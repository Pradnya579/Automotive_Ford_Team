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50B1" w:rsidRDefault="00D650B1">
      <w:pPr>
        <w:rPr>
          <w:rFonts w:cs="Times New Roman"/>
          <w:b/>
          <w:sz w:val="28"/>
          <w:szCs w:val="28"/>
        </w:rPr>
      </w:pPr>
    </w:p>
    <w:p w:rsidR="00D650B1" w:rsidRDefault="00D650B1">
      <w:pPr>
        <w:rPr>
          <w:rFonts w:cs="Times New Roman"/>
          <w:b/>
          <w:sz w:val="28"/>
          <w:szCs w:val="28"/>
        </w:rPr>
      </w:pPr>
      <w:r>
        <w:rPr>
          <w:noProof/>
        </w:rPr>
        <mc:AlternateContent>
          <mc:Choice Requires="wps">
            <w:drawing>
              <wp:anchor distT="0" distB="0" distL="114300" distR="114300" simplePos="0" relativeHeight="251675648" behindDoc="0" locked="0" layoutInCell="1" allowOverlap="1" wp14:anchorId="2D4A9F66" wp14:editId="22D1CC32">
                <wp:simplePos x="0" y="0"/>
                <wp:positionH relativeFrom="margin">
                  <wp:align>right</wp:align>
                </wp:positionH>
                <wp:positionV relativeFrom="paragraph">
                  <wp:posOffset>809625</wp:posOffset>
                </wp:positionV>
                <wp:extent cx="1828800" cy="182880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D650B1" w:rsidRPr="00D650B1" w:rsidRDefault="00D650B1" w:rsidP="00D650B1">
                            <w:pPr>
                              <w:jc w:val="center"/>
                              <w:rPr>
                                <w:rFonts w:cs="Times New Roman"/>
                                <w:color w:val="5B9BD5" w:themeColor="accent1"/>
                                <w:sz w:val="280"/>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650B1">
                              <w:rPr>
                                <w:color w:val="5B9BD5" w:themeColor="accent1"/>
                                <w:sz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GENESIS-Learning Outcome &amp; Mini-project Summary Report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D4A9F66" id="_x0000_t202" coordsize="21600,21600" o:spt="202" path="m,l,21600r21600,l21600,xe">
                <v:stroke joinstyle="miter"/>
                <v:path gradientshapeok="t" o:connecttype="rect"/>
              </v:shapetype>
              <v:shape id="Text Box 65" o:spid="_x0000_s1026" type="#_x0000_t202" style="position:absolute;margin-left:92.8pt;margin-top:63.75pt;width:2in;height:2in;z-index:25167564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" filled="f" stroked="f">
                <v:fill o:detectmouseclick="t"/>
                <v:textbox style="mso-fit-shape-to-text:t">
                  <w:txbxContent>
                    <w:p w:rsidR="00D650B1" w:rsidRPr="00D650B1" w:rsidRDefault="00D650B1" w:rsidP="00D650B1">
                      <w:pPr>
                        <w:jc w:val="center"/>
                        <w:rPr>
                          <w:rFonts w:cs="Times New Roman"/>
                          <w:color w:val="5B9BD5" w:themeColor="accent1"/>
                          <w:sz w:val="280"/>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650B1">
                        <w:rPr>
                          <w:color w:val="5B9BD5" w:themeColor="accent1"/>
                          <w:sz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GENESIS-Learning Outcome &amp; Mini-project Summary Report</w:t>
                      </w:r>
                    </w:p>
                  </w:txbxContent>
                </v:textbox>
                <w10:wrap anchorx="margin"/>
              </v:shape>
            </w:pict>
          </mc:Fallback>
        </mc:AlternateContent>
      </w:r>
      <w:r>
        <w:rPr>
          <w:rFonts w:cs="Times New Roman"/>
          <w:b/>
          <w:sz w:val="28"/>
          <w:szCs w:val="28"/>
        </w:rPr>
        <w:br w:type="page"/>
      </w:r>
      <w:bookmarkStart w:id="0" w:name="_GoBack"/>
      <w:bookmarkEnd w:id="0"/>
    </w:p>
    <w:p w:rsidR="00E244B8" w:rsidRPr="005310FC" w:rsidRDefault="000D28B5">
      <w:pPr>
        <w:rPr>
          <w:rFonts w:cs="Times New Roman"/>
          <w:b/>
          <w:sz w:val="28"/>
          <w:szCs w:val="28"/>
        </w:rPr>
      </w:pPr>
      <w:r w:rsidRPr="005310FC">
        <w:rPr>
          <w:rFonts w:cs="Times New Roman"/>
          <w:b/>
          <w:sz w:val="28"/>
          <w:szCs w:val="28"/>
        </w:rPr>
        <w:lastRenderedPageBreak/>
        <w:t>Details</w:t>
      </w:r>
    </w:p>
    <w:tbl>
      <w:tblPr>
        <w:tblStyle w:val="Heading1Char"/>
        <w:tblW w:w="0" w:type="auto"/>
        <w:tblLook w:val="04A0" w:firstRow="1" w:lastRow="0" w:firstColumn="1" w:lastColumn="0" w:noHBand="0" w:noVBand="1"/>
      </w:tblPr>
      <w:tblGrid>
        <w:gridCol w:w="1014"/>
        <w:gridCol w:w="1496"/>
        <w:gridCol w:w="1429"/>
        <w:gridCol w:w="1401"/>
        <w:gridCol w:w="1401"/>
        <w:gridCol w:w="2285"/>
      </w:tblGrid>
      <w:tr w:rsidR="000D28B5" w:rsidRPr="005310FC" w:rsidTr="000D28B5">
        <w:tc>
          <w:tcPr>
            <w:tcW w:w="1502" w:type="dxa"/>
            <w:shd w:val="clear" w:color="auto" w:fill="0070C0"/>
          </w:tcPr>
          <w:p w:rsidR="000D28B5" w:rsidRPr="005310FC" w:rsidRDefault="000D28B5">
            <w:pPr>
              <w:rPr>
                <w:rFonts w:cs="Times New Roman"/>
                <w:color w:val="FFFFFF" w:themeColor="background1"/>
                <w:sz w:val="28"/>
                <w:szCs w:val="28"/>
              </w:rPr>
            </w:pPr>
            <w:r w:rsidRPr="005310FC">
              <w:rPr>
                <w:rFonts w:cs="Times New Roman"/>
                <w:color w:val="FFFFFF" w:themeColor="background1"/>
                <w:sz w:val="28"/>
                <w:szCs w:val="28"/>
              </w:rPr>
              <w:t>Ver. Rel. No.</w:t>
            </w:r>
          </w:p>
        </w:tc>
        <w:tc>
          <w:tcPr>
            <w:tcW w:w="1502" w:type="dxa"/>
            <w:shd w:val="clear" w:color="auto" w:fill="0070C0"/>
          </w:tcPr>
          <w:p w:rsidR="000D28B5" w:rsidRPr="005310FC" w:rsidRDefault="000D28B5">
            <w:pPr>
              <w:rPr>
                <w:rFonts w:cs="Times New Roman"/>
                <w:color w:val="FFFFFF" w:themeColor="background1"/>
                <w:sz w:val="28"/>
                <w:szCs w:val="28"/>
              </w:rPr>
            </w:pPr>
            <w:r w:rsidRPr="005310FC">
              <w:rPr>
                <w:rFonts w:cs="Times New Roman"/>
                <w:color w:val="FFFFFF" w:themeColor="background1"/>
                <w:sz w:val="28"/>
                <w:szCs w:val="28"/>
              </w:rPr>
              <w:t>Release Date</w:t>
            </w:r>
          </w:p>
        </w:tc>
        <w:tc>
          <w:tcPr>
            <w:tcW w:w="1503" w:type="dxa"/>
            <w:shd w:val="clear" w:color="auto" w:fill="0070C0"/>
          </w:tcPr>
          <w:p w:rsidR="000D28B5" w:rsidRPr="005310FC" w:rsidRDefault="000D28B5">
            <w:pPr>
              <w:rPr>
                <w:rFonts w:cs="Times New Roman"/>
                <w:color w:val="FFFFFF" w:themeColor="background1"/>
                <w:sz w:val="28"/>
                <w:szCs w:val="28"/>
              </w:rPr>
            </w:pPr>
            <w:r w:rsidRPr="005310FC">
              <w:rPr>
                <w:rFonts w:cs="Times New Roman"/>
                <w:color w:val="FFFFFF" w:themeColor="background1"/>
                <w:sz w:val="28"/>
                <w:szCs w:val="28"/>
              </w:rPr>
              <w:t>Prepared By</w:t>
            </w:r>
          </w:p>
        </w:tc>
        <w:tc>
          <w:tcPr>
            <w:tcW w:w="1503" w:type="dxa"/>
            <w:shd w:val="clear" w:color="auto" w:fill="0070C0"/>
          </w:tcPr>
          <w:p w:rsidR="000D28B5" w:rsidRPr="005310FC" w:rsidRDefault="000D28B5">
            <w:pPr>
              <w:rPr>
                <w:rFonts w:cs="Times New Roman"/>
                <w:color w:val="FFFFFF" w:themeColor="background1"/>
                <w:sz w:val="28"/>
                <w:szCs w:val="28"/>
              </w:rPr>
            </w:pPr>
            <w:r w:rsidRPr="005310FC">
              <w:rPr>
                <w:rFonts w:cs="Times New Roman"/>
                <w:color w:val="FFFFFF" w:themeColor="background1"/>
                <w:sz w:val="28"/>
                <w:szCs w:val="28"/>
              </w:rPr>
              <w:t>Reviewed By</w:t>
            </w:r>
          </w:p>
        </w:tc>
        <w:tc>
          <w:tcPr>
            <w:tcW w:w="1503" w:type="dxa"/>
            <w:shd w:val="clear" w:color="auto" w:fill="0070C0"/>
          </w:tcPr>
          <w:p w:rsidR="000D28B5" w:rsidRPr="005310FC" w:rsidRDefault="000D28B5">
            <w:pPr>
              <w:rPr>
                <w:rFonts w:cs="Times New Roman"/>
                <w:color w:val="FFFFFF" w:themeColor="background1"/>
                <w:sz w:val="28"/>
                <w:szCs w:val="28"/>
              </w:rPr>
            </w:pPr>
            <w:r w:rsidRPr="005310FC">
              <w:rPr>
                <w:rFonts w:cs="Times New Roman"/>
                <w:color w:val="FFFFFF" w:themeColor="background1"/>
                <w:sz w:val="28"/>
                <w:szCs w:val="28"/>
              </w:rPr>
              <w:t>To Be Approved</w:t>
            </w:r>
          </w:p>
        </w:tc>
        <w:tc>
          <w:tcPr>
            <w:tcW w:w="1503" w:type="dxa"/>
            <w:shd w:val="clear" w:color="auto" w:fill="0070C0"/>
          </w:tcPr>
          <w:p w:rsidR="000D28B5" w:rsidRPr="005310FC" w:rsidRDefault="000D28B5">
            <w:pPr>
              <w:rPr>
                <w:rFonts w:cs="Times New Roman"/>
                <w:color w:val="FFFFFF" w:themeColor="background1"/>
                <w:sz w:val="28"/>
                <w:szCs w:val="28"/>
              </w:rPr>
            </w:pPr>
            <w:r w:rsidRPr="005310FC">
              <w:rPr>
                <w:rFonts w:cs="Times New Roman"/>
                <w:color w:val="FFFFFF" w:themeColor="background1"/>
                <w:sz w:val="28"/>
                <w:szCs w:val="28"/>
              </w:rPr>
              <w:t>Remarks/Revision Details</w:t>
            </w:r>
          </w:p>
        </w:tc>
      </w:tr>
      <w:tr w:rsidR="000D28B5" w:rsidRPr="005310FC" w:rsidTr="000D28B5">
        <w:tc>
          <w:tcPr>
            <w:tcW w:w="1502" w:type="dxa"/>
          </w:tcPr>
          <w:p w:rsidR="000D28B5" w:rsidRPr="005310FC" w:rsidRDefault="000D28B5">
            <w:pPr>
              <w:rPr>
                <w:rFonts w:cs="Times New Roman"/>
                <w:sz w:val="28"/>
                <w:szCs w:val="28"/>
              </w:rPr>
            </w:pPr>
            <w:r w:rsidRPr="005310FC">
              <w:rPr>
                <w:rFonts w:cs="Times New Roman"/>
                <w:sz w:val="28"/>
                <w:szCs w:val="28"/>
              </w:rPr>
              <w:t>1.0</w:t>
            </w:r>
          </w:p>
        </w:tc>
        <w:tc>
          <w:tcPr>
            <w:tcW w:w="1502" w:type="dxa"/>
          </w:tcPr>
          <w:p w:rsidR="000D28B5" w:rsidRPr="005310FC" w:rsidRDefault="000D28B5">
            <w:pPr>
              <w:rPr>
                <w:rFonts w:cs="Times New Roman"/>
                <w:sz w:val="28"/>
                <w:szCs w:val="28"/>
              </w:rPr>
            </w:pPr>
            <w:r w:rsidRPr="005310FC">
              <w:rPr>
                <w:rFonts w:cs="Times New Roman"/>
                <w:sz w:val="28"/>
                <w:szCs w:val="28"/>
              </w:rPr>
              <w:t>16/02/2022</w:t>
            </w:r>
          </w:p>
        </w:tc>
        <w:tc>
          <w:tcPr>
            <w:tcW w:w="1503" w:type="dxa"/>
          </w:tcPr>
          <w:p w:rsidR="000D28B5" w:rsidRPr="005310FC" w:rsidRDefault="00810D2E">
            <w:pPr>
              <w:rPr>
                <w:rFonts w:cs="Times New Roman"/>
                <w:sz w:val="28"/>
                <w:szCs w:val="28"/>
              </w:rPr>
            </w:pPr>
            <w:r w:rsidRPr="005310FC">
              <w:rPr>
                <w:rFonts w:cs="Times New Roman"/>
                <w:sz w:val="28"/>
                <w:szCs w:val="28"/>
              </w:rPr>
              <w:t>Pradnya Chaudhari</w:t>
            </w:r>
          </w:p>
          <w:p w:rsidR="00810D2E" w:rsidRPr="005310FC" w:rsidRDefault="00810D2E">
            <w:pPr>
              <w:rPr>
                <w:rFonts w:cs="Times New Roman"/>
                <w:sz w:val="28"/>
                <w:szCs w:val="28"/>
              </w:rPr>
            </w:pPr>
            <w:r w:rsidRPr="005310FC">
              <w:rPr>
                <w:rFonts w:cs="Times New Roman"/>
                <w:sz w:val="28"/>
                <w:szCs w:val="28"/>
              </w:rPr>
              <w:t>40021027</w:t>
            </w:r>
          </w:p>
        </w:tc>
        <w:tc>
          <w:tcPr>
            <w:tcW w:w="1503" w:type="dxa"/>
          </w:tcPr>
          <w:p w:rsidR="000D28B5" w:rsidRPr="005310FC" w:rsidRDefault="000D28B5">
            <w:pPr>
              <w:rPr>
                <w:rFonts w:cs="Times New Roman"/>
                <w:sz w:val="28"/>
                <w:szCs w:val="28"/>
              </w:rPr>
            </w:pPr>
          </w:p>
        </w:tc>
        <w:tc>
          <w:tcPr>
            <w:tcW w:w="1503" w:type="dxa"/>
          </w:tcPr>
          <w:p w:rsidR="000D28B5" w:rsidRPr="005310FC" w:rsidRDefault="000D28B5">
            <w:pPr>
              <w:rPr>
                <w:rFonts w:cs="Times New Roman"/>
                <w:sz w:val="28"/>
                <w:szCs w:val="28"/>
              </w:rPr>
            </w:pPr>
          </w:p>
        </w:tc>
        <w:tc>
          <w:tcPr>
            <w:tcW w:w="1503" w:type="dxa"/>
          </w:tcPr>
          <w:p w:rsidR="000D28B5" w:rsidRPr="005310FC" w:rsidRDefault="000D28B5">
            <w:pPr>
              <w:rPr>
                <w:rFonts w:cs="Times New Roman"/>
                <w:sz w:val="28"/>
                <w:szCs w:val="28"/>
              </w:rPr>
            </w:pPr>
          </w:p>
        </w:tc>
      </w:tr>
    </w:tbl>
    <w:p w:rsidR="000D28B5" w:rsidRPr="005310FC" w:rsidRDefault="000D28B5">
      <w:pPr>
        <w:rPr>
          <w:rFonts w:cs="Times New Roman"/>
          <w:sz w:val="28"/>
          <w:szCs w:val="28"/>
        </w:rPr>
      </w:pPr>
    </w:p>
    <w:p w:rsidR="000D28B5" w:rsidRPr="005310FC" w:rsidRDefault="000D28B5">
      <w:pPr>
        <w:rPr>
          <w:rFonts w:cs="Times New Roman"/>
          <w:sz w:val="28"/>
          <w:szCs w:val="28"/>
        </w:rPr>
      </w:pPr>
    </w:p>
    <w:p w:rsidR="00FD1B76" w:rsidRPr="005310FC" w:rsidRDefault="00FD1B76">
      <w:pPr>
        <w:rPr>
          <w:rFonts w:cs="Times New Roman"/>
          <w:sz w:val="28"/>
          <w:szCs w:val="28"/>
        </w:rPr>
      </w:pPr>
    </w:p>
    <w:p w:rsidR="00FD1B76" w:rsidRPr="005310FC" w:rsidRDefault="00FD1B76">
      <w:pPr>
        <w:rPr>
          <w:rFonts w:cs="Times New Roman"/>
          <w:sz w:val="28"/>
          <w:szCs w:val="28"/>
        </w:rPr>
      </w:pPr>
    </w:p>
    <w:p w:rsidR="00FD1B76" w:rsidRPr="005310FC" w:rsidRDefault="00FD1B76">
      <w:pPr>
        <w:rPr>
          <w:rFonts w:cs="Times New Roman"/>
          <w:sz w:val="28"/>
          <w:szCs w:val="28"/>
        </w:rPr>
      </w:pPr>
    </w:p>
    <w:p w:rsidR="00FD1B76" w:rsidRPr="005310FC" w:rsidRDefault="00FD1B76">
      <w:pPr>
        <w:rPr>
          <w:rFonts w:cs="Times New Roman"/>
          <w:sz w:val="28"/>
          <w:szCs w:val="28"/>
        </w:rPr>
      </w:pPr>
    </w:p>
    <w:p w:rsidR="00FD1B76" w:rsidRPr="005310FC" w:rsidRDefault="00FD1B76">
      <w:pPr>
        <w:rPr>
          <w:rFonts w:cs="Times New Roman"/>
          <w:sz w:val="28"/>
          <w:szCs w:val="28"/>
        </w:rPr>
      </w:pPr>
    </w:p>
    <w:p w:rsidR="00FD1B76" w:rsidRPr="005310FC" w:rsidRDefault="00FD1B76">
      <w:pPr>
        <w:rPr>
          <w:rFonts w:cs="Times New Roman"/>
          <w:sz w:val="28"/>
          <w:szCs w:val="28"/>
        </w:rPr>
      </w:pPr>
    </w:p>
    <w:p w:rsidR="00FD1B76" w:rsidRPr="005310FC" w:rsidRDefault="00FD1B76">
      <w:pPr>
        <w:rPr>
          <w:rFonts w:cs="Times New Roman"/>
          <w:sz w:val="28"/>
          <w:szCs w:val="28"/>
        </w:rPr>
      </w:pPr>
    </w:p>
    <w:p w:rsidR="00FD1B76" w:rsidRPr="005310FC" w:rsidRDefault="00FD1B76">
      <w:pPr>
        <w:rPr>
          <w:rFonts w:cs="Times New Roman"/>
          <w:sz w:val="28"/>
          <w:szCs w:val="28"/>
        </w:rPr>
      </w:pPr>
    </w:p>
    <w:p w:rsidR="00FD1B76" w:rsidRPr="005310FC" w:rsidRDefault="00FD1B76">
      <w:pPr>
        <w:rPr>
          <w:rFonts w:cs="Times New Roman"/>
          <w:sz w:val="28"/>
          <w:szCs w:val="28"/>
        </w:rPr>
      </w:pPr>
    </w:p>
    <w:p w:rsidR="00FD1B76" w:rsidRPr="005310FC" w:rsidRDefault="00FD1B76">
      <w:pPr>
        <w:rPr>
          <w:rFonts w:cs="Times New Roman"/>
          <w:sz w:val="28"/>
          <w:szCs w:val="28"/>
        </w:rPr>
      </w:pPr>
    </w:p>
    <w:p w:rsidR="00FD1B76" w:rsidRPr="005310FC" w:rsidRDefault="00FD1B76">
      <w:pPr>
        <w:rPr>
          <w:rFonts w:cs="Times New Roman"/>
          <w:sz w:val="28"/>
          <w:szCs w:val="28"/>
        </w:rPr>
      </w:pPr>
    </w:p>
    <w:p w:rsidR="00FD1B76" w:rsidRPr="005310FC" w:rsidRDefault="00FD1B76">
      <w:pPr>
        <w:rPr>
          <w:rFonts w:cs="Times New Roman"/>
          <w:sz w:val="28"/>
          <w:szCs w:val="28"/>
        </w:rPr>
      </w:pPr>
    </w:p>
    <w:p w:rsidR="00FD1B76" w:rsidRPr="005310FC" w:rsidRDefault="00FD1B76">
      <w:pPr>
        <w:rPr>
          <w:rFonts w:cs="Times New Roman"/>
          <w:sz w:val="28"/>
          <w:szCs w:val="28"/>
        </w:rPr>
      </w:pPr>
    </w:p>
    <w:p w:rsidR="00FD1B76" w:rsidRPr="005310FC" w:rsidRDefault="00FD1B76">
      <w:pPr>
        <w:rPr>
          <w:rFonts w:cs="Times New Roman"/>
          <w:sz w:val="28"/>
          <w:szCs w:val="28"/>
        </w:rPr>
      </w:pPr>
    </w:p>
    <w:p w:rsidR="00FD1B76" w:rsidRPr="005310FC" w:rsidRDefault="00FD1B76">
      <w:pPr>
        <w:rPr>
          <w:rFonts w:cs="Times New Roman"/>
          <w:sz w:val="28"/>
          <w:szCs w:val="28"/>
        </w:rPr>
      </w:pPr>
    </w:p>
    <w:p w:rsidR="00FD1B76" w:rsidRPr="005310FC" w:rsidRDefault="00FD1B76">
      <w:pPr>
        <w:rPr>
          <w:rFonts w:cs="Times New Roman"/>
          <w:sz w:val="28"/>
          <w:szCs w:val="28"/>
        </w:rPr>
      </w:pPr>
    </w:p>
    <w:p w:rsidR="00FD1B76" w:rsidRPr="005310FC" w:rsidRDefault="00FD1B76">
      <w:pPr>
        <w:rPr>
          <w:rFonts w:cs="Times New Roman"/>
          <w:sz w:val="28"/>
          <w:szCs w:val="28"/>
        </w:rPr>
      </w:pPr>
    </w:p>
    <w:p w:rsidR="00FD1B76" w:rsidRPr="005310FC" w:rsidRDefault="00FD1B76">
      <w:pPr>
        <w:rPr>
          <w:rFonts w:cs="Times New Roman"/>
          <w:sz w:val="28"/>
          <w:szCs w:val="28"/>
        </w:rPr>
      </w:pPr>
    </w:p>
    <w:p w:rsidR="00FD1B76" w:rsidRPr="005310FC" w:rsidRDefault="00FD1B76">
      <w:pPr>
        <w:rPr>
          <w:rFonts w:cs="Times New Roman"/>
          <w:sz w:val="28"/>
          <w:szCs w:val="28"/>
        </w:rPr>
      </w:pPr>
    </w:p>
    <w:p w:rsidR="00FD1B76" w:rsidRPr="005310FC" w:rsidRDefault="00FD1B76">
      <w:pPr>
        <w:rPr>
          <w:rFonts w:cs="Times New Roman"/>
          <w:sz w:val="28"/>
          <w:szCs w:val="28"/>
        </w:rPr>
      </w:pPr>
    </w:p>
    <w:p w:rsidR="00FD1B76" w:rsidRPr="005310FC" w:rsidRDefault="00FD1B76">
      <w:pPr>
        <w:rPr>
          <w:rFonts w:cs="Times New Roman"/>
          <w:sz w:val="28"/>
          <w:szCs w:val="28"/>
        </w:rPr>
      </w:pPr>
    </w:p>
    <w:p w:rsidR="00FD1B76" w:rsidRPr="005310FC" w:rsidRDefault="00FD1B76">
      <w:pPr>
        <w:rPr>
          <w:rFonts w:cs="Times New Roman"/>
          <w:sz w:val="28"/>
          <w:szCs w:val="28"/>
        </w:rPr>
      </w:pPr>
    </w:p>
    <w:p w:rsidR="00FD1B76" w:rsidRPr="005310FC" w:rsidRDefault="00FD1B76">
      <w:pPr>
        <w:rPr>
          <w:rFonts w:cs="Times New Roman"/>
          <w:sz w:val="28"/>
          <w:szCs w:val="28"/>
        </w:rPr>
      </w:pPr>
    </w:p>
    <w:p w:rsidR="00FD1B76" w:rsidRPr="005310FC" w:rsidRDefault="00FD1B76">
      <w:pPr>
        <w:rPr>
          <w:rFonts w:cs="Times New Roman"/>
          <w:sz w:val="28"/>
          <w:szCs w:val="28"/>
        </w:rPr>
      </w:pPr>
    </w:p>
    <w:p w:rsidR="00FD1B76" w:rsidRPr="005310FC" w:rsidRDefault="00FD1B76">
      <w:pPr>
        <w:rPr>
          <w:rFonts w:cs="Times New Roman"/>
          <w:sz w:val="28"/>
          <w:szCs w:val="28"/>
        </w:rPr>
      </w:pPr>
    </w:p>
    <w:sdt>
      <w:sdtPr>
        <w:rPr>
          <w:b w:val="0"/>
          <w:sz w:val="28"/>
          <w:szCs w:val="28"/>
          <w:lang w:val="en-IN"/>
        </w:rPr>
        <w:id w:val="-1632931273"/>
        <w:docPartObj>
          <w:docPartGallery w:val="Table of Contents"/>
          <w:docPartUnique/>
        </w:docPartObj>
      </w:sdtPr>
      <w:sdtEndPr>
        <w:rPr>
          <w:bCs/>
          <w:noProof/>
        </w:rPr>
      </w:sdtEndPr>
      <w:sdtContent>
        <w:p w:rsidR="00847650" w:rsidRPr="005310FC" w:rsidRDefault="00847650" w:rsidP="007A2D01">
          <w:pPr>
            <w:pStyle w:val="TOCHeading"/>
            <w:rPr>
              <w:sz w:val="28"/>
              <w:szCs w:val="28"/>
            </w:rPr>
          </w:pPr>
          <w:r w:rsidRPr="005310FC">
            <w:rPr>
              <w:sz w:val="28"/>
              <w:szCs w:val="28"/>
            </w:rPr>
            <w:t>Contents</w:t>
          </w:r>
        </w:p>
        <w:p w:rsidR="00BC2D4D" w:rsidRDefault="00847650">
          <w:pPr>
            <w:pStyle w:val="TOC2"/>
            <w:tabs>
              <w:tab w:val="right" w:leader="dot" w:pos="9016"/>
            </w:tabs>
            <w:rPr>
              <w:rFonts w:cstheme="minorBidi"/>
              <w:noProof/>
              <w:lang w:val="en-IN" w:eastAsia="en-IN"/>
            </w:rPr>
          </w:pPr>
          <w:r w:rsidRPr="005310FC">
            <w:rPr>
              <w:rFonts w:ascii="Times New Roman" w:hAnsi="Times New Roman"/>
              <w:sz w:val="28"/>
              <w:szCs w:val="28"/>
            </w:rPr>
            <w:fldChar w:fldCharType="begin"/>
          </w:r>
          <w:r w:rsidRPr="005310FC">
            <w:rPr>
              <w:rFonts w:ascii="Times New Roman" w:hAnsi="Times New Roman"/>
              <w:sz w:val="28"/>
              <w:szCs w:val="28"/>
            </w:rPr>
            <w:instrText xml:space="preserve"> TOC \o "1-3" \h \z \u </w:instrText>
          </w:r>
          <w:r w:rsidRPr="005310FC">
            <w:rPr>
              <w:rFonts w:ascii="Times New Roman" w:hAnsi="Times New Roman"/>
              <w:sz w:val="28"/>
              <w:szCs w:val="28"/>
            </w:rPr>
            <w:fldChar w:fldCharType="separate"/>
          </w:r>
          <w:hyperlink w:anchor="_Toc96280441" w:history="1">
            <w:r w:rsidR="00BC2D4D" w:rsidRPr="001A12E3">
              <w:rPr>
                <w:rStyle w:val="Hyperlink"/>
                <w:noProof/>
              </w:rPr>
              <w:t>List of Figures</w:t>
            </w:r>
            <w:r w:rsidR="00BC2D4D">
              <w:rPr>
                <w:noProof/>
                <w:webHidden/>
              </w:rPr>
              <w:tab/>
            </w:r>
            <w:r w:rsidR="00BC2D4D">
              <w:rPr>
                <w:noProof/>
                <w:webHidden/>
              </w:rPr>
              <w:fldChar w:fldCharType="begin"/>
            </w:r>
            <w:r w:rsidR="00BC2D4D">
              <w:rPr>
                <w:noProof/>
                <w:webHidden/>
              </w:rPr>
              <w:instrText xml:space="preserve"> PAGEREF _Toc96280441 \h </w:instrText>
            </w:r>
            <w:r w:rsidR="00BC2D4D">
              <w:rPr>
                <w:noProof/>
                <w:webHidden/>
              </w:rPr>
            </w:r>
            <w:r w:rsidR="00BC2D4D">
              <w:rPr>
                <w:noProof/>
                <w:webHidden/>
              </w:rPr>
              <w:fldChar w:fldCharType="separate"/>
            </w:r>
            <w:r w:rsidR="00BC2D4D">
              <w:rPr>
                <w:noProof/>
                <w:webHidden/>
              </w:rPr>
              <w:t>6</w:t>
            </w:r>
            <w:r w:rsidR="00BC2D4D">
              <w:rPr>
                <w:noProof/>
                <w:webHidden/>
              </w:rPr>
              <w:fldChar w:fldCharType="end"/>
            </w:r>
          </w:hyperlink>
        </w:p>
        <w:p w:rsidR="00BC2D4D" w:rsidRDefault="00BC2D4D">
          <w:pPr>
            <w:pStyle w:val="TOC1"/>
            <w:tabs>
              <w:tab w:val="right" w:leader="dot" w:pos="9016"/>
            </w:tabs>
            <w:rPr>
              <w:rFonts w:asciiTheme="minorHAnsi" w:eastAsiaTheme="minorEastAsia" w:hAnsiTheme="minorHAnsi"/>
              <w:noProof/>
              <w:sz w:val="22"/>
              <w:lang w:eastAsia="en-IN"/>
            </w:rPr>
          </w:pPr>
          <w:hyperlink w:anchor="_Toc96280442" w:history="1">
            <w:r w:rsidRPr="001A12E3">
              <w:rPr>
                <w:rStyle w:val="Hyperlink"/>
                <w:noProof/>
              </w:rPr>
              <w:t>Mini project – 1: Department Store Management System [Individual]</w:t>
            </w:r>
            <w:r>
              <w:rPr>
                <w:noProof/>
                <w:webHidden/>
              </w:rPr>
              <w:tab/>
            </w:r>
            <w:r>
              <w:rPr>
                <w:noProof/>
                <w:webHidden/>
              </w:rPr>
              <w:fldChar w:fldCharType="begin"/>
            </w:r>
            <w:r>
              <w:rPr>
                <w:noProof/>
                <w:webHidden/>
              </w:rPr>
              <w:instrText xml:space="preserve"> PAGEREF _Toc96280442 \h </w:instrText>
            </w:r>
            <w:r>
              <w:rPr>
                <w:noProof/>
                <w:webHidden/>
              </w:rPr>
            </w:r>
            <w:r>
              <w:rPr>
                <w:noProof/>
                <w:webHidden/>
              </w:rPr>
              <w:fldChar w:fldCharType="separate"/>
            </w:r>
            <w:r>
              <w:rPr>
                <w:noProof/>
                <w:webHidden/>
              </w:rPr>
              <w:t>7</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443" w:history="1">
            <w:r w:rsidRPr="001A12E3">
              <w:rPr>
                <w:rStyle w:val="Hyperlink"/>
                <w:noProof/>
              </w:rPr>
              <w:t>Modules: C Programming On Multiple Platforms</w:t>
            </w:r>
            <w:r>
              <w:rPr>
                <w:noProof/>
                <w:webHidden/>
              </w:rPr>
              <w:tab/>
            </w:r>
            <w:r>
              <w:rPr>
                <w:noProof/>
                <w:webHidden/>
              </w:rPr>
              <w:fldChar w:fldCharType="begin"/>
            </w:r>
            <w:r>
              <w:rPr>
                <w:noProof/>
                <w:webHidden/>
              </w:rPr>
              <w:instrText xml:space="preserve"> PAGEREF _Toc96280443 \h </w:instrText>
            </w:r>
            <w:r>
              <w:rPr>
                <w:noProof/>
                <w:webHidden/>
              </w:rPr>
            </w:r>
            <w:r>
              <w:rPr>
                <w:noProof/>
                <w:webHidden/>
              </w:rPr>
              <w:fldChar w:fldCharType="separate"/>
            </w:r>
            <w:r>
              <w:rPr>
                <w:noProof/>
                <w:webHidden/>
              </w:rPr>
              <w:t>7</w:t>
            </w:r>
            <w:r>
              <w:rPr>
                <w:noProof/>
                <w:webHidden/>
              </w:rPr>
              <w:fldChar w:fldCharType="end"/>
            </w:r>
          </w:hyperlink>
        </w:p>
        <w:p w:rsidR="00BC2D4D" w:rsidRDefault="00BC2D4D">
          <w:pPr>
            <w:pStyle w:val="TOC3"/>
            <w:tabs>
              <w:tab w:val="right" w:leader="dot" w:pos="9016"/>
            </w:tabs>
            <w:rPr>
              <w:rFonts w:cstheme="minorBidi"/>
              <w:noProof/>
              <w:lang w:val="en-IN" w:eastAsia="en-IN"/>
            </w:rPr>
          </w:pPr>
          <w:hyperlink w:anchor="_Toc96280444" w:history="1">
            <w:r w:rsidRPr="001A12E3">
              <w:rPr>
                <w:rStyle w:val="Hyperlink"/>
                <w:noProof/>
              </w:rPr>
              <w:t>Requirements</w:t>
            </w:r>
            <w:r>
              <w:rPr>
                <w:noProof/>
                <w:webHidden/>
              </w:rPr>
              <w:tab/>
            </w:r>
            <w:r>
              <w:rPr>
                <w:noProof/>
                <w:webHidden/>
              </w:rPr>
              <w:fldChar w:fldCharType="begin"/>
            </w:r>
            <w:r>
              <w:rPr>
                <w:noProof/>
                <w:webHidden/>
              </w:rPr>
              <w:instrText xml:space="preserve"> PAGEREF _Toc96280444 \h </w:instrText>
            </w:r>
            <w:r>
              <w:rPr>
                <w:noProof/>
                <w:webHidden/>
              </w:rPr>
            </w:r>
            <w:r>
              <w:rPr>
                <w:noProof/>
                <w:webHidden/>
              </w:rPr>
              <w:fldChar w:fldCharType="separate"/>
            </w:r>
            <w:r>
              <w:rPr>
                <w:noProof/>
                <w:webHidden/>
              </w:rPr>
              <w:t>8</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445" w:history="1">
            <w:r w:rsidRPr="001A12E3">
              <w:rPr>
                <w:rStyle w:val="Hyperlink"/>
                <w:noProof/>
              </w:rPr>
              <w:t>Introduction</w:t>
            </w:r>
            <w:r>
              <w:rPr>
                <w:noProof/>
                <w:webHidden/>
              </w:rPr>
              <w:tab/>
            </w:r>
            <w:r>
              <w:rPr>
                <w:noProof/>
                <w:webHidden/>
              </w:rPr>
              <w:fldChar w:fldCharType="begin"/>
            </w:r>
            <w:r>
              <w:rPr>
                <w:noProof/>
                <w:webHidden/>
              </w:rPr>
              <w:instrText xml:space="preserve"> PAGEREF _Toc96280445 \h </w:instrText>
            </w:r>
            <w:r>
              <w:rPr>
                <w:noProof/>
                <w:webHidden/>
              </w:rPr>
            </w:r>
            <w:r>
              <w:rPr>
                <w:noProof/>
                <w:webHidden/>
              </w:rPr>
              <w:fldChar w:fldCharType="separate"/>
            </w:r>
            <w:r>
              <w:rPr>
                <w:noProof/>
                <w:webHidden/>
              </w:rPr>
              <w:t>8</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446" w:history="1">
            <w:r w:rsidRPr="001A12E3">
              <w:rPr>
                <w:rStyle w:val="Hyperlink"/>
                <w:noProof/>
              </w:rPr>
              <w:t>Department Store Management</w:t>
            </w:r>
            <w:r>
              <w:rPr>
                <w:noProof/>
                <w:webHidden/>
              </w:rPr>
              <w:tab/>
            </w:r>
            <w:r>
              <w:rPr>
                <w:noProof/>
                <w:webHidden/>
              </w:rPr>
              <w:fldChar w:fldCharType="begin"/>
            </w:r>
            <w:r>
              <w:rPr>
                <w:noProof/>
                <w:webHidden/>
              </w:rPr>
              <w:instrText xml:space="preserve"> PAGEREF _Toc96280446 \h </w:instrText>
            </w:r>
            <w:r>
              <w:rPr>
                <w:noProof/>
                <w:webHidden/>
              </w:rPr>
            </w:r>
            <w:r>
              <w:rPr>
                <w:noProof/>
                <w:webHidden/>
              </w:rPr>
              <w:fldChar w:fldCharType="separate"/>
            </w:r>
            <w:r>
              <w:rPr>
                <w:noProof/>
                <w:webHidden/>
              </w:rPr>
              <w:t>8</w:t>
            </w:r>
            <w:r>
              <w:rPr>
                <w:noProof/>
                <w:webHidden/>
              </w:rPr>
              <w:fldChar w:fldCharType="end"/>
            </w:r>
          </w:hyperlink>
        </w:p>
        <w:p w:rsidR="00BC2D4D" w:rsidRDefault="00BC2D4D">
          <w:pPr>
            <w:pStyle w:val="TOC1"/>
            <w:tabs>
              <w:tab w:val="right" w:leader="dot" w:pos="9016"/>
            </w:tabs>
            <w:rPr>
              <w:rFonts w:asciiTheme="minorHAnsi" w:eastAsiaTheme="minorEastAsia" w:hAnsiTheme="minorHAnsi"/>
              <w:noProof/>
              <w:sz w:val="22"/>
              <w:lang w:eastAsia="en-IN"/>
            </w:rPr>
          </w:pPr>
          <w:hyperlink w:anchor="_Toc96280447" w:history="1">
            <w:r w:rsidRPr="001A12E3">
              <w:rPr>
                <w:rStyle w:val="Hyperlink"/>
                <w:noProof/>
              </w:rPr>
              <w:t>Objective:-</w:t>
            </w:r>
            <w:r>
              <w:rPr>
                <w:noProof/>
                <w:webHidden/>
              </w:rPr>
              <w:tab/>
            </w:r>
            <w:r>
              <w:rPr>
                <w:noProof/>
                <w:webHidden/>
              </w:rPr>
              <w:fldChar w:fldCharType="begin"/>
            </w:r>
            <w:r>
              <w:rPr>
                <w:noProof/>
                <w:webHidden/>
              </w:rPr>
              <w:instrText xml:space="preserve"> PAGEREF _Toc96280447 \h </w:instrText>
            </w:r>
            <w:r>
              <w:rPr>
                <w:noProof/>
                <w:webHidden/>
              </w:rPr>
            </w:r>
            <w:r>
              <w:rPr>
                <w:noProof/>
                <w:webHidden/>
              </w:rPr>
              <w:fldChar w:fldCharType="separate"/>
            </w:r>
            <w:r>
              <w:rPr>
                <w:noProof/>
                <w:webHidden/>
              </w:rPr>
              <w:t>8</w:t>
            </w:r>
            <w:r>
              <w:rPr>
                <w:noProof/>
                <w:webHidden/>
              </w:rPr>
              <w:fldChar w:fldCharType="end"/>
            </w:r>
          </w:hyperlink>
        </w:p>
        <w:p w:rsidR="00BC2D4D" w:rsidRDefault="00BC2D4D">
          <w:pPr>
            <w:pStyle w:val="TOC2"/>
            <w:tabs>
              <w:tab w:val="left" w:pos="660"/>
              <w:tab w:val="right" w:leader="dot" w:pos="9016"/>
            </w:tabs>
            <w:rPr>
              <w:rFonts w:cstheme="minorBidi"/>
              <w:noProof/>
              <w:lang w:val="en-IN" w:eastAsia="en-IN"/>
            </w:rPr>
          </w:pPr>
          <w:hyperlink w:anchor="_Toc96280448" w:history="1">
            <w:r w:rsidRPr="001A12E3">
              <w:rPr>
                <w:rStyle w:val="Hyperlink"/>
                <w:noProof/>
              </w:rPr>
              <w:t>a)</w:t>
            </w:r>
            <w:r>
              <w:rPr>
                <w:rFonts w:cstheme="minorBidi"/>
                <w:noProof/>
                <w:lang w:val="en-IN" w:eastAsia="en-IN"/>
              </w:rPr>
              <w:tab/>
            </w:r>
            <w:r w:rsidRPr="001A12E3">
              <w:rPr>
                <w:rStyle w:val="Hyperlink"/>
                <w:noProof/>
              </w:rPr>
              <w:t>Strengths:</w:t>
            </w:r>
            <w:r>
              <w:rPr>
                <w:noProof/>
                <w:webHidden/>
              </w:rPr>
              <w:tab/>
            </w:r>
            <w:r>
              <w:rPr>
                <w:noProof/>
                <w:webHidden/>
              </w:rPr>
              <w:fldChar w:fldCharType="begin"/>
            </w:r>
            <w:r>
              <w:rPr>
                <w:noProof/>
                <w:webHidden/>
              </w:rPr>
              <w:instrText xml:space="preserve"> PAGEREF _Toc96280448 \h </w:instrText>
            </w:r>
            <w:r>
              <w:rPr>
                <w:noProof/>
                <w:webHidden/>
              </w:rPr>
            </w:r>
            <w:r>
              <w:rPr>
                <w:noProof/>
                <w:webHidden/>
              </w:rPr>
              <w:fldChar w:fldCharType="separate"/>
            </w:r>
            <w:r>
              <w:rPr>
                <w:noProof/>
                <w:webHidden/>
              </w:rPr>
              <w:t>8</w:t>
            </w:r>
            <w:r>
              <w:rPr>
                <w:noProof/>
                <w:webHidden/>
              </w:rPr>
              <w:fldChar w:fldCharType="end"/>
            </w:r>
          </w:hyperlink>
        </w:p>
        <w:p w:rsidR="00BC2D4D" w:rsidRDefault="00BC2D4D">
          <w:pPr>
            <w:pStyle w:val="TOC2"/>
            <w:tabs>
              <w:tab w:val="left" w:pos="660"/>
              <w:tab w:val="right" w:leader="dot" w:pos="9016"/>
            </w:tabs>
            <w:rPr>
              <w:rFonts w:cstheme="minorBidi"/>
              <w:noProof/>
              <w:lang w:val="en-IN" w:eastAsia="en-IN"/>
            </w:rPr>
          </w:pPr>
          <w:hyperlink w:anchor="_Toc96280449" w:history="1">
            <w:r w:rsidRPr="001A12E3">
              <w:rPr>
                <w:rStyle w:val="Hyperlink"/>
                <w:noProof/>
              </w:rPr>
              <w:t>b)</w:t>
            </w:r>
            <w:r>
              <w:rPr>
                <w:rFonts w:cstheme="minorBidi"/>
                <w:noProof/>
                <w:lang w:val="en-IN" w:eastAsia="en-IN"/>
              </w:rPr>
              <w:tab/>
            </w:r>
            <w:r w:rsidRPr="001A12E3">
              <w:rPr>
                <w:rStyle w:val="Hyperlink"/>
                <w:noProof/>
              </w:rPr>
              <w:t>Weaknesses</w:t>
            </w:r>
            <w:r>
              <w:rPr>
                <w:noProof/>
                <w:webHidden/>
              </w:rPr>
              <w:tab/>
            </w:r>
            <w:r>
              <w:rPr>
                <w:noProof/>
                <w:webHidden/>
              </w:rPr>
              <w:fldChar w:fldCharType="begin"/>
            </w:r>
            <w:r>
              <w:rPr>
                <w:noProof/>
                <w:webHidden/>
              </w:rPr>
              <w:instrText xml:space="preserve"> PAGEREF _Toc96280449 \h </w:instrText>
            </w:r>
            <w:r>
              <w:rPr>
                <w:noProof/>
                <w:webHidden/>
              </w:rPr>
            </w:r>
            <w:r>
              <w:rPr>
                <w:noProof/>
                <w:webHidden/>
              </w:rPr>
              <w:fldChar w:fldCharType="separate"/>
            </w:r>
            <w:r>
              <w:rPr>
                <w:noProof/>
                <w:webHidden/>
              </w:rPr>
              <w:t>8</w:t>
            </w:r>
            <w:r>
              <w:rPr>
                <w:noProof/>
                <w:webHidden/>
              </w:rPr>
              <w:fldChar w:fldCharType="end"/>
            </w:r>
          </w:hyperlink>
        </w:p>
        <w:p w:rsidR="00BC2D4D" w:rsidRDefault="00BC2D4D">
          <w:pPr>
            <w:pStyle w:val="TOC2"/>
            <w:tabs>
              <w:tab w:val="left" w:pos="660"/>
              <w:tab w:val="right" w:leader="dot" w:pos="9016"/>
            </w:tabs>
            <w:rPr>
              <w:rFonts w:cstheme="minorBidi"/>
              <w:noProof/>
              <w:lang w:val="en-IN" w:eastAsia="en-IN"/>
            </w:rPr>
          </w:pPr>
          <w:hyperlink w:anchor="_Toc96280450" w:history="1">
            <w:r w:rsidRPr="001A12E3">
              <w:rPr>
                <w:rStyle w:val="Hyperlink"/>
                <w:noProof/>
              </w:rPr>
              <w:t>d)</w:t>
            </w:r>
            <w:r>
              <w:rPr>
                <w:rFonts w:cstheme="minorBidi"/>
                <w:noProof/>
                <w:lang w:val="en-IN" w:eastAsia="en-IN"/>
              </w:rPr>
              <w:tab/>
            </w:r>
            <w:r w:rsidRPr="001A12E3">
              <w:rPr>
                <w:rStyle w:val="Hyperlink"/>
                <w:noProof/>
              </w:rPr>
              <w:t>Threats</w:t>
            </w:r>
            <w:r>
              <w:rPr>
                <w:noProof/>
                <w:webHidden/>
              </w:rPr>
              <w:tab/>
            </w:r>
            <w:r>
              <w:rPr>
                <w:noProof/>
                <w:webHidden/>
              </w:rPr>
              <w:fldChar w:fldCharType="begin"/>
            </w:r>
            <w:r>
              <w:rPr>
                <w:noProof/>
                <w:webHidden/>
              </w:rPr>
              <w:instrText xml:space="preserve"> PAGEREF _Toc96280450 \h </w:instrText>
            </w:r>
            <w:r>
              <w:rPr>
                <w:noProof/>
                <w:webHidden/>
              </w:rPr>
            </w:r>
            <w:r>
              <w:rPr>
                <w:noProof/>
                <w:webHidden/>
              </w:rPr>
              <w:fldChar w:fldCharType="separate"/>
            </w:r>
            <w:r>
              <w:rPr>
                <w:noProof/>
                <w:webHidden/>
              </w:rPr>
              <w:t>9</w:t>
            </w:r>
            <w:r>
              <w:rPr>
                <w:noProof/>
                <w:webHidden/>
              </w:rPr>
              <w:fldChar w:fldCharType="end"/>
            </w:r>
          </w:hyperlink>
        </w:p>
        <w:p w:rsidR="00BC2D4D" w:rsidRDefault="00BC2D4D">
          <w:pPr>
            <w:pStyle w:val="TOC3"/>
            <w:tabs>
              <w:tab w:val="right" w:leader="dot" w:pos="9016"/>
            </w:tabs>
            <w:rPr>
              <w:rFonts w:cstheme="minorBidi"/>
              <w:noProof/>
              <w:lang w:val="en-IN" w:eastAsia="en-IN"/>
            </w:rPr>
          </w:pPr>
          <w:hyperlink w:anchor="_Toc96280451" w:history="1">
            <w:r w:rsidRPr="001A12E3">
              <w:rPr>
                <w:rStyle w:val="Hyperlink"/>
                <w:noProof/>
              </w:rPr>
              <w:t>High Level Requirements</w:t>
            </w:r>
            <w:r>
              <w:rPr>
                <w:noProof/>
                <w:webHidden/>
              </w:rPr>
              <w:tab/>
            </w:r>
            <w:r>
              <w:rPr>
                <w:noProof/>
                <w:webHidden/>
              </w:rPr>
              <w:fldChar w:fldCharType="begin"/>
            </w:r>
            <w:r>
              <w:rPr>
                <w:noProof/>
                <w:webHidden/>
              </w:rPr>
              <w:instrText xml:space="preserve"> PAGEREF _Toc96280451 \h </w:instrText>
            </w:r>
            <w:r>
              <w:rPr>
                <w:noProof/>
                <w:webHidden/>
              </w:rPr>
            </w:r>
            <w:r>
              <w:rPr>
                <w:noProof/>
                <w:webHidden/>
              </w:rPr>
              <w:fldChar w:fldCharType="separate"/>
            </w:r>
            <w:r>
              <w:rPr>
                <w:noProof/>
                <w:webHidden/>
              </w:rPr>
              <w:t>9</w:t>
            </w:r>
            <w:r>
              <w:rPr>
                <w:noProof/>
                <w:webHidden/>
              </w:rPr>
              <w:fldChar w:fldCharType="end"/>
            </w:r>
          </w:hyperlink>
        </w:p>
        <w:p w:rsidR="00BC2D4D" w:rsidRDefault="00BC2D4D">
          <w:pPr>
            <w:pStyle w:val="TOC3"/>
            <w:tabs>
              <w:tab w:val="right" w:leader="dot" w:pos="9016"/>
            </w:tabs>
            <w:rPr>
              <w:rFonts w:cstheme="minorBidi"/>
              <w:noProof/>
              <w:lang w:val="en-IN" w:eastAsia="en-IN"/>
            </w:rPr>
          </w:pPr>
          <w:hyperlink w:anchor="_Toc96280452" w:history="1">
            <w:r w:rsidRPr="001A12E3">
              <w:rPr>
                <w:rStyle w:val="Hyperlink"/>
                <w:noProof/>
              </w:rPr>
              <w:t>Low Level Requirements</w:t>
            </w:r>
            <w:r>
              <w:rPr>
                <w:noProof/>
                <w:webHidden/>
              </w:rPr>
              <w:tab/>
            </w:r>
            <w:r>
              <w:rPr>
                <w:noProof/>
                <w:webHidden/>
              </w:rPr>
              <w:fldChar w:fldCharType="begin"/>
            </w:r>
            <w:r>
              <w:rPr>
                <w:noProof/>
                <w:webHidden/>
              </w:rPr>
              <w:instrText xml:space="preserve"> PAGEREF _Toc96280452 \h </w:instrText>
            </w:r>
            <w:r>
              <w:rPr>
                <w:noProof/>
                <w:webHidden/>
              </w:rPr>
            </w:r>
            <w:r>
              <w:rPr>
                <w:noProof/>
                <w:webHidden/>
              </w:rPr>
              <w:fldChar w:fldCharType="separate"/>
            </w:r>
            <w:r>
              <w:rPr>
                <w:noProof/>
                <w:webHidden/>
              </w:rPr>
              <w:t>10</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453" w:history="1">
            <w:r w:rsidRPr="001A12E3">
              <w:rPr>
                <w:rStyle w:val="Hyperlink"/>
                <w:noProof/>
              </w:rPr>
              <w:t>Design</w:t>
            </w:r>
            <w:r>
              <w:rPr>
                <w:noProof/>
                <w:webHidden/>
              </w:rPr>
              <w:tab/>
            </w:r>
            <w:r>
              <w:rPr>
                <w:noProof/>
                <w:webHidden/>
              </w:rPr>
              <w:fldChar w:fldCharType="begin"/>
            </w:r>
            <w:r>
              <w:rPr>
                <w:noProof/>
                <w:webHidden/>
              </w:rPr>
              <w:instrText xml:space="preserve"> PAGEREF _Toc96280453 \h </w:instrText>
            </w:r>
            <w:r>
              <w:rPr>
                <w:noProof/>
                <w:webHidden/>
              </w:rPr>
            </w:r>
            <w:r>
              <w:rPr>
                <w:noProof/>
                <w:webHidden/>
              </w:rPr>
              <w:fldChar w:fldCharType="separate"/>
            </w:r>
            <w:r>
              <w:rPr>
                <w:noProof/>
                <w:webHidden/>
              </w:rPr>
              <w:t>11</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454" w:history="1">
            <w:r w:rsidRPr="001A12E3">
              <w:rPr>
                <w:rStyle w:val="Hyperlink"/>
                <w:noProof/>
              </w:rPr>
              <w:t>Test Plan</w:t>
            </w:r>
            <w:r>
              <w:rPr>
                <w:noProof/>
                <w:webHidden/>
              </w:rPr>
              <w:tab/>
            </w:r>
            <w:r>
              <w:rPr>
                <w:noProof/>
                <w:webHidden/>
              </w:rPr>
              <w:fldChar w:fldCharType="begin"/>
            </w:r>
            <w:r>
              <w:rPr>
                <w:noProof/>
                <w:webHidden/>
              </w:rPr>
              <w:instrText xml:space="preserve"> PAGEREF _Toc96280454 \h </w:instrText>
            </w:r>
            <w:r>
              <w:rPr>
                <w:noProof/>
                <w:webHidden/>
              </w:rPr>
            </w:r>
            <w:r>
              <w:rPr>
                <w:noProof/>
                <w:webHidden/>
              </w:rPr>
              <w:fldChar w:fldCharType="separate"/>
            </w:r>
            <w:r>
              <w:rPr>
                <w:noProof/>
                <w:webHidden/>
              </w:rPr>
              <w:t>12</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455" w:history="1">
            <w:r w:rsidRPr="001A12E3">
              <w:rPr>
                <w:rStyle w:val="Hyperlink"/>
                <w:noProof/>
              </w:rPr>
              <w:t>Test Case</w:t>
            </w:r>
            <w:r>
              <w:rPr>
                <w:noProof/>
                <w:webHidden/>
              </w:rPr>
              <w:tab/>
            </w:r>
            <w:r>
              <w:rPr>
                <w:noProof/>
                <w:webHidden/>
              </w:rPr>
              <w:fldChar w:fldCharType="begin"/>
            </w:r>
            <w:r>
              <w:rPr>
                <w:noProof/>
                <w:webHidden/>
              </w:rPr>
              <w:instrText xml:space="preserve"> PAGEREF _Toc96280455 \h </w:instrText>
            </w:r>
            <w:r>
              <w:rPr>
                <w:noProof/>
                <w:webHidden/>
              </w:rPr>
            </w:r>
            <w:r>
              <w:rPr>
                <w:noProof/>
                <w:webHidden/>
              </w:rPr>
              <w:fldChar w:fldCharType="separate"/>
            </w:r>
            <w:r>
              <w:rPr>
                <w:noProof/>
                <w:webHidden/>
              </w:rPr>
              <w:t>12</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456" w:history="1">
            <w:r w:rsidRPr="001A12E3">
              <w:rPr>
                <w:rStyle w:val="Hyperlink"/>
                <w:noProof/>
              </w:rPr>
              <w:t>Implementation and Summary</w:t>
            </w:r>
            <w:r>
              <w:rPr>
                <w:noProof/>
                <w:webHidden/>
              </w:rPr>
              <w:tab/>
            </w:r>
            <w:r>
              <w:rPr>
                <w:noProof/>
                <w:webHidden/>
              </w:rPr>
              <w:fldChar w:fldCharType="begin"/>
            </w:r>
            <w:r>
              <w:rPr>
                <w:noProof/>
                <w:webHidden/>
              </w:rPr>
              <w:instrText xml:space="preserve"> PAGEREF _Toc96280456 \h </w:instrText>
            </w:r>
            <w:r>
              <w:rPr>
                <w:noProof/>
                <w:webHidden/>
              </w:rPr>
            </w:r>
            <w:r>
              <w:rPr>
                <w:noProof/>
                <w:webHidden/>
              </w:rPr>
              <w:fldChar w:fldCharType="separate"/>
            </w:r>
            <w:r>
              <w:rPr>
                <w:noProof/>
                <w:webHidden/>
              </w:rPr>
              <w:t>12</w:t>
            </w:r>
            <w:r>
              <w:rPr>
                <w:noProof/>
                <w:webHidden/>
              </w:rPr>
              <w:fldChar w:fldCharType="end"/>
            </w:r>
          </w:hyperlink>
        </w:p>
        <w:p w:rsidR="00BC2D4D" w:rsidRDefault="00BC2D4D">
          <w:pPr>
            <w:pStyle w:val="TOC3"/>
            <w:tabs>
              <w:tab w:val="right" w:leader="dot" w:pos="9016"/>
            </w:tabs>
            <w:rPr>
              <w:rFonts w:cstheme="minorBidi"/>
              <w:noProof/>
              <w:lang w:val="en-IN" w:eastAsia="en-IN"/>
            </w:rPr>
          </w:pPr>
          <w:hyperlink w:anchor="_Toc96280457" w:history="1">
            <w:r w:rsidRPr="001A12E3">
              <w:rPr>
                <w:rStyle w:val="Hyperlink"/>
                <w:noProof/>
              </w:rPr>
              <w:t>Git Link:</w:t>
            </w:r>
            <w:r>
              <w:rPr>
                <w:noProof/>
                <w:webHidden/>
              </w:rPr>
              <w:tab/>
            </w:r>
            <w:r>
              <w:rPr>
                <w:noProof/>
                <w:webHidden/>
              </w:rPr>
              <w:fldChar w:fldCharType="begin"/>
            </w:r>
            <w:r>
              <w:rPr>
                <w:noProof/>
                <w:webHidden/>
              </w:rPr>
              <w:instrText xml:space="preserve"> PAGEREF _Toc96280457 \h </w:instrText>
            </w:r>
            <w:r>
              <w:rPr>
                <w:noProof/>
                <w:webHidden/>
              </w:rPr>
            </w:r>
            <w:r>
              <w:rPr>
                <w:noProof/>
                <w:webHidden/>
              </w:rPr>
              <w:fldChar w:fldCharType="separate"/>
            </w:r>
            <w:r>
              <w:rPr>
                <w:noProof/>
                <w:webHidden/>
              </w:rPr>
              <w:t>12</w:t>
            </w:r>
            <w:r>
              <w:rPr>
                <w:noProof/>
                <w:webHidden/>
              </w:rPr>
              <w:fldChar w:fldCharType="end"/>
            </w:r>
          </w:hyperlink>
        </w:p>
        <w:p w:rsidR="00BC2D4D" w:rsidRDefault="00BC2D4D">
          <w:pPr>
            <w:pStyle w:val="TOC3"/>
            <w:tabs>
              <w:tab w:val="right" w:leader="dot" w:pos="9016"/>
            </w:tabs>
            <w:rPr>
              <w:rFonts w:cstheme="minorBidi"/>
              <w:noProof/>
              <w:lang w:val="en-IN" w:eastAsia="en-IN"/>
            </w:rPr>
          </w:pPr>
          <w:hyperlink w:anchor="_Toc96280458" w:history="1">
            <w:r w:rsidRPr="001A12E3">
              <w:rPr>
                <w:rStyle w:val="Hyperlink"/>
                <w:noProof/>
              </w:rPr>
              <w:t>Git Dashboard</w:t>
            </w:r>
            <w:r>
              <w:rPr>
                <w:noProof/>
                <w:webHidden/>
              </w:rPr>
              <w:tab/>
            </w:r>
            <w:r>
              <w:rPr>
                <w:noProof/>
                <w:webHidden/>
              </w:rPr>
              <w:fldChar w:fldCharType="begin"/>
            </w:r>
            <w:r>
              <w:rPr>
                <w:noProof/>
                <w:webHidden/>
              </w:rPr>
              <w:instrText xml:space="preserve"> PAGEREF _Toc96280458 \h </w:instrText>
            </w:r>
            <w:r>
              <w:rPr>
                <w:noProof/>
                <w:webHidden/>
              </w:rPr>
            </w:r>
            <w:r>
              <w:rPr>
                <w:noProof/>
                <w:webHidden/>
              </w:rPr>
              <w:fldChar w:fldCharType="separate"/>
            </w:r>
            <w:r>
              <w:rPr>
                <w:noProof/>
                <w:webHidden/>
              </w:rPr>
              <w:t>13</w:t>
            </w:r>
            <w:r>
              <w:rPr>
                <w:noProof/>
                <w:webHidden/>
              </w:rPr>
              <w:fldChar w:fldCharType="end"/>
            </w:r>
          </w:hyperlink>
        </w:p>
        <w:p w:rsidR="00BC2D4D" w:rsidRDefault="00BC2D4D">
          <w:pPr>
            <w:pStyle w:val="TOC3"/>
            <w:tabs>
              <w:tab w:val="right" w:leader="dot" w:pos="9016"/>
            </w:tabs>
            <w:rPr>
              <w:rFonts w:cstheme="minorBidi"/>
              <w:noProof/>
              <w:lang w:val="en-IN" w:eastAsia="en-IN"/>
            </w:rPr>
          </w:pPr>
          <w:hyperlink w:anchor="_Toc96280459" w:history="1">
            <w:r w:rsidRPr="001A12E3">
              <w:rPr>
                <w:rStyle w:val="Hyperlink"/>
                <w:noProof/>
              </w:rPr>
              <w:t>Summary</w:t>
            </w:r>
            <w:r>
              <w:rPr>
                <w:noProof/>
                <w:webHidden/>
              </w:rPr>
              <w:tab/>
            </w:r>
            <w:r>
              <w:rPr>
                <w:noProof/>
                <w:webHidden/>
              </w:rPr>
              <w:fldChar w:fldCharType="begin"/>
            </w:r>
            <w:r>
              <w:rPr>
                <w:noProof/>
                <w:webHidden/>
              </w:rPr>
              <w:instrText xml:space="preserve"> PAGEREF _Toc96280459 \h </w:instrText>
            </w:r>
            <w:r>
              <w:rPr>
                <w:noProof/>
                <w:webHidden/>
              </w:rPr>
            </w:r>
            <w:r>
              <w:rPr>
                <w:noProof/>
                <w:webHidden/>
              </w:rPr>
              <w:fldChar w:fldCharType="separate"/>
            </w:r>
            <w:r>
              <w:rPr>
                <w:noProof/>
                <w:webHidden/>
              </w:rPr>
              <w:t>13</w:t>
            </w:r>
            <w:r>
              <w:rPr>
                <w:noProof/>
                <w:webHidden/>
              </w:rPr>
              <w:fldChar w:fldCharType="end"/>
            </w:r>
          </w:hyperlink>
        </w:p>
        <w:p w:rsidR="00BC2D4D" w:rsidRDefault="00BC2D4D">
          <w:pPr>
            <w:pStyle w:val="TOC3"/>
            <w:tabs>
              <w:tab w:val="right" w:leader="dot" w:pos="9016"/>
            </w:tabs>
            <w:rPr>
              <w:rFonts w:cstheme="minorBidi"/>
              <w:noProof/>
              <w:lang w:val="en-IN" w:eastAsia="en-IN"/>
            </w:rPr>
          </w:pPr>
          <w:hyperlink w:anchor="_Toc96280460" w:history="1">
            <w:r w:rsidRPr="001A12E3">
              <w:rPr>
                <w:rStyle w:val="Hyperlink"/>
                <w:noProof/>
              </w:rPr>
              <w:t>Git link:</w:t>
            </w:r>
            <w:r>
              <w:rPr>
                <w:noProof/>
                <w:webHidden/>
              </w:rPr>
              <w:tab/>
            </w:r>
            <w:r>
              <w:rPr>
                <w:noProof/>
                <w:webHidden/>
              </w:rPr>
              <w:fldChar w:fldCharType="begin"/>
            </w:r>
            <w:r>
              <w:rPr>
                <w:noProof/>
                <w:webHidden/>
              </w:rPr>
              <w:instrText xml:space="preserve"> PAGEREF _Toc96280460 \h </w:instrText>
            </w:r>
            <w:r>
              <w:rPr>
                <w:noProof/>
                <w:webHidden/>
              </w:rPr>
            </w:r>
            <w:r>
              <w:rPr>
                <w:noProof/>
                <w:webHidden/>
              </w:rPr>
              <w:fldChar w:fldCharType="separate"/>
            </w:r>
            <w:r>
              <w:rPr>
                <w:noProof/>
                <w:webHidden/>
              </w:rPr>
              <w:t>13</w:t>
            </w:r>
            <w:r>
              <w:rPr>
                <w:noProof/>
                <w:webHidden/>
              </w:rPr>
              <w:fldChar w:fldCharType="end"/>
            </w:r>
          </w:hyperlink>
        </w:p>
        <w:p w:rsidR="00BC2D4D" w:rsidRDefault="00BC2D4D">
          <w:pPr>
            <w:pStyle w:val="TOC1"/>
            <w:tabs>
              <w:tab w:val="right" w:leader="dot" w:pos="9016"/>
            </w:tabs>
            <w:rPr>
              <w:rFonts w:asciiTheme="minorHAnsi" w:eastAsiaTheme="minorEastAsia" w:hAnsiTheme="minorHAnsi"/>
              <w:noProof/>
              <w:sz w:val="22"/>
              <w:lang w:eastAsia="en-IN"/>
            </w:rPr>
          </w:pPr>
          <w:hyperlink w:anchor="_Toc96280461" w:history="1">
            <w:r w:rsidRPr="001A12E3">
              <w:rPr>
                <w:rStyle w:val="Hyperlink"/>
                <w:noProof/>
              </w:rPr>
              <w:t>Mini project 2 – Ultrasonic Sound Sensor with Atmega328 Microprocessor [Individual]</w:t>
            </w:r>
            <w:r>
              <w:rPr>
                <w:noProof/>
                <w:webHidden/>
              </w:rPr>
              <w:tab/>
            </w:r>
            <w:r>
              <w:rPr>
                <w:noProof/>
                <w:webHidden/>
              </w:rPr>
              <w:fldChar w:fldCharType="begin"/>
            </w:r>
            <w:r>
              <w:rPr>
                <w:noProof/>
                <w:webHidden/>
              </w:rPr>
              <w:instrText xml:space="preserve"> PAGEREF _Toc96280461 \h </w:instrText>
            </w:r>
            <w:r>
              <w:rPr>
                <w:noProof/>
                <w:webHidden/>
              </w:rPr>
            </w:r>
            <w:r>
              <w:rPr>
                <w:noProof/>
                <w:webHidden/>
              </w:rPr>
              <w:fldChar w:fldCharType="separate"/>
            </w:r>
            <w:r>
              <w:rPr>
                <w:noProof/>
                <w:webHidden/>
              </w:rPr>
              <w:t>14</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462" w:history="1">
            <w:r w:rsidRPr="001A12E3">
              <w:rPr>
                <w:rStyle w:val="Hyperlink"/>
                <w:noProof/>
              </w:rPr>
              <w:t>Module: - Essentials of Embedded System</w:t>
            </w:r>
            <w:r>
              <w:rPr>
                <w:noProof/>
                <w:webHidden/>
              </w:rPr>
              <w:tab/>
            </w:r>
            <w:r>
              <w:rPr>
                <w:noProof/>
                <w:webHidden/>
              </w:rPr>
              <w:fldChar w:fldCharType="begin"/>
            </w:r>
            <w:r>
              <w:rPr>
                <w:noProof/>
                <w:webHidden/>
              </w:rPr>
              <w:instrText xml:space="preserve"> PAGEREF _Toc96280462 \h </w:instrText>
            </w:r>
            <w:r>
              <w:rPr>
                <w:noProof/>
                <w:webHidden/>
              </w:rPr>
            </w:r>
            <w:r>
              <w:rPr>
                <w:noProof/>
                <w:webHidden/>
              </w:rPr>
              <w:fldChar w:fldCharType="separate"/>
            </w:r>
            <w:r>
              <w:rPr>
                <w:noProof/>
                <w:webHidden/>
              </w:rPr>
              <w:t>14</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463" w:history="1">
            <w:r w:rsidRPr="001A12E3">
              <w:rPr>
                <w:rStyle w:val="Hyperlink"/>
                <w:noProof/>
              </w:rPr>
              <w:t>Topic: - ULTRASONIC SOUND SENSOR WITH ATmega328 MICROPROCESSOR</w:t>
            </w:r>
            <w:r>
              <w:rPr>
                <w:noProof/>
                <w:webHidden/>
              </w:rPr>
              <w:tab/>
            </w:r>
            <w:r>
              <w:rPr>
                <w:noProof/>
                <w:webHidden/>
              </w:rPr>
              <w:fldChar w:fldCharType="begin"/>
            </w:r>
            <w:r>
              <w:rPr>
                <w:noProof/>
                <w:webHidden/>
              </w:rPr>
              <w:instrText xml:space="preserve"> PAGEREF _Toc96280463 \h </w:instrText>
            </w:r>
            <w:r>
              <w:rPr>
                <w:noProof/>
                <w:webHidden/>
              </w:rPr>
            </w:r>
            <w:r>
              <w:rPr>
                <w:noProof/>
                <w:webHidden/>
              </w:rPr>
              <w:fldChar w:fldCharType="separate"/>
            </w:r>
            <w:r>
              <w:rPr>
                <w:noProof/>
                <w:webHidden/>
              </w:rPr>
              <w:t>14</w:t>
            </w:r>
            <w:r>
              <w:rPr>
                <w:noProof/>
                <w:webHidden/>
              </w:rPr>
              <w:fldChar w:fldCharType="end"/>
            </w:r>
          </w:hyperlink>
        </w:p>
        <w:p w:rsidR="00BC2D4D" w:rsidRDefault="00BC2D4D">
          <w:pPr>
            <w:pStyle w:val="TOC3"/>
            <w:tabs>
              <w:tab w:val="right" w:leader="dot" w:pos="9016"/>
            </w:tabs>
            <w:rPr>
              <w:rFonts w:cstheme="minorBidi"/>
              <w:noProof/>
              <w:lang w:val="en-IN" w:eastAsia="en-IN"/>
            </w:rPr>
          </w:pPr>
          <w:hyperlink w:anchor="_Toc96280464" w:history="1">
            <w:r w:rsidRPr="001A12E3">
              <w:rPr>
                <w:rStyle w:val="Hyperlink"/>
                <w:noProof/>
              </w:rPr>
              <w:t>Requirements</w:t>
            </w:r>
            <w:r>
              <w:rPr>
                <w:noProof/>
                <w:webHidden/>
              </w:rPr>
              <w:tab/>
            </w:r>
            <w:r>
              <w:rPr>
                <w:noProof/>
                <w:webHidden/>
              </w:rPr>
              <w:fldChar w:fldCharType="begin"/>
            </w:r>
            <w:r>
              <w:rPr>
                <w:noProof/>
                <w:webHidden/>
              </w:rPr>
              <w:instrText xml:space="preserve"> PAGEREF _Toc96280464 \h </w:instrText>
            </w:r>
            <w:r>
              <w:rPr>
                <w:noProof/>
                <w:webHidden/>
              </w:rPr>
            </w:r>
            <w:r>
              <w:rPr>
                <w:noProof/>
                <w:webHidden/>
              </w:rPr>
              <w:fldChar w:fldCharType="separate"/>
            </w:r>
            <w:r>
              <w:rPr>
                <w:noProof/>
                <w:webHidden/>
              </w:rPr>
              <w:t>14</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465" w:history="1">
            <w:r w:rsidRPr="001A12E3">
              <w:rPr>
                <w:rStyle w:val="Hyperlink"/>
                <w:noProof/>
              </w:rPr>
              <w:t>Introduction</w:t>
            </w:r>
            <w:r>
              <w:rPr>
                <w:noProof/>
                <w:webHidden/>
              </w:rPr>
              <w:tab/>
            </w:r>
            <w:r>
              <w:rPr>
                <w:noProof/>
                <w:webHidden/>
              </w:rPr>
              <w:fldChar w:fldCharType="begin"/>
            </w:r>
            <w:r>
              <w:rPr>
                <w:noProof/>
                <w:webHidden/>
              </w:rPr>
              <w:instrText xml:space="preserve"> PAGEREF _Toc96280465 \h </w:instrText>
            </w:r>
            <w:r>
              <w:rPr>
                <w:noProof/>
                <w:webHidden/>
              </w:rPr>
            </w:r>
            <w:r>
              <w:rPr>
                <w:noProof/>
                <w:webHidden/>
              </w:rPr>
              <w:fldChar w:fldCharType="separate"/>
            </w:r>
            <w:r>
              <w:rPr>
                <w:noProof/>
                <w:webHidden/>
              </w:rPr>
              <w:t>14</w:t>
            </w:r>
            <w:r>
              <w:rPr>
                <w:noProof/>
                <w:webHidden/>
              </w:rPr>
              <w:fldChar w:fldCharType="end"/>
            </w:r>
          </w:hyperlink>
        </w:p>
        <w:p w:rsidR="00BC2D4D" w:rsidRDefault="00BC2D4D">
          <w:pPr>
            <w:pStyle w:val="TOC1"/>
            <w:tabs>
              <w:tab w:val="right" w:leader="dot" w:pos="9016"/>
            </w:tabs>
            <w:rPr>
              <w:rFonts w:asciiTheme="minorHAnsi" w:eastAsiaTheme="minorEastAsia" w:hAnsiTheme="minorHAnsi"/>
              <w:noProof/>
              <w:sz w:val="22"/>
              <w:lang w:eastAsia="en-IN"/>
            </w:rPr>
          </w:pPr>
          <w:hyperlink w:anchor="_Toc96280466" w:history="1">
            <w:r w:rsidRPr="001A12E3">
              <w:rPr>
                <w:rStyle w:val="Hyperlink"/>
                <w:noProof/>
              </w:rPr>
              <w:t>Features, Hardware and Software:-</w:t>
            </w:r>
            <w:r>
              <w:rPr>
                <w:noProof/>
                <w:webHidden/>
              </w:rPr>
              <w:tab/>
            </w:r>
            <w:r>
              <w:rPr>
                <w:noProof/>
                <w:webHidden/>
              </w:rPr>
              <w:fldChar w:fldCharType="begin"/>
            </w:r>
            <w:r>
              <w:rPr>
                <w:noProof/>
                <w:webHidden/>
              </w:rPr>
              <w:instrText xml:space="preserve"> PAGEREF _Toc96280466 \h </w:instrText>
            </w:r>
            <w:r>
              <w:rPr>
                <w:noProof/>
                <w:webHidden/>
              </w:rPr>
            </w:r>
            <w:r>
              <w:rPr>
                <w:noProof/>
                <w:webHidden/>
              </w:rPr>
              <w:fldChar w:fldCharType="separate"/>
            </w:r>
            <w:r>
              <w:rPr>
                <w:noProof/>
                <w:webHidden/>
              </w:rPr>
              <w:t>14</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467" w:history="1">
            <w:r w:rsidRPr="001A12E3">
              <w:rPr>
                <w:rStyle w:val="Hyperlink"/>
                <w:noProof/>
              </w:rPr>
              <w:t>a) HARDWARE:-</w:t>
            </w:r>
            <w:r>
              <w:rPr>
                <w:noProof/>
                <w:webHidden/>
              </w:rPr>
              <w:tab/>
            </w:r>
            <w:r>
              <w:rPr>
                <w:noProof/>
                <w:webHidden/>
              </w:rPr>
              <w:fldChar w:fldCharType="begin"/>
            </w:r>
            <w:r>
              <w:rPr>
                <w:noProof/>
                <w:webHidden/>
              </w:rPr>
              <w:instrText xml:space="preserve"> PAGEREF _Toc96280467 \h </w:instrText>
            </w:r>
            <w:r>
              <w:rPr>
                <w:noProof/>
                <w:webHidden/>
              </w:rPr>
            </w:r>
            <w:r>
              <w:rPr>
                <w:noProof/>
                <w:webHidden/>
              </w:rPr>
              <w:fldChar w:fldCharType="separate"/>
            </w:r>
            <w:r>
              <w:rPr>
                <w:noProof/>
                <w:webHidden/>
              </w:rPr>
              <w:t>14</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468" w:history="1">
            <w:r w:rsidRPr="001A12E3">
              <w:rPr>
                <w:rStyle w:val="Hyperlink"/>
                <w:noProof/>
              </w:rPr>
              <w:t>b) SOFTWARE:-</w:t>
            </w:r>
            <w:r>
              <w:rPr>
                <w:noProof/>
                <w:webHidden/>
              </w:rPr>
              <w:tab/>
            </w:r>
            <w:r>
              <w:rPr>
                <w:noProof/>
                <w:webHidden/>
              </w:rPr>
              <w:fldChar w:fldCharType="begin"/>
            </w:r>
            <w:r>
              <w:rPr>
                <w:noProof/>
                <w:webHidden/>
              </w:rPr>
              <w:instrText xml:space="preserve"> PAGEREF _Toc96280468 \h </w:instrText>
            </w:r>
            <w:r>
              <w:rPr>
                <w:noProof/>
                <w:webHidden/>
              </w:rPr>
            </w:r>
            <w:r>
              <w:rPr>
                <w:noProof/>
                <w:webHidden/>
              </w:rPr>
              <w:fldChar w:fldCharType="separate"/>
            </w:r>
            <w:r>
              <w:rPr>
                <w:noProof/>
                <w:webHidden/>
              </w:rPr>
              <w:t>15</w:t>
            </w:r>
            <w:r>
              <w:rPr>
                <w:noProof/>
                <w:webHidden/>
              </w:rPr>
              <w:fldChar w:fldCharType="end"/>
            </w:r>
          </w:hyperlink>
        </w:p>
        <w:p w:rsidR="00BC2D4D" w:rsidRDefault="00BC2D4D">
          <w:pPr>
            <w:pStyle w:val="TOC1"/>
            <w:tabs>
              <w:tab w:val="right" w:leader="dot" w:pos="9016"/>
            </w:tabs>
            <w:rPr>
              <w:rFonts w:asciiTheme="minorHAnsi" w:eastAsiaTheme="minorEastAsia" w:hAnsiTheme="minorHAnsi"/>
              <w:noProof/>
              <w:sz w:val="22"/>
              <w:lang w:eastAsia="en-IN"/>
            </w:rPr>
          </w:pPr>
          <w:hyperlink w:anchor="_Toc96280469" w:history="1">
            <w:r w:rsidRPr="001A12E3">
              <w:rPr>
                <w:rStyle w:val="Hyperlink"/>
                <w:noProof/>
              </w:rPr>
              <w:t>SWOT ANALYSIS:-</w:t>
            </w:r>
            <w:r>
              <w:rPr>
                <w:noProof/>
                <w:webHidden/>
              </w:rPr>
              <w:tab/>
            </w:r>
            <w:r>
              <w:rPr>
                <w:noProof/>
                <w:webHidden/>
              </w:rPr>
              <w:fldChar w:fldCharType="begin"/>
            </w:r>
            <w:r>
              <w:rPr>
                <w:noProof/>
                <w:webHidden/>
              </w:rPr>
              <w:instrText xml:space="preserve"> PAGEREF _Toc96280469 \h </w:instrText>
            </w:r>
            <w:r>
              <w:rPr>
                <w:noProof/>
                <w:webHidden/>
              </w:rPr>
            </w:r>
            <w:r>
              <w:rPr>
                <w:noProof/>
                <w:webHidden/>
              </w:rPr>
              <w:fldChar w:fldCharType="separate"/>
            </w:r>
            <w:r>
              <w:rPr>
                <w:noProof/>
                <w:webHidden/>
              </w:rPr>
              <w:t>15</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470" w:history="1">
            <w:r w:rsidRPr="001A12E3">
              <w:rPr>
                <w:rStyle w:val="Hyperlink"/>
                <w:noProof/>
              </w:rPr>
              <w:t>d) Strength:</w:t>
            </w:r>
            <w:r>
              <w:rPr>
                <w:noProof/>
                <w:webHidden/>
              </w:rPr>
              <w:tab/>
            </w:r>
            <w:r>
              <w:rPr>
                <w:noProof/>
                <w:webHidden/>
              </w:rPr>
              <w:fldChar w:fldCharType="begin"/>
            </w:r>
            <w:r>
              <w:rPr>
                <w:noProof/>
                <w:webHidden/>
              </w:rPr>
              <w:instrText xml:space="preserve"> PAGEREF _Toc96280470 \h </w:instrText>
            </w:r>
            <w:r>
              <w:rPr>
                <w:noProof/>
                <w:webHidden/>
              </w:rPr>
            </w:r>
            <w:r>
              <w:rPr>
                <w:noProof/>
                <w:webHidden/>
              </w:rPr>
              <w:fldChar w:fldCharType="separate"/>
            </w:r>
            <w:r>
              <w:rPr>
                <w:noProof/>
                <w:webHidden/>
              </w:rPr>
              <w:t>15</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471" w:history="1">
            <w:r w:rsidRPr="001A12E3">
              <w:rPr>
                <w:rStyle w:val="Hyperlink"/>
                <w:noProof/>
              </w:rPr>
              <w:t>b) Weakness:</w:t>
            </w:r>
            <w:r>
              <w:rPr>
                <w:noProof/>
                <w:webHidden/>
              </w:rPr>
              <w:tab/>
            </w:r>
            <w:r>
              <w:rPr>
                <w:noProof/>
                <w:webHidden/>
              </w:rPr>
              <w:fldChar w:fldCharType="begin"/>
            </w:r>
            <w:r>
              <w:rPr>
                <w:noProof/>
                <w:webHidden/>
              </w:rPr>
              <w:instrText xml:space="preserve"> PAGEREF _Toc96280471 \h </w:instrText>
            </w:r>
            <w:r>
              <w:rPr>
                <w:noProof/>
                <w:webHidden/>
              </w:rPr>
            </w:r>
            <w:r>
              <w:rPr>
                <w:noProof/>
                <w:webHidden/>
              </w:rPr>
              <w:fldChar w:fldCharType="separate"/>
            </w:r>
            <w:r>
              <w:rPr>
                <w:noProof/>
                <w:webHidden/>
              </w:rPr>
              <w:t>15</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472" w:history="1">
            <w:r w:rsidRPr="001A12E3">
              <w:rPr>
                <w:rStyle w:val="Hyperlink"/>
                <w:noProof/>
              </w:rPr>
              <w:t>c) Opportunity:</w:t>
            </w:r>
            <w:r>
              <w:rPr>
                <w:noProof/>
                <w:webHidden/>
              </w:rPr>
              <w:tab/>
            </w:r>
            <w:r>
              <w:rPr>
                <w:noProof/>
                <w:webHidden/>
              </w:rPr>
              <w:fldChar w:fldCharType="begin"/>
            </w:r>
            <w:r>
              <w:rPr>
                <w:noProof/>
                <w:webHidden/>
              </w:rPr>
              <w:instrText xml:space="preserve"> PAGEREF _Toc96280472 \h </w:instrText>
            </w:r>
            <w:r>
              <w:rPr>
                <w:noProof/>
                <w:webHidden/>
              </w:rPr>
            </w:r>
            <w:r>
              <w:rPr>
                <w:noProof/>
                <w:webHidden/>
              </w:rPr>
              <w:fldChar w:fldCharType="separate"/>
            </w:r>
            <w:r>
              <w:rPr>
                <w:noProof/>
                <w:webHidden/>
              </w:rPr>
              <w:t>16</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473" w:history="1">
            <w:r w:rsidRPr="001A12E3">
              <w:rPr>
                <w:rStyle w:val="Hyperlink"/>
                <w:noProof/>
              </w:rPr>
              <w:t>d) Threats:</w:t>
            </w:r>
            <w:r>
              <w:rPr>
                <w:noProof/>
                <w:webHidden/>
              </w:rPr>
              <w:tab/>
            </w:r>
            <w:r>
              <w:rPr>
                <w:noProof/>
                <w:webHidden/>
              </w:rPr>
              <w:fldChar w:fldCharType="begin"/>
            </w:r>
            <w:r>
              <w:rPr>
                <w:noProof/>
                <w:webHidden/>
              </w:rPr>
              <w:instrText xml:space="preserve"> PAGEREF _Toc96280473 \h </w:instrText>
            </w:r>
            <w:r>
              <w:rPr>
                <w:noProof/>
                <w:webHidden/>
              </w:rPr>
            </w:r>
            <w:r>
              <w:rPr>
                <w:noProof/>
                <w:webHidden/>
              </w:rPr>
              <w:fldChar w:fldCharType="separate"/>
            </w:r>
            <w:r>
              <w:rPr>
                <w:noProof/>
                <w:webHidden/>
              </w:rPr>
              <w:t>16</w:t>
            </w:r>
            <w:r>
              <w:rPr>
                <w:noProof/>
                <w:webHidden/>
              </w:rPr>
              <w:fldChar w:fldCharType="end"/>
            </w:r>
          </w:hyperlink>
        </w:p>
        <w:p w:rsidR="00BC2D4D" w:rsidRDefault="00BC2D4D">
          <w:pPr>
            <w:pStyle w:val="TOC1"/>
            <w:tabs>
              <w:tab w:val="right" w:leader="dot" w:pos="9016"/>
            </w:tabs>
            <w:rPr>
              <w:rFonts w:asciiTheme="minorHAnsi" w:eastAsiaTheme="minorEastAsia" w:hAnsiTheme="minorHAnsi"/>
              <w:noProof/>
              <w:sz w:val="22"/>
              <w:lang w:eastAsia="en-IN"/>
            </w:rPr>
          </w:pPr>
          <w:hyperlink w:anchor="_Toc96280474" w:history="1">
            <w:r w:rsidRPr="001A12E3">
              <w:rPr>
                <w:rStyle w:val="Hyperlink"/>
                <w:noProof/>
              </w:rPr>
              <w:t>4W's a 1H:-</w:t>
            </w:r>
            <w:r>
              <w:rPr>
                <w:noProof/>
                <w:webHidden/>
              </w:rPr>
              <w:tab/>
            </w:r>
            <w:r>
              <w:rPr>
                <w:noProof/>
                <w:webHidden/>
              </w:rPr>
              <w:fldChar w:fldCharType="begin"/>
            </w:r>
            <w:r>
              <w:rPr>
                <w:noProof/>
                <w:webHidden/>
              </w:rPr>
              <w:instrText xml:space="preserve"> PAGEREF _Toc96280474 \h </w:instrText>
            </w:r>
            <w:r>
              <w:rPr>
                <w:noProof/>
                <w:webHidden/>
              </w:rPr>
            </w:r>
            <w:r>
              <w:rPr>
                <w:noProof/>
                <w:webHidden/>
              </w:rPr>
              <w:fldChar w:fldCharType="separate"/>
            </w:r>
            <w:r>
              <w:rPr>
                <w:noProof/>
                <w:webHidden/>
              </w:rPr>
              <w:t>16</w:t>
            </w:r>
            <w:r>
              <w:rPr>
                <w:noProof/>
                <w:webHidden/>
              </w:rPr>
              <w:fldChar w:fldCharType="end"/>
            </w:r>
          </w:hyperlink>
        </w:p>
        <w:p w:rsidR="00BC2D4D" w:rsidRDefault="00BC2D4D">
          <w:pPr>
            <w:pStyle w:val="TOC1"/>
            <w:tabs>
              <w:tab w:val="left" w:pos="440"/>
              <w:tab w:val="right" w:leader="dot" w:pos="9016"/>
            </w:tabs>
            <w:rPr>
              <w:rFonts w:asciiTheme="minorHAnsi" w:eastAsiaTheme="minorEastAsia" w:hAnsiTheme="minorHAnsi"/>
              <w:noProof/>
              <w:sz w:val="22"/>
              <w:lang w:eastAsia="en-IN"/>
            </w:rPr>
          </w:pPr>
          <w:hyperlink w:anchor="_Toc96280475" w:history="1">
            <w:r w:rsidRPr="001A12E3">
              <w:rPr>
                <w:rStyle w:val="Hyperlink"/>
                <w:rFonts w:ascii="Symbol" w:hAnsi="Symbol"/>
                <w:noProof/>
              </w:rPr>
              <w:t></w:t>
            </w:r>
            <w:r>
              <w:rPr>
                <w:rFonts w:asciiTheme="minorHAnsi" w:eastAsiaTheme="minorEastAsia" w:hAnsiTheme="minorHAnsi"/>
                <w:noProof/>
                <w:sz w:val="22"/>
                <w:lang w:eastAsia="en-IN"/>
              </w:rPr>
              <w:tab/>
            </w:r>
            <w:r w:rsidRPr="001A12E3">
              <w:rPr>
                <w:rStyle w:val="Hyperlink"/>
                <w:noProof/>
              </w:rPr>
              <w:t>What:</w:t>
            </w:r>
            <w:r>
              <w:rPr>
                <w:noProof/>
                <w:webHidden/>
              </w:rPr>
              <w:tab/>
            </w:r>
            <w:r>
              <w:rPr>
                <w:noProof/>
                <w:webHidden/>
              </w:rPr>
              <w:fldChar w:fldCharType="begin"/>
            </w:r>
            <w:r>
              <w:rPr>
                <w:noProof/>
                <w:webHidden/>
              </w:rPr>
              <w:instrText xml:space="preserve"> PAGEREF _Toc96280475 \h </w:instrText>
            </w:r>
            <w:r>
              <w:rPr>
                <w:noProof/>
                <w:webHidden/>
              </w:rPr>
            </w:r>
            <w:r>
              <w:rPr>
                <w:noProof/>
                <w:webHidden/>
              </w:rPr>
              <w:fldChar w:fldCharType="separate"/>
            </w:r>
            <w:r>
              <w:rPr>
                <w:noProof/>
                <w:webHidden/>
              </w:rPr>
              <w:t>16</w:t>
            </w:r>
            <w:r>
              <w:rPr>
                <w:noProof/>
                <w:webHidden/>
              </w:rPr>
              <w:fldChar w:fldCharType="end"/>
            </w:r>
          </w:hyperlink>
        </w:p>
        <w:p w:rsidR="00BC2D4D" w:rsidRDefault="00BC2D4D">
          <w:pPr>
            <w:pStyle w:val="TOC1"/>
            <w:tabs>
              <w:tab w:val="left" w:pos="440"/>
              <w:tab w:val="right" w:leader="dot" w:pos="9016"/>
            </w:tabs>
            <w:rPr>
              <w:rFonts w:asciiTheme="minorHAnsi" w:eastAsiaTheme="minorEastAsia" w:hAnsiTheme="minorHAnsi"/>
              <w:noProof/>
              <w:sz w:val="22"/>
              <w:lang w:eastAsia="en-IN"/>
            </w:rPr>
          </w:pPr>
          <w:hyperlink w:anchor="_Toc96280476" w:history="1">
            <w:r w:rsidRPr="001A12E3">
              <w:rPr>
                <w:rStyle w:val="Hyperlink"/>
                <w:rFonts w:ascii="Symbol" w:hAnsi="Symbol"/>
                <w:noProof/>
              </w:rPr>
              <w:t></w:t>
            </w:r>
            <w:r>
              <w:rPr>
                <w:rFonts w:asciiTheme="minorHAnsi" w:eastAsiaTheme="minorEastAsia" w:hAnsiTheme="minorHAnsi"/>
                <w:noProof/>
                <w:sz w:val="22"/>
                <w:lang w:eastAsia="en-IN"/>
              </w:rPr>
              <w:tab/>
            </w:r>
            <w:r w:rsidRPr="001A12E3">
              <w:rPr>
                <w:rStyle w:val="Hyperlink"/>
                <w:noProof/>
              </w:rPr>
              <w:t>Where:</w:t>
            </w:r>
            <w:r>
              <w:rPr>
                <w:noProof/>
                <w:webHidden/>
              </w:rPr>
              <w:tab/>
            </w:r>
            <w:r>
              <w:rPr>
                <w:noProof/>
                <w:webHidden/>
              </w:rPr>
              <w:fldChar w:fldCharType="begin"/>
            </w:r>
            <w:r>
              <w:rPr>
                <w:noProof/>
                <w:webHidden/>
              </w:rPr>
              <w:instrText xml:space="preserve"> PAGEREF _Toc96280476 \h </w:instrText>
            </w:r>
            <w:r>
              <w:rPr>
                <w:noProof/>
                <w:webHidden/>
              </w:rPr>
            </w:r>
            <w:r>
              <w:rPr>
                <w:noProof/>
                <w:webHidden/>
              </w:rPr>
              <w:fldChar w:fldCharType="separate"/>
            </w:r>
            <w:r>
              <w:rPr>
                <w:noProof/>
                <w:webHidden/>
              </w:rPr>
              <w:t>16</w:t>
            </w:r>
            <w:r>
              <w:rPr>
                <w:noProof/>
                <w:webHidden/>
              </w:rPr>
              <w:fldChar w:fldCharType="end"/>
            </w:r>
          </w:hyperlink>
        </w:p>
        <w:p w:rsidR="00BC2D4D" w:rsidRDefault="00BC2D4D">
          <w:pPr>
            <w:pStyle w:val="TOC1"/>
            <w:tabs>
              <w:tab w:val="left" w:pos="440"/>
              <w:tab w:val="right" w:leader="dot" w:pos="9016"/>
            </w:tabs>
            <w:rPr>
              <w:rFonts w:asciiTheme="minorHAnsi" w:eastAsiaTheme="minorEastAsia" w:hAnsiTheme="minorHAnsi"/>
              <w:noProof/>
              <w:sz w:val="22"/>
              <w:lang w:eastAsia="en-IN"/>
            </w:rPr>
          </w:pPr>
          <w:hyperlink w:anchor="_Toc96280477" w:history="1">
            <w:r w:rsidRPr="001A12E3">
              <w:rPr>
                <w:rStyle w:val="Hyperlink"/>
                <w:rFonts w:ascii="Symbol" w:hAnsi="Symbol"/>
                <w:noProof/>
              </w:rPr>
              <w:t></w:t>
            </w:r>
            <w:r>
              <w:rPr>
                <w:rFonts w:asciiTheme="minorHAnsi" w:eastAsiaTheme="minorEastAsia" w:hAnsiTheme="minorHAnsi"/>
                <w:noProof/>
                <w:sz w:val="22"/>
                <w:lang w:eastAsia="en-IN"/>
              </w:rPr>
              <w:tab/>
            </w:r>
            <w:r w:rsidRPr="001A12E3">
              <w:rPr>
                <w:rStyle w:val="Hyperlink"/>
                <w:noProof/>
              </w:rPr>
              <w:t>How:</w:t>
            </w:r>
            <w:r>
              <w:rPr>
                <w:noProof/>
                <w:webHidden/>
              </w:rPr>
              <w:tab/>
            </w:r>
            <w:r>
              <w:rPr>
                <w:noProof/>
                <w:webHidden/>
              </w:rPr>
              <w:fldChar w:fldCharType="begin"/>
            </w:r>
            <w:r>
              <w:rPr>
                <w:noProof/>
                <w:webHidden/>
              </w:rPr>
              <w:instrText xml:space="preserve"> PAGEREF _Toc96280477 \h </w:instrText>
            </w:r>
            <w:r>
              <w:rPr>
                <w:noProof/>
                <w:webHidden/>
              </w:rPr>
            </w:r>
            <w:r>
              <w:rPr>
                <w:noProof/>
                <w:webHidden/>
              </w:rPr>
              <w:fldChar w:fldCharType="separate"/>
            </w:r>
            <w:r>
              <w:rPr>
                <w:noProof/>
                <w:webHidden/>
              </w:rPr>
              <w:t>16</w:t>
            </w:r>
            <w:r>
              <w:rPr>
                <w:noProof/>
                <w:webHidden/>
              </w:rPr>
              <w:fldChar w:fldCharType="end"/>
            </w:r>
          </w:hyperlink>
        </w:p>
        <w:p w:rsidR="00BC2D4D" w:rsidRDefault="00BC2D4D">
          <w:pPr>
            <w:pStyle w:val="TOC3"/>
            <w:tabs>
              <w:tab w:val="right" w:leader="dot" w:pos="9016"/>
            </w:tabs>
            <w:rPr>
              <w:rFonts w:cstheme="minorBidi"/>
              <w:noProof/>
              <w:lang w:val="en-IN" w:eastAsia="en-IN"/>
            </w:rPr>
          </w:pPr>
          <w:hyperlink w:anchor="_Toc96280478" w:history="1">
            <w:r w:rsidRPr="001A12E3">
              <w:rPr>
                <w:rStyle w:val="Hyperlink"/>
                <w:noProof/>
              </w:rPr>
              <w:t>Low Level Requirements</w:t>
            </w:r>
            <w:r>
              <w:rPr>
                <w:noProof/>
                <w:webHidden/>
              </w:rPr>
              <w:tab/>
            </w:r>
            <w:r>
              <w:rPr>
                <w:noProof/>
                <w:webHidden/>
              </w:rPr>
              <w:fldChar w:fldCharType="begin"/>
            </w:r>
            <w:r>
              <w:rPr>
                <w:noProof/>
                <w:webHidden/>
              </w:rPr>
              <w:instrText xml:space="preserve"> PAGEREF _Toc96280478 \h </w:instrText>
            </w:r>
            <w:r>
              <w:rPr>
                <w:noProof/>
                <w:webHidden/>
              </w:rPr>
            </w:r>
            <w:r>
              <w:rPr>
                <w:noProof/>
                <w:webHidden/>
              </w:rPr>
              <w:fldChar w:fldCharType="separate"/>
            </w:r>
            <w:r>
              <w:rPr>
                <w:noProof/>
                <w:webHidden/>
              </w:rPr>
              <w:t>17</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479" w:history="1">
            <w:r w:rsidRPr="001A12E3">
              <w:rPr>
                <w:rStyle w:val="Hyperlink"/>
                <w:noProof/>
              </w:rPr>
              <w:t>Design</w:t>
            </w:r>
            <w:r>
              <w:rPr>
                <w:noProof/>
                <w:webHidden/>
              </w:rPr>
              <w:tab/>
            </w:r>
            <w:r>
              <w:rPr>
                <w:noProof/>
                <w:webHidden/>
              </w:rPr>
              <w:fldChar w:fldCharType="begin"/>
            </w:r>
            <w:r>
              <w:rPr>
                <w:noProof/>
                <w:webHidden/>
              </w:rPr>
              <w:instrText xml:space="preserve"> PAGEREF _Toc96280479 \h </w:instrText>
            </w:r>
            <w:r>
              <w:rPr>
                <w:noProof/>
                <w:webHidden/>
              </w:rPr>
            </w:r>
            <w:r>
              <w:rPr>
                <w:noProof/>
                <w:webHidden/>
              </w:rPr>
              <w:fldChar w:fldCharType="separate"/>
            </w:r>
            <w:r>
              <w:rPr>
                <w:noProof/>
                <w:webHidden/>
              </w:rPr>
              <w:t>18</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480" w:history="1">
            <w:r w:rsidRPr="001A12E3">
              <w:rPr>
                <w:rStyle w:val="Hyperlink"/>
                <w:noProof/>
              </w:rPr>
              <w:t>Test Plan</w:t>
            </w:r>
            <w:r>
              <w:rPr>
                <w:noProof/>
                <w:webHidden/>
              </w:rPr>
              <w:tab/>
            </w:r>
            <w:r>
              <w:rPr>
                <w:noProof/>
                <w:webHidden/>
              </w:rPr>
              <w:fldChar w:fldCharType="begin"/>
            </w:r>
            <w:r>
              <w:rPr>
                <w:noProof/>
                <w:webHidden/>
              </w:rPr>
              <w:instrText xml:space="preserve"> PAGEREF _Toc96280480 \h </w:instrText>
            </w:r>
            <w:r>
              <w:rPr>
                <w:noProof/>
                <w:webHidden/>
              </w:rPr>
            </w:r>
            <w:r>
              <w:rPr>
                <w:noProof/>
                <w:webHidden/>
              </w:rPr>
              <w:fldChar w:fldCharType="separate"/>
            </w:r>
            <w:r>
              <w:rPr>
                <w:noProof/>
                <w:webHidden/>
              </w:rPr>
              <w:t>19</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481" w:history="1">
            <w:r w:rsidRPr="001A12E3">
              <w:rPr>
                <w:rStyle w:val="Hyperlink"/>
                <w:noProof/>
              </w:rPr>
              <w:t>Obstacle Detection:</w:t>
            </w:r>
            <w:r>
              <w:rPr>
                <w:noProof/>
                <w:webHidden/>
              </w:rPr>
              <w:tab/>
            </w:r>
            <w:r>
              <w:rPr>
                <w:noProof/>
                <w:webHidden/>
              </w:rPr>
              <w:fldChar w:fldCharType="begin"/>
            </w:r>
            <w:r>
              <w:rPr>
                <w:noProof/>
                <w:webHidden/>
              </w:rPr>
              <w:instrText xml:space="preserve"> PAGEREF _Toc96280481 \h </w:instrText>
            </w:r>
            <w:r>
              <w:rPr>
                <w:noProof/>
                <w:webHidden/>
              </w:rPr>
            </w:r>
            <w:r>
              <w:rPr>
                <w:noProof/>
                <w:webHidden/>
              </w:rPr>
              <w:fldChar w:fldCharType="separate"/>
            </w:r>
            <w:r>
              <w:rPr>
                <w:noProof/>
                <w:webHidden/>
              </w:rPr>
              <w:t>19</w:t>
            </w:r>
            <w:r>
              <w:rPr>
                <w:noProof/>
                <w:webHidden/>
              </w:rPr>
              <w:fldChar w:fldCharType="end"/>
            </w:r>
          </w:hyperlink>
        </w:p>
        <w:p w:rsidR="00BC2D4D" w:rsidRDefault="00BC2D4D">
          <w:pPr>
            <w:pStyle w:val="TOC3"/>
            <w:tabs>
              <w:tab w:val="right" w:leader="dot" w:pos="9016"/>
            </w:tabs>
            <w:rPr>
              <w:rFonts w:cstheme="minorBidi"/>
              <w:noProof/>
              <w:lang w:val="en-IN" w:eastAsia="en-IN"/>
            </w:rPr>
          </w:pPr>
          <w:hyperlink w:anchor="_Toc96280482" w:history="1">
            <w:r w:rsidRPr="001A12E3">
              <w:rPr>
                <w:rStyle w:val="Hyperlink"/>
                <w:noProof/>
              </w:rPr>
              <w:t>How: Our implementation for this step requires multiple steps:</w:t>
            </w:r>
            <w:r>
              <w:rPr>
                <w:noProof/>
                <w:webHidden/>
              </w:rPr>
              <w:tab/>
            </w:r>
            <w:r>
              <w:rPr>
                <w:noProof/>
                <w:webHidden/>
              </w:rPr>
              <w:fldChar w:fldCharType="begin"/>
            </w:r>
            <w:r>
              <w:rPr>
                <w:noProof/>
                <w:webHidden/>
              </w:rPr>
              <w:instrText xml:space="preserve"> PAGEREF _Toc96280482 \h </w:instrText>
            </w:r>
            <w:r>
              <w:rPr>
                <w:noProof/>
                <w:webHidden/>
              </w:rPr>
            </w:r>
            <w:r>
              <w:rPr>
                <w:noProof/>
                <w:webHidden/>
              </w:rPr>
              <w:fldChar w:fldCharType="separate"/>
            </w:r>
            <w:r>
              <w:rPr>
                <w:noProof/>
                <w:webHidden/>
              </w:rPr>
              <w:t>19</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483" w:history="1">
            <w:r w:rsidRPr="001A12E3">
              <w:rPr>
                <w:rStyle w:val="Hyperlink"/>
                <w:noProof/>
              </w:rPr>
              <w:t>Output: As we had steps for each test, we will again make steps for the expected outputs:</w:t>
            </w:r>
            <w:r>
              <w:rPr>
                <w:noProof/>
                <w:webHidden/>
              </w:rPr>
              <w:tab/>
            </w:r>
            <w:r>
              <w:rPr>
                <w:noProof/>
                <w:webHidden/>
              </w:rPr>
              <w:fldChar w:fldCharType="begin"/>
            </w:r>
            <w:r>
              <w:rPr>
                <w:noProof/>
                <w:webHidden/>
              </w:rPr>
              <w:instrText xml:space="preserve"> PAGEREF _Toc96280483 \h </w:instrText>
            </w:r>
            <w:r>
              <w:rPr>
                <w:noProof/>
                <w:webHidden/>
              </w:rPr>
            </w:r>
            <w:r>
              <w:rPr>
                <w:noProof/>
                <w:webHidden/>
              </w:rPr>
              <w:fldChar w:fldCharType="separate"/>
            </w:r>
            <w:r>
              <w:rPr>
                <w:noProof/>
                <w:webHidden/>
              </w:rPr>
              <w:t>20</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484" w:history="1">
            <w:r w:rsidRPr="001A12E3">
              <w:rPr>
                <w:rStyle w:val="Hyperlink"/>
                <w:noProof/>
              </w:rPr>
              <w:t>Testing cases</w:t>
            </w:r>
            <w:r>
              <w:rPr>
                <w:noProof/>
                <w:webHidden/>
              </w:rPr>
              <w:tab/>
            </w:r>
            <w:r>
              <w:rPr>
                <w:noProof/>
                <w:webHidden/>
              </w:rPr>
              <w:fldChar w:fldCharType="begin"/>
            </w:r>
            <w:r>
              <w:rPr>
                <w:noProof/>
                <w:webHidden/>
              </w:rPr>
              <w:instrText xml:space="preserve"> PAGEREF _Toc96280484 \h </w:instrText>
            </w:r>
            <w:r>
              <w:rPr>
                <w:noProof/>
                <w:webHidden/>
              </w:rPr>
            </w:r>
            <w:r>
              <w:rPr>
                <w:noProof/>
                <w:webHidden/>
              </w:rPr>
              <w:fldChar w:fldCharType="separate"/>
            </w:r>
            <w:r>
              <w:rPr>
                <w:noProof/>
                <w:webHidden/>
              </w:rPr>
              <w:t>20</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485" w:history="1">
            <w:r w:rsidRPr="001A12E3">
              <w:rPr>
                <w:rStyle w:val="Hyperlink"/>
                <w:noProof/>
              </w:rPr>
              <w:t>Summary</w:t>
            </w:r>
            <w:r>
              <w:rPr>
                <w:noProof/>
                <w:webHidden/>
              </w:rPr>
              <w:tab/>
            </w:r>
            <w:r>
              <w:rPr>
                <w:noProof/>
                <w:webHidden/>
              </w:rPr>
              <w:fldChar w:fldCharType="begin"/>
            </w:r>
            <w:r>
              <w:rPr>
                <w:noProof/>
                <w:webHidden/>
              </w:rPr>
              <w:instrText xml:space="preserve"> PAGEREF _Toc96280485 \h </w:instrText>
            </w:r>
            <w:r>
              <w:rPr>
                <w:noProof/>
                <w:webHidden/>
              </w:rPr>
            </w:r>
            <w:r>
              <w:rPr>
                <w:noProof/>
                <w:webHidden/>
              </w:rPr>
              <w:fldChar w:fldCharType="separate"/>
            </w:r>
            <w:r>
              <w:rPr>
                <w:noProof/>
                <w:webHidden/>
              </w:rPr>
              <w:t>21</w:t>
            </w:r>
            <w:r>
              <w:rPr>
                <w:noProof/>
                <w:webHidden/>
              </w:rPr>
              <w:fldChar w:fldCharType="end"/>
            </w:r>
          </w:hyperlink>
        </w:p>
        <w:p w:rsidR="00BC2D4D" w:rsidRDefault="00BC2D4D">
          <w:pPr>
            <w:pStyle w:val="TOC3"/>
            <w:tabs>
              <w:tab w:val="right" w:leader="dot" w:pos="9016"/>
            </w:tabs>
            <w:rPr>
              <w:rFonts w:cstheme="minorBidi"/>
              <w:noProof/>
              <w:lang w:val="en-IN" w:eastAsia="en-IN"/>
            </w:rPr>
          </w:pPr>
          <w:hyperlink w:anchor="_Toc96280486" w:history="1">
            <w:r w:rsidRPr="001A12E3">
              <w:rPr>
                <w:rStyle w:val="Hyperlink"/>
                <w:noProof/>
              </w:rPr>
              <w:t>Git Link:</w:t>
            </w:r>
            <w:r>
              <w:rPr>
                <w:noProof/>
                <w:webHidden/>
              </w:rPr>
              <w:tab/>
            </w:r>
            <w:r>
              <w:rPr>
                <w:noProof/>
                <w:webHidden/>
              </w:rPr>
              <w:fldChar w:fldCharType="begin"/>
            </w:r>
            <w:r>
              <w:rPr>
                <w:noProof/>
                <w:webHidden/>
              </w:rPr>
              <w:instrText xml:space="preserve"> PAGEREF _Toc96280486 \h </w:instrText>
            </w:r>
            <w:r>
              <w:rPr>
                <w:noProof/>
                <w:webHidden/>
              </w:rPr>
            </w:r>
            <w:r>
              <w:rPr>
                <w:noProof/>
                <w:webHidden/>
              </w:rPr>
              <w:fldChar w:fldCharType="separate"/>
            </w:r>
            <w:r>
              <w:rPr>
                <w:noProof/>
                <w:webHidden/>
              </w:rPr>
              <w:t>21</w:t>
            </w:r>
            <w:r>
              <w:rPr>
                <w:noProof/>
                <w:webHidden/>
              </w:rPr>
              <w:fldChar w:fldCharType="end"/>
            </w:r>
          </w:hyperlink>
        </w:p>
        <w:p w:rsidR="00BC2D4D" w:rsidRDefault="00BC2D4D">
          <w:pPr>
            <w:pStyle w:val="TOC1"/>
            <w:tabs>
              <w:tab w:val="right" w:leader="dot" w:pos="9016"/>
            </w:tabs>
            <w:rPr>
              <w:rFonts w:asciiTheme="minorHAnsi" w:eastAsiaTheme="minorEastAsia" w:hAnsiTheme="minorHAnsi"/>
              <w:noProof/>
              <w:sz w:val="22"/>
              <w:lang w:eastAsia="en-IN"/>
            </w:rPr>
          </w:pPr>
          <w:hyperlink w:anchor="_Toc96280487" w:history="1">
            <w:r w:rsidRPr="001A12E3">
              <w:rPr>
                <w:rStyle w:val="Hyperlink"/>
                <w:noProof/>
              </w:rPr>
              <w:t>Mini project 3 – FOOD COURT BILLING SYSTEM</w:t>
            </w:r>
            <w:r>
              <w:rPr>
                <w:noProof/>
                <w:webHidden/>
              </w:rPr>
              <w:tab/>
            </w:r>
            <w:r>
              <w:rPr>
                <w:noProof/>
                <w:webHidden/>
              </w:rPr>
              <w:fldChar w:fldCharType="begin"/>
            </w:r>
            <w:r>
              <w:rPr>
                <w:noProof/>
                <w:webHidden/>
              </w:rPr>
              <w:instrText xml:space="preserve"> PAGEREF _Toc96280487 \h </w:instrText>
            </w:r>
            <w:r>
              <w:rPr>
                <w:noProof/>
                <w:webHidden/>
              </w:rPr>
            </w:r>
            <w:r>
              <w:rPr>
                <w:noProof/>
                <w:webHidden/>
              </w:rPr>
              <w:fldChar w:fldCharType="separate"/>
            </w:r>
            <w:r>
              <w:rPr>
                <w:noProof/>
                <w:webHidden/>
              </w:rPr>
              <w:t>22</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488" w:history="1">
            <w:r w:rsidRPr="001A12E3">
              <w:rPr>
                <w:rStyle w:val="Hyperlink"/>
                <w:noProof/>
              </w:rPr>
              <w:t>Modules: - Applied SDLC and Software Testing</w:t>
            </w:r>
            <w:r>
              <w:rPr>
                <w:noProof/>
                <w:webHidden/>
              </w:rPr>
              <w:tab/>
            </w:r>
            <w:r>
              <w:rPr>
                <w:noProof/>
                <w:webHidden/>
              </w:rPr>
              <w:fldChar w:fldCharType="begin"/>
            </w:r>
            <w:r>
              <w:rPr>
                <w:noProof/>
                <w:webHidden/>
              </w:rPr>
              <w:instrText xml:space="preserve"> PAGEREF _Toc96280488 \h </w:instrText>
            </w:r>
            <w:r>
              <w:rPr>
                <w:noProof/>
                <w:webHidden/>
              </w:rPr>
            </w:r>
            <w:r>
              <w:rPr>
                <w:noProof/>
                <w:webHidden/>
              </w:rPr>
              <w:fldChar w:fldCharType="separate"/>
            </w:r>
            <w:r>
              <w:rPr>
                <w:noProof/>
                <w:webHidden/>
              </w:rPr>
              <w:t>22</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489" w:history="1">
            <w:r w:rsidRPr="001A12E3">
              <w:rPr>
                <w:rStyle w:val="Hyperlink"/>
                <w:noProof/>
              </w:rPr>
              <w:t>Requirements</w:t>
            </w:r>
            <w:r>
              <w:rPr>
                <w:noProof/>
                <w:webHidden/>
              </w:rPr>
              <w:tab/>
            </w:r>
            <w:r>
              <w:rPr>
                <w:noProof/>
                <w:webHidden/>
              </w:rPr>
              <w:fldChar w:fldCharType="begin"/>
            </w:r>
            <w:r>
              <w:rPr>
                <w:noProof/>
                <w:webHidden/>
              </w:rPr>
              <w:instrText xml:space="preserve"> PAGEREF _Toc96280489 \h </w:instrText>
            </w:r>
            <w:r>
              <w:rPr>
                <w:noProof/>
                <w:webHidden/>
              </w:rPr>
            </w:r>
            <w:r>
              <w:rPr>
                <w:noProof/>
                <w:webHidden/>
              </w:rPr>
              <w:fldChar w:fldCharType="separate"/>
            </w:r>
            <w:r>
              <w:rPr>
                <w:noProof/>
                <w:webHidden/>
              </w:rPr>
              <w:t>22</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490" w:history="1">
            <w:r w:rsidRPr="001A12E3">
              <w:rPr>
                <w:rStyle w:val="Hyperlink"/>
                <w:noProof/>
              </w:rPr>
              <w:t>Introduction:</w:t>
            </w:r>
            <w:r>
              <w:rPr>
                <w:noProof/>
                <w:webHidden/>
              </w:rPr>
              <w:tab/>
            </w:r>
            <w:r>
              <w:rPr>
                <w:noProof/>
                <w:webHidden/>
              </w:rPr>
              <w:fldChar w:fldCharType="begin"/>
            </w:r>
            <w:r>
              <w:rPr>
                <w:noProof/>
                <w:webHidden/>
              </w:rPr>
              <w:instrText xml:space="preserve"> PAGEREF _Toc96280490 \h </w:instrText>
            </w:r>
            <w:r>
              <w:rPr>
                <w:noProof/>
                <w:webHidden/>
              </w:rPr>
            </w:r>
            <w:r>
              <w:rPr>
                <w:noProof/>
                <w:webHidden/>
              </w:rPr>
              <w:fldChar w:fldCharType="separate"/>
            </w:r>
            <w:r>
              <w:rPr>
                <w:noProof/>
                <w:webHidden/>
              </w:rPr>
              <w:t>22</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491" w:history="1">
            <w:r w:rsidRPr="001A12E3">
              <w:rPr>
                <w:rStyle w:val="Hyperlink"/>
                <w:noProof/>
              </w:rPr>
              <w:t>Features:</w:t>
            </w:r>
            <w:r>
              <w:rPr>
                <w:noProof/>
                <w:webHidden/>
              </w:rPr>
              <w:tab/>
            </w:r>
            <w:r>
              <w:rPr>
                <w:noProof/>
                <w:webHidden/>
              </w:rPr>
              <w:fldChar w:fldCharType="begin"/>
            </w:r>
            <w:r>
              <w:rPr>
                <w:noProof/>
                <w:webHidden/>
              </w:rPr>
              <w:instrText xml:space="preserve"> PAGEREF _Toc96280491 \h </w:instrText>
            </w:r>
            <w:r>
              <w:rPr>
                <w:noProof/>
                <w:webHidden/>
              </w:rPr>
            </w:r>
            <w:r>
              <w:rPr>
                <w:noProof/>
                <w:webHidden/>
              </w:rPr>
              <w:fldChar w:fldCharType="separate"/>
            </w:r>
            <w:r>
              <w:rPr>
                <w:noProof/>
                <w:webHidden/>
              </w:rPr>
              <w:t>22</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492" w:history="1">
            <w:r w:rsidRPr="001A12E3">
              <w:rPr>
                <w:rStyle w:val="Hyperlink"/>
                <w:noProof/>
              </w:rPr>
              <w:t>SWOT analysis:</w:t>
            </w:r>
            <w:r>
              <w:rPr>
                <w:noProof/>
                <w:webHidden/>
              </w:rPr>
              <w:tab/>
            </w:r>
            <w:r>
              <w:rPr>
                <w:noProof/>
                <w:webHidden/>
              </w:rPr>
              <w:fldChar w:fldCharType="begin"/>
            </w:r>
            <w:r>
              <w:rPr>
                <w:noProof/>
                <w:webHidden/>
              </w:rPr>
              <w:instrText xml:space="preserve"> PAGEREF _Toc96280492 \h </w:instrText>
            </w:r>
            <w:r>
              <w:rPr>
                <w:noProof/>
                <w:webHidden/>
              </w:rPr>
            </w:r>
            <w:r>
              <w:rPr>
                <w:noProof/>
                <w:webHidden/>
              </w:rPr>
              <w:fldChar w:fldCharType="separate"/>
            </w:r>
            <w:r>
              <w:rPr>
                <w:noProof/>
                <w:webHidden/>
              </w:rPr>
              <w:t>23</w:t>
            </w:r>
            <w:r>
              <w:rPr>
                <w:noProof/>
                <w:webHidden/>
              </w:rPr>
              <w:fldChar w:fldCharType="end"/>
            </w:r>
          </w:hyperlink>
        </w:p>
        <w:p w:rsidR="00BC2D4D" w:rsidRDefault="00BC2D4D">
          <w:pPr>
            <w:pStyle w:val="TOC3"/>
            <w:tabs>
              <w:tab w:val="right" w:leader="dot" w:pos="9016"/>
            </w:tabs>
            <w:rPr>
              <w:rFonts w:cstheme="minorBidi"/>
              <w:noProof/>
              <w:lang w:val="en-IN" w:eastAsia="en-IN"/>
            </w:rPr>
          </w:pPr>
          <w:hyperlink w:anchor="_Toc96280493" w:history="1">
            <w:r w:rsidRPr="001A12E3">
              <w:rPr>
                <w:rStyle w:val="Hyperlink"/>
                <w:noProof/>
              </w:rPr>
              <w:t>a) Strength:</w:t>
            </w:r>
            <w:r>
              <w:rPr>
                <w:noProof/>
                <w:webHidden/>
              </w:rPr>
              <w:tab/>
            </w:r>
            <w:r>
              <w:rPr>
                <w:noProof/>
                <w:webHidden/>
              </w:rPr>
              <w:fldChar w:fldCharType="begin"/>
            </w:r>
            <w:r>
              <w:rPr>
                <w:noProof/>
                <w:webHidden/>
              </w:rPr>
              <w:instrText xml:space="preserve"> PAGEREF _Toc96280493 \h </w:instrText>
            </w:r>
            <w:r>
              <w:rPr>
                <w:noProof/>
                <w:webHidden/>
              </w:rPr>
            </w:r>
            <w:r>
              <w:rPr>
                <w:noProof/>
                <w:webHidden/>
              </w:rPr>
              <w:fldChar w:fldCharType="separate"/>
            </w:r>
            <w:r>
              <w:rPr>
                <w:noProof/>
                <w:webHidden/>
              </w:rPr>
              <w:t>23</w:t>
            </w:r>
            <w:r>
              <w:rPr>
                <w:noProof/>
                <w:webHidden/>
              </w:rPr>
              <w:fldChar w:fldCharType="end"/>
            </w:r>
          </w:hyperlink>
        </w:p>
        <w:p w:rsidR="00BC2D4D" w:rsidRDefault="00BC2D4D">
          <w:pPr>
            <w:pStyle w:val="TOC3"/>
            <w:tabs>
              <w:tab w:val="right" w:leader="dot" w:pos="9016"/>
            </w:tabs>
            <w:rPr>
              <w:rFonts w:cstheme="minorBidi"/>
              <w:noProof/>
              <w:lang w:val="en-IN" w:eastAsia="en-IN"/>
            </w:rPr>
          </w:pPr>
          <w:hyperlink w:anchor="_Toc96280494" w:history="1">
            <w:r w:rsidRPr="001A12E3">
              <w:rPr>
                <w:rStyle w:val="Hyperlink"/>
                <w:noProof/>
              </w:rPr>
              <w:t>b) Weakness:</w:t>
            </w:r>
            <w:r>
              <w:rPr>
                <w:noProof/>
                <w:webHidden/>
              </w:rPr>
              <w:tab/>
            </w:r>
            <w:r>
              <w:rPr>
                <w:noProof/>
                <w:webHidden/>
              </w:rPr>
              <w:fldChar w:fldCharType="begin"/>
            </w:r>
            <w:r>
              <w:rPr>
                <w:noProof/>
                <w:webHidden/>
              </w:rPr>
              <w:instrText xml:space="preserve"> PAGEREF _Toc96280494 \h </w:instrText>
            </w:r>
            <w:r>
              <w:rPr>
                <w:noProof/>
                <w:webHidden/>
              </w:rPr>
            </w:r>
            <w:r>
              <w:rPr>
                <w:noProof/>
                <w:webHidden/>
              </w:rPr>
              <w:fldChar w:fldCharType="separate"/>
            </w:r>
            <w:r>
              <w:rPr>
                <w:noProof/>
                <w:webHidden/>
              </w:rPr>
              <w:t>23</w:t>
            </w:r>
            <w:r>
              <w:rPr>
                <w:noProof/>
                <w:webHidden/>
              </w:rPr>
              <w:fldChar w:fldCharType="end"/>
            </w:r>
          </w:hyperlink>
        </w:p>
        <w:p w:rsidR="00BC2D4D" w:rsidRDefault="00BC2D4D">
          <w:pPr>
            <w:pStyle w:val="TOC3"/>
            <w:tabs>
              <w:tab w:val="right" w:leader="dot" w:pos="9016"/>
            </w:tabs>
            <w:rPr>
              <w:rFonts w:cstheme="minorBidi"/>
              <w:noProof/>
              <w:lang w:val="en-IN" w:eastAsia="en-IN"/>
            </w:rPr>
          </w:pPr>
          <w:hyperlink w:anchor="_Toc96280495" w:history="1">
            <w:r w:rsidRPr="001A12E3">
              <w:rPr>
                <w:rStyle w:val="Hyperlink"/>
                <w:noProof/>
              </w:rPr>
              <w:t>c) Opportunity:</w:t>
            </w:r>
            <w:r>
              <w:rPr>
                <w:noProof/>
                <w:webHidden/>
              </w:rPr>
              <w:tab/>
            </w:r>
            <w:r>
              <w:rPr>
                <w:noProof/>
                <w:webHidden/>
              </w:rPr>
              <w:fldChar w:fldCharType="begin"/>
            </w:r>
            <w:r>
              <w:rPr>
                <w:noProof/>
                <w:webHidden/>
              </w:rPr>
              <w:instrText xml:space="preserve"> PAGEREF _Toc96280495 \h </w:instrText>
            </w:r>
            <w:r>
              <w:rPr>
                <w:noProof/>
                <w:webHidden/>
              </w:rPr>
            </w:r>
            <w:r>
              <w:rPr>
                <w:noProof/>
                <w:webHidden/>
              </w:rPr>
              <w:fldChar w:fldCharType="separate"/>
            </w:r>
            <w:r>
              <w:rPr>
                <w:noProof/>
                <w:webHidden/>
              </w:rPr>
              <w:t>23</w:t>
            </w:r>
            <w:r>
              <w:rPr>
                <w:noProof/>
                <w:webHidden/>
              </w:rPr>
              <w:fldChar w:fldCharType="end"/>
            </w:r>
          </w:hyperlink>
        </w:p>
        <w:p w:rsidR="00BC2D4D" w:rsidRDefault="00BC2D4D">
          <w:pPr>
            <w:pStyle w:val="TOC3"/>
            <w:tabs>
              <w:tab w:val="right" w:leader="dot" w:pos="9016"/>
            </w:tabs>
            <w:rPr>
              <w:rFonts w:cstheme="minorBidi"/>
              <w:noProof/>
              <w:lang w:val="en-IN" w:eastAsia="en-IN"/>
            </w:rPr>
          </w:pPr>
          <w:hyperlink w:anchor="_Toc96280496" w:history="1">
            <w:r w:rsidRPr="001A12E3">
              <w:rPr>
                <w:rStyle w:val="Hyperlink"/>
                <w:noProof/>
              </w:rPr>
              <w:t>d) Threat:</w:t>
            </w:r>
            <w:r>
              <w:rPr>
                <w:noProof/>
                <w:webHidden/>
              </w:rPr>
              <w:tab/>
            </w:r>
            <w:r>
              <w:rPr>
                <w:noProof/>
                <w:webHidden/>
              </w:rPr>
              <w:fldChar w:fldCharType="begin"/>
            </w:r>
            <w:r>
              <w:rPr>
                <w:noProof/>
                <w:webHidden/>
              </w:rPr>
              <w:instrText xml:space="preserve"> PAGEREF _Toc96280496 \h </w:instrText>
            </w:r>
            <w:r>
              <w:rPr>
                <w:noProof/>
                <w:webHidden/>
              </w:rPr>
            </w:r>
            <w:r>
              <w:rPr>
                <w:noProof/>
                <w:webHidden/>
              </w:rPr>
              <w:fldChar w:fldCharType="separate"/>
            </w:r>
            <w:r>
              <w:rPr>
                <w:noProof/>
                <w:webHidden/>
              </w:rPr>
              <w:t>23</w:t>
            </w:r>
            <w:r>
              <w:rPr>
                <w:noProof/>
                <w:webHidden/>
              </w:rPr>
              <w:fldChar w:fldCharType="end"/>
            </w:r>
          </w:hyperlink>
        </w:p>
        <w:p w:rsidR="00BC2D4D" w:rsidRDefault="00BC2D4D">
          <w:pPr>
            <w:pStyle w:val="TOC3"/>
            <w:tabs>
              <w:tab w:val="right" w:leader="dot" w:pos="9016"/>
            </w:tabs>
            <w:rPr>
              <w:rFonts w:cstheme="minorBidi"/>
              <w:noProof/>
              <w:lang w:val="en-IN" w:eastAsia="en-IN"/>
            </w:rPr>
          </w:pPr>
          <w:hyperlink w:anchor="_Toc96280497" w:history="1">
            <w:r w:rsidRPr="001A12E3">
              <w:rPr>
                <w:rStyle w:val="Hyperlink"/>
                <w:noProof/>
              </w:rPr>
              <w:t>Who:</w:t>
            </w:r>
            <w:r>
              <w:rPr>
                <w:noProof/>
                <w:webHidden/>
              </w:rPr>
              <w:tab/>
            </w:r>
            <w:r>
              <w:rPr>
                <w:noProof/>
                <w:webHidden/>
              </w:rPr>
              <w:fldChar w:fldCharType="begin"/>
            </w:r>
            <w:r>
              <w:rPr>
                <w:noProof/>
                <w:webHidden/>
              </w:rPr>
              <w:instrText xml:space="preserve"> PAGEREF _Toc96280497 \h </w:instrText>
            </w:r>
            <w:r>
              <w:rPr>
                <w:noProof/>
                <w:webHidden/>
              </w:rPr>
            </w:r>
            <w:r>
              <w:rPr>
                <w:noProof/>
                <w:webHidden/>
              </w:rPr>
              <w:fldChar w:fldCharType="separate"/>
            </w:r>
            <w:r>
              <w:rPr>
                <w:noProof/>
                <w:webHidden/>
              </w:rPr>
              <w:t>24</w:t>
            </w:r>
            <w:r>
              <w:rPr>
                <w:noProof/>
                <w:webHidden/>
              </w:rPr>
              <w:fldChar w:fldCharType="end"/>
            </w:r>
          </w:hyperlink>
        </w:p>
        <w:p w:rsidR="00BC2D4D" w:rsidRDefault="00BC2D4D">
          <w:pPr>
            <w:pStyle w:val="TOC3"/>
            <w:tabs>
              <w:tab w:val="right" w:leader="dot" w:pos="9016"/>
            </w:tabs>
            <w:rPr>
              <w:rFonts w:cstheme="minorBidi"/>
              <w:noProof/>
              <w:lang w:val="en-IN" w:eastAsia="en-IN"/>
            </w:rPr>
          </w:pPr>
          <w:hyperlink w:anchor="_Toc96280498" w:history="1">
            <w:r w:rsidRPr="001A12E3">
              <w:rPr>
                <w:rStyle w:val="Hyperlink"/>
                <w:noProof/>
              </w:rPr>
              <w:t>What:</w:t>
            </w:r>
            <w:r>
              <w:rPr>
                <w:noProof/>
                <w:webHidden/>
              </w:rPr>
              <w:tab/>
            </w:r>
            <w:r>
              <w:rPr>
                <w:noProof/>
                <w:webHidden/>
              </w:rPr>
              <w:fldChar w:fldCharType="begin"/>
            </w:r>
            <w:r>
              <w:rPr>
                <w:noProof/>
                <w:webHidden/>
              </w:rPr>
              <w:instrText xml:space="preserve"> PAGEREF _Toc96280498 \h </w:instrText>
            </w:r>
            <w:r>
              <w:rPr>
                <w:noProof/>
                <w:webHidden/>
              </w:rPr>
            </w:r>
            <w:r>
              <w:rPr>
                <w:noProof/>
                <w:webHidden/>
              </w:rPr>
              <w:fldChar w:fldCharType="separate"/>
            </w:r>
            <w:r>
              <w:rPr>
                <w:noProof/>
                <w:webHidden/>
              </w:rPr>
              <w:t>24</w:t>
            </w:r>
            <w:r>
              <w:rPr>
                <w:noProof/>
                <w:webHidden/>
              </w:rPr>
              <w:fldChar w:fldCharType="end"/>
            </w:r>
          </w:hyperlink>
        </w:p>
        <w:p w:rsidR="00BC2D4D" w:rsidRDefault="00BC2D4D">
          <w:pPr>
            <w:pStyle w:val="TOC3"/>
            <w:tabs>
              <w:tab w:val="right" w:leader="dot" w:pos="9016"/>
            </w:tabs>
            <w:rPr>
              <w:rFonts w:cstheme="minorBidi"/>
              <w:noProof/>
              <w:lang w:val="en-IN" w:eastAsia="en-IN"/>
            </w:rPr>
          </w:pPr>
          <w:hyperlink w:anchor="_Toc96280499" w:history="1">
            <w:r w:rsidRPr="001A12E3">
              <w:rPr>
                <w:rStyle w:val="Hyperlink"/>
                <w:noProof/>
              </w:rPr>
              <w:t>When:</w:t>
            </w:r>
            <w:r>
              <w:rPr>
                <w:noProof/>
                <w:webHidden/>
              </w:rPr>
              <w:tab/>
            </w:r>
            <w:r>
              <w:rPr>
                <w:noProof/>
                <w:webHidden/>
              </w:rPr>
              <w:fldChar w:fldCharType="begin"/>
            </w:r>
            <w:r>
              <w:rPr>
                <w:noProof/>
                <w:webHidden/>
              </w:rPr>
              <w:instrText xml:space="preserve"> PAGEREF _Toc96280499 \h </w:instrText>
            </w:r>
            <w:r>
              <w:rPr>
                <w:noProof/>
                <w:webHidden/>
              </w:rPr>
            </w:r>
            <w:r>
              <w:rPr>
                <w:noProof/>
                <w:webHidden/>
              </w:rPr>
              <w:fldChar w:fldCharType="separate"/>
            </w:r>
            <w:r>
              <w:rPr>
                <w:noProof/>
                <w:webHidden/>
              </w:rPr>
              <w:t>24</w:t>
            </w:r>
            <w:r>
              <w:rPr>
                <w:noProof/>
                <w:webHidden/>
              </w:rPr>
              <w:fldChar w:fldCharType="end"/>
            </w:r>
          </w:hyperlink>
        </w:p>
        <w:p w:rsidR="00BC2D4D" w:rsidRDefault="00BC2D4D">
          <w:pPr>
            <w:pStyle w:val="TOC3"/>
            <w:tabs>
              <w:tab w:val="right" w:leader="dot" w:pos="9016"/>
            </w:tabs>
            <w:rPr>
              <w:rFonts w:cstheme="minorBidi"/>
              <w:noProof/>
              <w:lang w:val="en-IN" w:eastAsia="en-IN"/>
            </w:rPr>
          </w:pPr>
          <w:hyperlink w:anchor="_Toc96280500" w:history="1">
            <w:r w:rsidRPr="001A12E3">
              <w:rPr>
                <w:rStyle w:val="Hyperlink"/>
                <w:noProof/>
              </w:rPr>
              <w:t>Where:</w:t>
            </w:r>
            <w:r>
              <w:rPr>
                <w:noProof/>
                <w:webHidden/>
              </w:rPr>
              <w:tab/>
            </w:r>
            <w:r>
              <w:rPr>
                <w:noProof/>
                <w:webHidden/>
              </w:rPr>
              <w:fldChar w:fldCharType="begin"/>
            </w:r>
            <w:r>
              <w:rPr>
                <w:noProof/>
                <w:webHidden/>
              </w:rPr>
              <w:instrText xml:space="preserve"> PAGEREF _Toc96280500 \h </w:instrText>
            </w:r>
            <w:r>
              <w:rPr>
                <w:noProof/>
                <w:webHidden/>
              </w:rPr>
            </w:r>
            <w:r>
              <w:rPr>
                <w:noProof/>
                <w:webHidden/>
              </w:rPr>
              <w:fldChar w:fldCharType="separate"/>
            </w:r>
            <w:r>
              <w:rPr>
                <w:noProof/>
                <w:webHidden/>
              </w:rPr>
              <w:t>24</w:t>
            </w:r>
            <w:r>
              <w:rPr>
                <w:noProof/>
                <w:webHidden/>
              </w:rPr>
              <w:fldChar w:fldCharType="end"/>
            </w:r>
          </w:hyperlink>
        </w:p>
        <w:p w:rsidR="00BC2D4D" w:rsidRDefault="00BC2D4D">
          <w:pPr>
            <w:pStyle w:val="TOC3"/>
            <w:tabs>
              <w:tab w:val="right" w:leader="dot" w:pos="9016"/>
            </w:tabs>
            <w:rPr>
              <w:rFonts w:cstheme="minorBidi"/>
              <w:noProof/>
              <w:lang w:val="en-IN" w:eastAsia="en-IN"/>
            </w:rPr>
          </w:pPr>
          <w:hyperlink w:anchor="_Toc96280501" w:history="1">
            <w:r w:rsidRPr="001A12E3">
              <w:rPr>
                <w:rStyle w:val="Hyperlink"/>
                <w:noProof/>
              </w:rPr>
              <w:t>How:</w:t>
            </w:r>
            <w:r>
              <w:rPr>
                <w:noProof/>
                <w:webHidden/>
              </w:rPr>
              <w:tab/>
            </w:r>
            <w:r>
              <w:rPr>
                <w:noProof/>
                <w:webHidden/>
              </w:rPr>
              <w:fldChar w:fldCharType="begin"/>
            </w:r>
            <w:r>
              <w:rPr>
                <w:noProof/>
                <w:webHidden/>
              </w:rPr>
              <w:instrText xml:space="preserve"> PAGEREF _Toc96280501 \h </w:instrText>
            </w:r>
            <w:r>
              <w:rPr>
                <w:noProof/>
                <w:webHidden/>
              </w:rPr>
            </w:r>
            <w:r>
              <w:rPr>
                <w:noProof/>
                <w:webHidden/>
              </w:rPr>
              <w:fldChar w:fldCharType="separate"/>
            </w:r>
            <w:r>
              <w:rPr>
                <w:noProof/>
                <w:webHidden/>
              </w:rPr>
              <w:t>24</w:t>
            </w:r>
            <w:r>
              <w:rPr>
                <w:noProof/>
                <w:webHidden/>
              </w:rPr>
              <w:fldChar w:fldCharType="end"/>
            </w:r>
          </w:hyperlink>
        </w:p>
        <w:p w:rsidR="00BC2D4D" w:rsidRDefault="00BC2D4D">
          <w:pPr>
            <w:pStyle w:val="TOC3"/>
            <w:tabs>
              <w:tab w:val="right" w:leader="dot" w:pos="9016"/>
            </w:tabs>
            <w:rPr>
              <w:rFonts w:cstheme="minorBidi"/>
              <w:noProof/>
              <w:lang w:val="en-IN" w:eastAsia="en-IN"/>
            </w:rPr>
          </w:pPr>
          <w:hyperlink w:anchor="_Toc96280502" w:history="1">
            <w:r w:rsidRPr="001A12E3">
              <w:rPr>
                <w:rStyle w:val="Hyperlink"/>
                <w:noProof/>
              </w:rPr>
              <w:t>High Level Requirements</w:t>
            </w:r>
            <w:r>
              <w:rPr>
                <w:noProof/>
                <w:webHidden/>
              </w:rPr>
              <w:tab/>
            </w:r>
            <w:r>
              <w:rPr>
                <w:noProof/>
                <w:webHidden/>
              </w:rPr>
              <w:fldChar w:fldCharType="begin"/>
            </w:r>
            <w:r>
              <w:rPr>
                <w:noProof/>
                <w:webHidden/>
              </w:rPr>
              <w:instrText xml:space="preserve"> PAGEREF _Toc96280502 \h </w:instrText>
            </w:r>
            <w:r>
              <w:rPr>
                <w:noProof/>
                <w:webHidden/>
              </w:rPr>
            </w:r>
            <w:r>
              <w:rPr>
                <w:noProof/>
                <w:webHidden/>
              </w:rPr>
              <w:fldChar w:fldCharType="separate"/>
            </w:r>
            <w:r>
              <w:rPr>
                <w:noProof/>
                <w:webHidden/>
              </w:rPr>
              <w:t>24</w:t>
            </w:r>
            <w:r>
              <w:rPr>
                <w:noProof/>
                <w:webHidden/>
              </w:rPr>
              <w:fldChar w:fldCharType="end"/>
            </w:r>
          </w:hyperlink>
        </w:p>
        <w:p w:rsidR="00BC2D4D" w:rsidRDefault="00BC2D4D">
          <w:pPr>
            <w:pStyle w:val="TOC3"/>
            <w:tabs>
              <w:tab w:val="right" w:leader="dot" w:pos="9016"/>
            </w:tabs>
            <w:rPr>
              <w:rFonts w:cstheme="minorBidi"/>
              <w:noProof/>
              <w:lang w:val="en-IN" w:eastAsia="en-IN"/>
            </w:rPr>
          </w:pPr>
          <w:hyperlink w:anchor="_Toc96280503" w:history="1">
            <w:r w:rsidRPr="001A12E3">
              <w:rPr>
                <w:rStyle w:val="Hyperlink"/>
                <w:noProof/>
              </w:rPr>
              <w:t>Low Level Requirements</w:t>
            </w:r>
            <w:r>
              <w:rPr>
                <w:noProof/>
                <w:webHidden/>
              </w:rPr>
              <w:tab/>
            </w:r>
            <w:r>
              <w:rPr>
                <w:noProof/>
                <w:webHidden/>
              </w:rPr>
              <w:fldChar w:fldCharType="begin"/>
            </w:r>
            <w:r>
              <w:rPr>
                <w:noProof/>
                <w:webHidden/>
              </w:rPr>
              <w:instrText xml:space="preserve"> PAGEREF _Toc96280503 \h </w:instrText>
            </w:r>
            <w:r>
              <w:rPr>
                <w:noProof/>
                <w:webHidden/>
              </w:rPr>
            </w:r>
            <w:r>
              <w:rPr>
                <w:noProof/>
                <w:webHidden/>
              </w:rPr>
              <w:fldChar w:fldCharType="separate"/>
            </w:r>
            <w:r>
              <w:rPr>
                <w:noProof/>
                <w:webHidden/>
              </w:rPr>
              <w:t>25</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504" w:history="1">
            <w:r w:rsidRPr="001A12E3">
              <w:rPr>
                <w:rStyle w:val="Hyperlink"/>
                <w:noProof/>
              </w:rPr>
              <w:t>Design</w:t>
            </w:r>
            <w:r>
              <w:rPr>
                <w:noProof/>
                <w:webHidden/>
              </w:rPr>
              <w:tab/>
            </w:r>
            <w:r>
              <w:rPr>
                <w:noProof/>
                <w:webHidden/>
              </w:rPr>
              <w:fldChar w:fldCharType="begin"/>
            </w:r>
            <w:r>
              <w:rPr>
                <w:noProof/>
                <w:webHidden/>
              </w:rPr>
              <w:instrText xml:space="preserve"> PAGEREF _Toc96280504 \h </w:instrText>
            </w:r>
            <w:r>
              <w:rPr>
                <w:noProof/>
                <w:webHidden/>
              </w:rPr>
            </w:r>
            <w:r>
              <w:rPr>
                <w:noProof/>
                <w:webHidden/>
              </w:rPr>
              <w:fldChar w:fldCharType="separate"/>
            </w:r>
            <w:r>
              <w:rPr>
                <w:noProof/>
                <w:webHidden/>
              </w:rPr>
              <w:t>26</w:t>
            </w:r>
            <w:r>
              <w:rPr>
                <w:noProof/>
                <w:webHidden/>
              </w:rPr>
              <w:fldChar w:fldCharType="end"/>
            </w:r>
          </w:hyperlink>
        </w:p>
        <w:p w:rsidR="00BC2D4D" w:rsidRDefault="00BC2D4D">
          <w:pPr>
            <w:pStyle w:val="TOC3"/>
            <w:tabs>
              <w:tab w:val="right" w:leader="dot" w:pos="9016"/>
            </w:tabs>
            <w:rPr>
              <w:rFonts w:cstheme="minorBidi"/>
              <w:noProof/>
              <w:lang w:val="en-IN" w:eastAsia="en-IN"/>
            </w:rPr>
          </w:pPr>
          <w:hyperlink w:anchor="_Toc96280505" w:history="1">
            <w:r w:rsidRPr="001A12E3">
              <w:rPr>
                <w:rStyle w:val="Hyperlink"/>
                <w:noProof/>
              </w:rPr>
              <w:t>Block diagram:</w:t>
            </w:r>
            <w:r>
              <w:rPr>
                <w:noProof/>
                <w:webHidden/>
              </w:rPr>
              <w:tab/>
            </w:r>
            <w:r>
              <w:rPr>
                <w:noProof/>
                <w:webHidden/>
              </w:rPr>
              <w:fldChar w:fldCharType="begin"/>
            </w:r>
            <w:r>
              <w:rPr>
                <w:noProof/>
                <w:webHidden/>
              </w:rPr>
              <w:instrText xml:space="preserve"> PAGEREF _Toc96280505 \h </w:instrText>
            </w:r>
            <w:r>
              <w:rPr>
                <w:noProof/>
                <w:webHidden/>
              </w:rPr>
            </w:r>
            <w:r>
              <w:rPr>
                <w:noProof/>
                <w:webHidden/>
              </w:rPr>
              <w:fldChar w:fldCharType="separate"/>
            </w:r>
            <w:r>
              <w:rPr>
                <w:noProof/>
                <w:webHidden/>
              </w:rPr>
              <w:t>26</w:t>
            </w:r>
            <w:r>
              <w:rPr>
                <w:noProof/>
                <w:webHidden/>
              </w:rPr>
              <w:fldChar w:fldCharType="end"/>
            </w:r>
          </w:hyperlink>
        </w:p>
        <w:p w:rsidR="00BC2D4D" w:rsidRDefault="00BC2D4D">
          <w:pPr>
            <w:pStyle w:val="TOC3"/>
            <w:tabs>
              <w:tab w:val="right" w:leader="dot" w:pos="9016"/>
            </w:tabs>
            <w:rPr>
              <w:rFonts w:cstheme="minorBidi"/>
              <w:noProof/>
              <w:lang w:val="en-IN" w:eastAsia="en-IN"/>
            </w:rPr>
          </w:pPr>
          <w:hyperlink w:anchor="_Toc96280506" w:history="1">
            <w:r w:rsidRPr="001A12E3">
              <w:rPr>
                <w:rStyle w:val="Hyperlink"/>
                <w:noProof/>
              </w:rPr>
              <w:t>Structural diagram:</w:t>
            </w:r>
            <w:r>
              <w:rPr>
                <w:noProof/>
                <w:webHidden/>
              </w:rPr>
              <w:tab/>
            </w:r>
            <w:r>
              <w:rPr>
                <w:noProof/>
                <w:webHidden/>
              </w:rPr>
              <w:fldChar w:fldCharType="begin"/>
            </w:r>
            <w:r>
              <w:rPr>
                <w:noProof/>
                <w:webHidden/>
              </w:rPr>
              <w:instrText xml:space="preserve"> PAGEREF _Toc96280506 \h </w:instrText>
            </w:r>
            <w:r>
              <w:rPr>
                <w:noProof/>
                <w:webHidden/>
              </w:rPr>
            </w:r>
            <w:r>
              <w:rPr>
                <w:noProof/>
                <w:webHidden/>
              </w:rPr>
              <w:fldChar w:fldCharType="separate"/>
            </w:r>
            <w:r>
              <w:rPr>
                <w:noProof/>
                <w:webHidden/>
              </w:rPr>
              <w:t>26</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507" w:history="1">
            <w:r w:rsidRPr="001A12E3">
              <w:rPr>
                <w:rStyle w:val="Hyperlink"/>
                <w:noProof/>
              </w:rPr>
              <w:t>High level diagram :</w:t>
            </w:r>
            <w:r>
              <w:rPr>
                <w:noProof/>
                <w:webHidden/>
              </w:rPr>
              <w:tab/>
            </w:r>
            <w:r>
              <w:rPr>
                <w:noProof/>
                <w:webHidden/>
              </w:rPr>
              <w:fldChar w:fldCharType="begin"/>
            </w:r>
            <w:r>
              <w:rPr>
                <w:noProof/>
                <w:webHidden/>
              </w:rPr>
              <w:instrText xml:space="preserve"> PAGEREF _Toc96280507 \h </w:instrText>
            </w:r>
            <w:r>
              <w:rPr>
                <w:noProof/>
                <w:webHidden/>
              </w:rPr>
            </w:r>
            <w:r>
              <w:rPr>
                <w:noProof/>
                <w:webHidden/>
              </w:rPr>
              <w:fldChar w:fldCharType="separate"/>
            </w:r>
            <w:r>
              <w:rPr>
                <w:noProof/>
                <w:webHidden/>
              </w:rPr>
              <w:t>28</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508" w:history="1">
            <w:r w:rsidRPr="001A12E3">
              <w:rPr>
                <w:rStyle w:val="Hyperlink"/>
                <w:noProof/>
              </w:rPr>
              <w:t>Low level diagram :</w:t>
            </w:r>
            <w:r>
              <w:rPr>
                <w:noProof/>
                <w:webHidden/>
              </w:rPr>
              <w:tab/>
            </w:r>
            <w:r>
              <w:rPr>
                <w:noProof/>
                <w:webHidden/>
              </w:rPr>
              <w:fldChar w:fldCharType="begin"/>
            </w:r>
            <w:r>
              <w:rPr>
                <w:noProof/>
                <w:webHidden/>
              </w:rPr>
              <w:instrText xml:space="preserve"> PAGEREF _Toc96280508 \h </w:instrText>
            </w:r>
            <w:r>
              <w:rPr>
                <w:noProof/>
                <w:webHidden/>
              </w:rPr>
            </w:r>
            <w:r>
              <w:rPr>
                <w:noProof/>
                <w:webHidden/>
              </w:rPr>
              <w:fldChar w:fldCharType="separate"/>
            </w:r>
            <w:r>
              <w:rPr>
                <w:noProof/>
                <w:webHidden/>
              </w:rPr>
              <w:t>29</w:t>
            </w:r>
            <w:r>
              <w:rPr>
                <w:noProof/>
                <w:webHidden/>
              </w:rPr>
              <w:fldChar w:fldCharType="end"/>
            </w:r>
          </w:hyperlink>
        </w:p>
        <w:p w:rsidR="00BC2D4D" w:rsidRDefault="00BC2D4D">
          <w:pPr>
            <w:pStyle w:val="TOC1"/>
            <w:tabs>
              <w:tab w:val="right" w:leader="dot" w:pos="9016"/>
            </w:tabs>
            <w:rPr>
              <w:rFonts w:asciiTheme="minorHAnsi" w:eastAsiaTheme="minorEastAsia" w:hAnsiTheme="minorHAnsi"/>
              <w:noProof/>
              <w:sz w:val="22"/>
              <w:lang w:eastAsia="en-IN"/>
            </w:rPr>
          </w:pPr>
          <w:hyperlink w:anchor="_Toc96280509" w:history="1">
            <w:r w:rsidRPr="001A12E3">
              <w:rPr>
                <w:rStyle w:val="Hyperlink"/>
                <w:noProof/>
              </w:rPr>
              <w:t>Test Plan:</w:t>
            </w:r>
            <w:r>
              <w:rPr>
                <w:noProof/>
                <w:webHidden/>
              </w:rPr>
              <w:tab/>
            </w:r>
            <w:r>
              <w:rPr>
                <w:noProof/>
                <w:webHidden/>
              </w:rPr>
              <w:fldChar w:fldCharType="begin"/>
            </w:r>
            <w:r>
              <w:rPr>
                <w:noProof/>
                <w:webHidden/>
              </w:rPr>
              <w:instrText xml:space="preserve"> PAGEREF _Toc96280509 \h </w:instrText>
            </w:r>
            <w:r>
              <w:rPr>
                <w:noProof/>
                <w:webHidden/>
              </w:rPr>
            </w:r>
            <w:r>
              <w:rPr>
                <w:noProof/>
                <w:webHidden/>
              </w:rPr>
              <w:fldChar w:fldCharType="separate"/>
            </w:r>
            <w:r>
              <w:rPr>
                <w:noProof/>
                <w:webHidden/>
              </w:rPr>
              <w:t>29</w:t>
            </w:r>
            <w:r>
              <w:rPr>
                <w:noProof/>
                <w:webHidden/>
              </w:rPr>
              <w:fldChar w:fldCharType="end"/>
            </w:r>
          </w:hyperlink>
        </w:p>
        <w:p w:rsidR="00BC2D4D" w:rsidRDefault="00BC2D4D">
          <w:pPr>
            <w:pStyle w:val="TOC3"/>
            <w:tabs>
              <w:tab w:val="right" w:leader="dot" w:pos="9016"/>
            </w:tabs>
            <w:rPr>
              <w:rFonts w:cstheme="minorBidi"/>
              <w:noProof/>
              <w:lang w:val="en-IN" w:eastAsia="en-IN"/>
            </w:rPr>
          </w:pPr>
          <w:hyperlink w:anchor="_Toc96280510" w:history="1">
            <w:r w:rsidRPr="001A12E3">
              <w:rPr>
                <w:rStyle w:val="Hyperlink"/>
                <w:noProof/>
              </w:rPr>
              <w:t>High Level Test Plan</w:t>
            </w:r>
            <w:r>
              <w:rPr>
                <w:noProof/>
                <w:webHidden/>
              </w:rPr>
              <w:tab/>
            </w:r>
            <w:r>
              <w:rPr>
                <w:noProof/>
                <w:webHidden/>
              </w:rPr>
              <w:fldChar w:fldCharType="begin"/>
            </w:r>
            <w:r>
              <w:rPr>
                <w:noProof/>
                <w:webHidden/>
              </w:rPr>
              <w:instrText xml:space="preserve"> PAGEREF _Toc96280510 \h </w:instrText>
            </w:r>
            <w:r>
              <w:rPr>
                <w:noProof/>
                <w:webHidden/>
              </w:rPr>
            </w:r>
            <w:r>
              <w:rPr>
                <w:noProof/>
                <w:webHidden/>
              </w:rPr>
              <w:fldChar w:fldCharType="separate"/>
            </w:r>
            <w:r>
              <w:rPr>
                <w:noProof/>
                <w:webHidden/>
              </w:rPr>
              <w:t>29</w:t>
            </w:r>
            <w:r>
              <w:rPr>
                <w:noProof/>
                <w:webHidden/>
              </w:rPr>
              <w:fldChar w:fldCharType="end"/>
            </w:r>
          </w:hyperlink>
        </w:p>
        <w:p w:rsidR="00BC2D4D" w:rsidRDefault="00BC2D4D">
          <w:pPr>
            <w:pStyle w:val="TOC3"/>
            <w:tabs>
              <w:tab w:val="right" w:leader="dot" w:pos="9016"/>
            </w:tabs>
            <w:rPr>
              <w:rFonts w:cstheme="minorBidi"/>
              <w:noProof/>
              <w:lang w:val="en-IN" w:eastAsia="en-IN"/>
            </w:rPr>
          </w:pPr>
          <w:hyperlink w:anchor="_Toc96280511" w:history="1">
            <w:r w:rsidRPr="001A12E3">
              <w:rPr>
                <w:rStyle w:val="Hyperlink"/>
                <w:noProof/>
              </w:rPr>
              <w:t>Low Level Test Plan</w:t>
            </w:r>
            <w:r>
              <w:rPr>
                <w:noProof/>
                <w:webHidden/>
              </w:rPr>
              <w:tab/>
            </w:r>
            <w:r>
              <w:rPr>
                <w:noProof/>
                <w:webHidden/>
              </w:rPr>
              <w:fldChar w:fldCharType="begin"/>
            </w:r>
            <w:r>
              <w:rPr>
                <w:noProof/>
                <w:webHidden/>
              </w:rPr>
              <w:instrText xml:space="preserve"> PAGEREF _Toc96280511 \h </w:instrText>
            </w:r>
            <w:r>
              <w:rPr>
                <w:noProof/>
                <w:webHidden/>
              </w:rPr>
            </w:r>
            <w:r>
              <w:rPr>
                <w:noProof/>
                <w:webHidden/>
              </w:rPr>
              <w:fldChar w:fldCharType="separate"/>
            </w:r>
            <w:r>
              <w:rPr>
                <w:noProof/>
                <w:webHidden/>
              </w:rPr>
              <w:t>31</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512" w:history="1">
            <w:r w:rsidRPr="001A12E3">
              <w:rPr>
                <w:rStyle w:val="Hyperlink"/>
                <w:noProof/>
              </w:rPr>
              <w:t>Summary</w:t>
            </w:r>
            <w:r>
              <w:rPr>
                <w:noProof/>
                <w:webHidden/>
              </w:rPr>
              <w:tab/>
            </w:r>
            <w:r>
              <w:rPr>
                <w:noProof/>
                <w:webHidden/>
              </w:rPr>
              <w:fldChar w:fldCharType="begin"/>
            </w:r>
            <w:r>
              <w:rPr>
                <w:noProof/>
                <w:webHidden/>
              </w:rPr>
              <w:instrText xml:space="preserve"> PAGEREF _Toc96280512 \h </w:instrText>
            </w:r>
            <w:r>
              <w:rPr>
                <w:noProof/>
                <w:webHidden/>
              </w:rPr>
            </w:r>
            <w:r>
              <w:rPr>
                <w:noProof/>
                <w:webHidden/>
              </w:rPr>
              <w:fldChar w:fldCharType="separate"/>
            </w:r>
            <w:r>
              <w:rPr>
                <w:noProof/>
                <w:webHidden/>
              </w:rPr>
              <w:t>32</w:t>
            </w:r>
            <w:r>
              <w:rPr>
                <w:noProof/>
                <w:webHidden/>
              </w:rPr>
              <w:fldChar w:fldCharType="end"/>
            </w:r>
          </w:hyperlink>
        </w:p>
        <w:p w:rsidR="00BC2D4D" w:rsidRDefault="00BC2D4D">
          <w:pPr>
            <w:pStyle w:val="TOC3"/>
            <w:tabs>
              <w:tab w:val="right" w:leader="dot" w:pos="9016"/>
            </w:tabs>
            <w:rPr>
              <w:rFonts w:cstheme="minorBidi"/>
              <w:noProof/>
              <w:lang w:val="en-IN" w:eastAsia="en-IN"/>
            </w:rPr>
          </w:pPr>
          <w:hyperlink w:anchor="_Toc96280513" w:history="1">
            <w:r w:rsidRPr="001A12E3">
              <w:rPr>
                <w:rStyle w:val="Hyperlink"/>
                <w:noProof/>
              </w:rPr>
              <w:t>Git Link:</w:t>
            </w:r>
            <w:r>
              <w:rPr>
                <w:noProof/>
                <w:webHidden/>
              </w:rPr>
              <w:tab/>
            </w:r>
            <w:r>
              <w:rPr>
                <w:noProof/>
                <w:webHidden/>
              </w:rPr>
              <w:fldChar w:fldCharType="begin"/>
            </w:r>
            <w:r>
              <w:rPr>
                <w:noProof/>
                <w:webHidden/>
              </w:rPr>
              <w:instrText xml:space="preserve"> PAGEREF _Toc96280513 \h </w:instrText>
            </w:r>
            <w:r>
              <w:rPr>
                <w:noProof/>
                <w:webHidden/>
              </w:rPr>
            </w:r>
            <w:r>
              <w:rPr>
                <w:noProof/>
                <w:webHidden/>
              </w:rPr>
              <w:fldChar w:fldCharType="separate"/>
            </w:r>
            <w:r>
              <w:rPr>
                <w:noProof/>
                <w:webHidden/>
              </w:rPr>
              <w:t>32</w:t>
            </w:r>
            <w:r>
              <w:rPr>
                <w:noProof/>
                <w:webHidden/>
              </w:rPr>
              <w:fldChar w:fldCharType="end"/>
            </w:r>
          </w:hyperlink>
        </w:p>
        <w:p w:rsidR="00BC2D4D" w:rsidRDefault="00BC2D4D">
          <w:pPr>
            <w:pStyle w:val="TOC3"/>
            <w:tabs>
              <w:tab w:val="right" w:leader="dot" w:pos="9016"/>
            </w:tabs>
            <w:rPr>
              <w:rFonts w:cstheme="minorBidi"/>
              <w:noProof/>
              <w:lang w:val="en-IN" w:eastAsia="en-IN"/>
            </w:rPr>
          </w:pPr>
          <w:hyperlink w:anchor="_Toc96280514" w:history="1">
            <w:r w:rsidRPr="001A12E3">
              <w:rPr>
                <w:rStyle w:val="Hyperlink"/>
                <w:noProof/>
              </w:rPr>
              <w:t>Individual Contribution and Highlights</w:t>
            </w:r>
            <w:r>
              <w:rPr>
                <w:noProof/>
                <w:webHidden/>
              </w:rPr>
              <w:tab/>
            </w:r>
            <w:r>
              <w:rPr>
                <w:noProof/>
                <w:webHidden/>
              </w:rPr>
              <w:fldChar w:fldCharType="begin"/>
            </w:r>
            <w:r>
              <w:rPr>
                <w:noProof/>
                <w:webHidden/>
              </w:rPr>
              <w:instrText xml:space="preserve"> PAGEREF _Toc96280514 \h </w:instrText>
            </w:r>
            <w:r>
              <w:rPr>
                <w:noProof/>
                <w:webHidden/>
              </w:rPr>
            </w:r>
            <w:r>
              <w:rPr>
                <w:noProof/>
                <w:webHidden/>
              </w:rPr>
              <w:fldChar w:fldCharType="separate"/>
            </w:r>
            <w:r>
              <w:rPr>
                <w:noProof/>
                <w:webHidden/>
              </w:rPr>
              <w:t>32</w:t>
            </w:r>
            <w:r>
              <w:rPr>
                <w:noProof/>
                <w:webHidden/>
              </w:rPr>
              <w:fldChar w:fldCharType="end"/>
            </w:r>
          </w:hyperlink>
        </w:p>
        <w:p w:rsidR="00BC2D4D" w:rsidRDefault="00BC2D4D">
          <w:pPr>
            <w:pStyle w:val="TOC1"/>
            <w:tabs>
              <w:tab w:val="right" w:leader="dot" w:pos="9016"/>
            </w:tabs>
            <w:rPr>
              <w:rFonts w:asciiTheme="minorHAnsi" w:eastAsiaTheme="minorEastAsia" w:hAnsiTheme="minorHAnsi"/>
              <w:noProof/>
              <w:sz w:val="22"/>
              <w:lang w:eastAsia="en-IN"/>
            </w:rPr>
          </w:pPr>
          <w:hyperlink w:anchor="_Toc96280515" w:history="1">
            <w:r w:rsidRPr="001A12E3">
              <w:rPr>
                <w:rStyle w:val="Hyperlink"/>
                <w:noProof/>
              </w:rPr>
              <w:t>Mini project 4 – Calendar Automation [Team]</w:t>
            </w:r>
            <w:r>
              <w:rPr>
                <w:noProof/>
                <w:webHidden/>
              </w:rPr>
              <w:tab/>
            </w:r>
            <w:r>
              <w:rPr>
                <w:noProof/>
                <w:webHidden/>
              </w:rPr>
              <w:fldChar w:fldCharType="begin"/>
            </w:r>
            <w:r>
              <w:rPr>
                <w:noProof/>
                <w:webHidden/>
              </w:rPr>
              <w:instrText xml:space="preserve"> PAGEREF _Toc96280515 \h </w:instrText>
            </w:r>
            <w:r>
              <w:rPr>
                <w:noProof/>
                <w:webHidden/>
              </w:rPr>
            </w:r>
            <w:r>
              <w:rPr>
                <w:noProof/>
                <w:webHidden/>
              </w:rPr>
              <w:fldChar w:fldCharType="separate"/>
            </w:r>
            <w:r>
              <w:rPr>
                <w:noProof/>
                <w:webHidden/>
              </w:rPr>
              <w:t>33</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516" w:history="1">
            <w:r w:rsidRPr="001A12E3">
              <w:rPr>
                <w:rStyle w:val="Hyperlink"/>
                <w:noProof/>
              </w:rPr>
              <w:t>Modules:- OOPS with Python</w:t>
            </w:r>
            <w:r>
              <w:rPr>
                <w:noProof/>
                <w:webHidden/>
              </w:rPr>
              <w:tab/>
            </w:r>
            <w:r>
              <w:rPr>
                <w:noProof/>
                <w:webHidden/>
              </w:rPr>
              <w:fldChar w:fldCharType="begin"/>
            </w:r>
            <w:r>
              <w:rPr>
                <w:noProof/>
                <w:webHidden/>
              </w:rPr>
              <w:instrText xml:space="preserve"> PAGEREF _Toc96280516 \h </w:instrText>
            </w:r>
            <w:r>
              <w:rPr>
                <w:noProof/>
                <w:webHidden/>
              </w:rPr>
            </w:r>
            <w:r>
              <w:rPr>
                <w:noProof/>
                <w:webHidden/>
              </w:rPr>
              <w:fldChar w:fldCharType="separate"/>
            </w:r>
            <w:r>
              <w:rPr>
                <w:noProof/>
                <w:webHidden/>
              </w:rPr>
              <w:t>33</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517" w:history="1">
            <w:r w:rsidRPr="001A12E3">
              <w:rPr>
                <w:rStyle w:val="Hyperlink"/>
                <w:noProof/>
              </w:rPr>
              <w:t>Requirements</w:t>
            </w:r>
            <w:r>
              <w:rPr>
                <w:noProof/>
                <w:webHidden/>
              </w:rPr>
              <w:tab/>
            </w:r>
            <w:r>
              <w:rPr>
                <w:noProof/>
                <w:webHidden/>
              </w:rPr>
              <w:fldChar w:fldCharType="begin"/>
            </w:r>
            <w:r>
              <w:rPr>
                <w:noProof/>
                <w:webHidden/>
              </w:rPr>
              <w:instrText xml:space="preserve"> PAGEREF _Toc96280517 \h </w:instrText>
            </w:r>
            <w:r>
              <w:rPr>
                <w:noProof/>
                <w:webHidden/>
              </w:rPr>
            </w:r>
            <w:r>
              <w:rPr>
                <w:noProof/>
                <w:webHidden/>
              </w:rPr>
              <w:fldChar w:fldCharType="separate"/>
            </w:r>
            <w:r>
              <w:rPr>
                <w:noProof/>
                <w:webHidden/>
              </w:rPr>
              <w:t>33</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518" w:history="1">
            <w:r w:rsidRPr="001A12E3">
              <w:rPr>
                <w:rStyle w:val="Hyperlink"/>
                <w:noProof/>
              </w:rPr>
              <w:t>High Level Requirements</w:t>
            </w:r>
            <w:r>
              <w:rPr>
                <w:noProof/>
                <w:webHidden/>
              </w:rPr>
              <w:tab/>
            </w:r>
            <w:r>
              <w:rPr>
                <w:noProof/>
                <w:webHidden/>
              </w:rPr>
              <w:fldChar w:fldCharType="begin"/>
            </w:r>
            <w:r>
              <w:rPr>
                <w:noProof/>
                <w:webHidden/>
              </w:rPr>
              <w:instrText xml:space="preserve"> PAGEREF _Toc96280518 \h </w:instrText>
            </w:r>
            <w:r>
              <w:rPr>
                <w:noProof/>
                <w:webHidden/>
              </w:rPr>
            </w:r>
            <w:r>
              <w:rPr>
                <w:noProof/>
                <w:webHidden/>
              </w:rPr>
              <w:fldChar w:fldCharType="separate"/>
            </w:r>
            <w:r>
              <w:rPr>
                <w:noProof/>
                <w:webHidden/>
              </w:rPr>
              <w:t>33</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519" w:history="1">
            <w:r w:rsidRPr="001A12E3">
              <w:rPr>
                <w:rStyle w:val="Hyperlink"/>
                <w:noProof/>
              </w:rPr>
              <w:t>Low Level Requirements</w:t>
            </w:r>
            <w:r>
              <w:rPr>
                <w:noProof/>
                <w:webHidden/>
              </w:rPr>
              <w:tab/>
            </w:r>
            <w:r>
              <w:rPr>
                <w:noProof/>
                <w:webHidden/>
              </w:rPr>
              <w:fldChar w:fldCharType="begin"/>
            </w:r>
            <w:r>
              <w:rPr>
                <w:noProof/>
                <w:webHidden/>
              </w:rPr>
              <w:instrText xml:space="preserve"> PAGEREF _Toc96280519 \h </w:instrText>
            </w:r>
            <w:r>
              <w:rPr>
                <w:noProof/>
                <w:webHidden/>
              </w:rPr>
            </w:r>
            <w:r>
              <w:rPr>
                <w:noProof/>
                <w:webHidden/>
              </w:rPr>
              <w:fldChar w:fldCharType="separate"/>
            </w:r>
            <w:r>
              <w:rPr>
                <w:noProof/>
                <w:webHidden/>
              </w:rPr>
              <w:t>34</w:t>
            </w:r>
            <w:r>
              <w:rPr>
                <w:noProof/>
                <w:webHidden/>
              </w:rPr>
              <w:fldChar w:fldCharType="end"/>
            </w:r>
          </w:hyperlink>
        </w:p>
        <w:p w:rsidR="00BC2D4D" w:rsidRDefault="00BC2D4D">
          <w:pPr>
            <w:pStyle w:val="TOC1"/>
            <w:tabs>
              <w:tab w:val="right" w:leader="dot" w:pos="9016"/>
            </w:tabs>
            <w:rPr>
              <w:rFonts w:asciiTheme="minorHAnsi" w:eastAsiaTheme="minorEastAsia" w:hAnsiTheme="minorHAnsi"/>
              <w:noProof/>
              <w:sz w:val="22"/>
              <w:lang w:eastAsia="en-IN"/>
            </w:rPr>
          </w:pPr>
          <w:hyperlink w:anchor="_Toc96280520" w:history="1">
            <w:r w:rsidRPr="001A12E3">
              <w:rPr>
                <w:rStyle w:val="Hyperlink"/>
                <w:noProof/>
              </w:rPr>
              <w:t>Link for template standard input template :</w:t>
            </w:r>
            <w:r>
              <w:rPr>
                <w:noProof/>
                <w:webHidden/>
              </w:rPr>
              <w:tab/>
            </w:r>
            <w:r>
              <w:rPr>
                <w:noProof/>
                <w:webHidden/>
              </w:rPr>
              <w:fldChar w:fldCharType="begin"/>
            </w:r>
            <w:r>
              <w:rPr>
                <w:noProof/>
                <w:webHidden/>
              </w:rPr>
              <w:instrText xml:space="preserve"> PAGEREF _Toc96280520 \h </w:instrText>
            </w:r>
            <w:r>
              <w:rPr>
                <w:noProof/>
                <w:webHidden/>
              </w:rPr>
            </w:r>
            <w:r>
              <w:rPr>
                <w:noProof/>
                <w:webHidden/>
              </w:rPr>
              <w:fldChar w:fldCharType="separate"/>
            </w:r>
            <w:r>
              <w:rPr>
                <w:noProof/>
                <w:webHidden/>
              </w:rPr>
              <w:t>35</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521" w:history="1">
            <w:r w:rsidRPr="001A12E3">
              <w:rPr>
                <w:rStyle w:val="Hyperlink"/>
                <w:noProof/>
              </w:rPr>
              <w:t>Requirements for updating Master calendar using Master calendar as input</w:t>
            </w:r>
            <w:r>
              <w:rPr>
                <w:noProof/>
                <w:webHidden/>
              </w:rPr>
              <w:tab/>
            </w:r>
            <w:r>
              <w:rPr>
                <w:noProof/>
                <w:webHidden/>
              </w:rPr>
              <w:fldChar w:fldCharType="begin"/>
            </w:r>
            <w:r>
              <w:rPr>
                <w:noProof/>
                <w:webHidden/>
              </w:rPr>
              <w:instrText xml:space="preserve"> PAGEREF _Toc96280521 \h </w:instrText>
            </w:r>
            <w:r>
              <w:rPr>
                <w:noProof/>
                <w:webHidden/>
              </w:rPr>
            </w:r>
            <w:r>
              <w:rPr>
                <w:noProof/>
                <w:webHidden/>
              </w:rPr>
              <w:fldChar w:fldCharType="separate"/>
            </w:r>
            <w:r>
              <w:rPr>
                <w:noProof/>
                <w:webHidden/>
              </w:rPr>
              <w:t>35</w:t>
            </w:r>
            <w:r>
              <w:rPr>
                <w:noProof/>
                <w:webHidden/>
              </w:rPr>
              <w:fldChar w:fldCharType="end"/>
            </w:r>
          </w:hyperlink>
        </w:p>
        <w:p w:rsidR="00BC2D4D" w:rsidRDefault="00BC2D4D">
          <w:pPr>
            <w:pStyle w:val="TOC1"/>
            <w:tabs>
              <w:tab w:val="right" w:leader="dot" w:pos="9016"/>
            </w:tabs>
            <w:rPr>
              <w:rFonts w:asciiTheme="minorHAnsi" w:eastAsiaTheme="minorEastAsia" w:hAnsiTheme="minorHAnsi"/>
              <w:noProof/>
              <w:sz w:val="22"/>
              <w:lang w:eastAsia="en-IN"/>
            </w:rPr>
          </w:pPr>
          <w:hyperlink w:anchor="_Toc96280522" w:history="1">
            <w:r w:rsidRPr="001A12E3">
              <w:rPr>
                <w:rStyle w:val="Hyperlink"/>
                <w:noProof/>
              </w:rPr>
              <w:t>Link for template</w:t>
            </w:r>
            <w:r>
              <w:rPr>
                <w:noProof/>
                <w:webHidden/>
              </w:rPr>
              <w:tab/>
            </w:r>
            <w:r>
              <w:rPr>
                <w:noProof/>
                <w:webHidden/>
              </w:rPr>
              <w:fldChar w:fldCharType="begin"/>
            </w:r>
            <w:r>
              <w:rPr>
                <w:noProof/>
                <w:webHidden/>
              </w:rPr>
              <w:instrText xml:space="preserve"> PAGEREF _Toc96280522 \h </w:instrText>
            </w:r>
            <w:r>
              <w:rPr>
                <w:noProof/>
                <w:webHidden/>
              </w:rPr>
            </w:r>
            <w:r>
              <w:rPr>
                <w:noProof/>
                <w:webHidden/>
              </w:rPr>
              <w:fldChar w:fldCharType="separate"/>
            </w:r>
            <w:r>
              <w:rPr>
                <w:noProof/>
                <w:webHidden/>
              </w:rPr>
              <w:t>35</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523" w:history="1">
            <w:r w:rsidRPr="001A12E3">
              <w:rPr>
                <w:rStyle w:val="Hyperlink"/>
                <w:noProof/>
              </w:rPr>
              <w:t>App deployment</w:t>
            </w:r>
            <w:r>
              <w:rPr>
                <w:noProof/>
                <w:webHidden/>
              </w:rPr>
              <w:tab/>
            </w:r>
            <w:r>
              <w:rPr>
                <w:noProof/>
                <w:webHidden/>
              </w:rPr>
              <w:fldChar w:fldCharType="begin"/>
            </w:r>
            <w:r>
              <w:rPr>
                <w:noProof/>
                <w:webHidden/>
              </w:rPr>
              <w:instrText xml:space="preserve"> PAGEREF _Toc96280523 \h </w:instrText>
            </w:r>
            <w:r>
              <w:rPr>
                <w:noProof/>
                <w:webHidden/>
              </w:rPr>
            </w:r>
            <w:r>
              <w:rPr>
                <w:noProof/>
                <w:webHidden/>
              </w:rPr>
              <w:fldChar w:fldCharType="separate"/>
            </w:r>
            <w:r>
              <w:rPr>
                <w:noProof/>
                <w:webHidden/>
              </w:rPr>
              <w:t>36</w:t>
            </w:r>
            <w:r>
              <w:rPr>
                <w:noProof/>
                <w:webHidden/>
              </w:rPr>
              <w:fldChar w:fldCharType="end"/>
            </w:r>
          </w:hyperlink>
        </w:p>
        <w:p w:rsidR="00BC2D4D" w:rsidRDefault="00BC2D4D">
          <w:pPr>
            <w:pStyle w:val="TOC3"/>
            <w:tabs>
              <w:tab w:val="right" w:leader="dot" w:pos="9016"/>
            </w:tabs>
            <w:rPr>
              <w:rFonts w:cstheme="minorBidi"/>
              <w:noProof/>
              <w:lang w:val="en-IN" w:eastAsia="en-IN"/>
            </w:rPr>
          </w:pPr>
          <w:hyperlink w:anchor="_Toc96280524" w:history="1">
            <w:r w:rsidRPr="001A12E3">
              <w:rPr>
                <w:rStyle w:val="Hyperlink"/>
                <w:noProof/>
              </w:rPr>
              <w:t>Additional features for V1 to do</w:t>
            </w:r>
            <w:r>
              <w:rPr>
                <w:noProof/>
                <w:webHidden/>
              </w:rPr>
              <w:tab/>
            </w:r>
            <w:r>
              <w:rPr>
                <w:noProof/>
                <w:webHidden/>
              </w:rPr>
              <w:fldChar w:fldCharType="begin"/>
            </w:r>
            <w:r>
              <w:rPr>
                <w:noProof/>
                <w:webHidden/>
              </w:rPr>
              <w:instrText xml:space="preserve"> PAGEREF _Toc96280524 \h </w:instrText>
            </w:r>
            <w:r>
              <w:rPr>
                <w:noProof/>
                <w:webHidden/>
              </w:rPr>
            </w:r>
            <w:r>
              <w:rPr>
                <w:noProof/>
                <w:webHidden/>
              </w:rPr>
              <w:fldChar w:fldCharType="separate"/>
            </w:r>
            <w:r>
              <w:rPr>
                <w:noProof/>
                <w:webHidden/>
              </w:rPr>
              <w:t>36</w:t>
            </w:r>
            <w:r>
              <w:rPr>
                <w:noProof/>
                <w:webHidden/>
              </w:rPr>
              <w:fldChar w:fldCharType="end"/>
            </w:r>
          </w:hyperlink>
        </w:p>
        <w:p w:rsidR="00BC2D4D" w:rsidRDefault="00BC2D4D">
          <w:pPr>
            <w:pStyle w:val="TOC3"/>
            <w:tabs>
              <w:tab w:val="right" w:leader="dot" w:pos="9016"/>
            </w:tabs>
            <w:rPr>
              <w:rFonts w:cstheme="minorBidi"/>
              <w:noProof/>
              <w:lang w:val="en-IN" w:eastAsia="en-IN"/>
            </w:rPr>
          </w:pPr>
          <w:hyperlink w:anchor="_Toc96280525" w:history="1">
            <w:r w:rsidRPr="001A12E3">
              <w:rPr>
                <w:rStyle w:val="Hyperlink"/>
                <w:noProof/>
              </w:rPr>
              <w:t>Git Link:</w:t>
            </w:r>
            <w:r>
              <w:rPr>
                <w:noProof/>
                <w:webHidden/>
              </w:rPr>
              <w:tab/>
            </w:r>
            <w:r>
              <w:rPr>
                <w:noProof/>
                <w:webHidden/>
              </w:rPr>
              <w:fldChar w:fldCharType="begin"/>
            </w:r>
            <w:r>
              <w:rPr>
                <w:noProof/>
                <w:webHidden/>
              </w:rPr>
              <w:instrText xml:space="preserve"> PAGEREF _Toc96280525 \h </w:instrText>
            </w:r>
            <w:r>
              <w:rPr>
                <w:noProof/>
                <w:webHidden/>
              </w:rPr>
            </w:r>
            <w:r>
              <w:rPr>
                <w:noProof/>
                <w:webHidden/>
              </w:rPr>
              <w:fldChar w:fldCharType="separate"/>
            </w:r>
            <w:r>
              <w:rPr>
                <w:noProof/>
                <w:webHidden/>
              </w:rPr>
              <w:t>36</w:t>
            </w:r>
            <w:r>
              <w:rPr>
                <w:noProof/>
                <w:webHidden/>
              </w:rPr>
              <w:fldChar w:fldCharType="end"/>
            </w:r>
          </w:hyperlink>
        </w:p>
        <w:p w:rsidR="00BC2D4D" w:rsidRDefault="00BC2D4D">
          <w:pPr>
            <w:pStyle w:val="TOC3"/>
            <w:tabs>
              <w:tab w:val="right" w:leader="dot" w:pos="9016"/>
            </w:tabs>
            <w:rPr>
              <w:rFonts w:cstheme="minorBidi"/>
              <w:noProof/>
              <w:lang w:val="en-IN" w:eastAsia="en-IN"/>
            </w:rPr>
          </w:pPr>
          <w:hyperlink w:anchor="_Toc96280526" w:history="1">
            <w:r w:rsidRPr="001A12E3">
              <w:rPr>
                <w:rStyle w:val="Hyperlink"/>
                <w:noProof/>
              </w:rPr>
              <w:t>Individual Contribution and Highlights</w:t>
            </w:r>
            <w:r>
              <w:rPr>
                <w:noProof/>
                <w:webHidden/>
              </w:rPr>
              <w:tab/>
            </w:r>
            <w:r>
              <w:rPr>
                <w:noProof/>
                <w:webHidden/>
              </w:rPr>
              <w:fldChar w:fldCharType="begin"/>
            </w:r>
            <w:r>
              <w:rPr>
                <w:noProof/>
                <w:webHidden/>
              </w:rPr>
              <w:instrText xml:space="preserve"> PAGEREF _Toc96280526 \h </w:instrText>
            </w:r>
            <w:r>
              <w:rPr>
                <w:noProof/>
                <w:webHidden/>
              </w:rPr>
            </w:r>
            <w:r>
              <w:rPr>
                <w:noProof/>
                <w:webHidden/>
              </w:rPr>
              <w:fldChar w:fldCharType="separate"/>
            </w:r>
            <w:r>
              <w:rPr>
                <w:noProof/>
                <w:webHidden/>
              </w:rPr>
              <w:t>37</w:t>
            </w:r>
            <w:r>
              <w:rPr>
                <w:noProof/>
                <w:webHidden/>
              </w:rPr>
              <w:fldChar w:fldCharType="end"/>
            </w:r>
          </w:hyperlink>
        </w:p>
        <w:p w:rsidR="00BC2D4D" w:rsidRDefault="00BC2D4D">
          <w:pPr>
            <w:pStyle w:val="TOC1"/>
            <w:tabs>
              <w:tab w:val="right" w:leader="dot" w:pos="9016"/>
            </w:tabs>
            <w:rPr>
              <w:rFonts w:asciiTheme="minorHAnsi" w:eastAsiaTheme="minorEastAsia" w:hAnsiTheme="minorHAnsi"/>
              <w:noProof/>
              <w:sz w:val="22"/>
              <w:lang w:eastAsia="en-IN"/>
            </w:rPr>
          </w:pPr>
          <w:hyperlink w:anchor="_Toc96280527" w:history="1">
            <w:r w:rsidRPr="001A12E3">
              <w:rPr>
                <w:rStyle w:val="Hyperlink"/>
                <w:noProof/>
              </w:rPr>
              <w:t>Mini project 5 –Team BMW [Team]</w:t>
            </w:r>
            <w:r>
              <w:rPr>
                <w:noProof/>
                <w:webHidden/>
              </w:rPr>
              <w:tab/>
            </w:r>
            <w:r>
              <w:rPr>
                <w:noProof/>
                <w:webHidden/>
              </w:rPr>
              <w:fldChar w:fldCharType="begin"/>
            </w:r>
            <w:r>
              <w:rPr>
                <w:noProof/>
                <w:webHidden/>
              </w:rPr>
              <w:instrText xml:space="preserve"> PAGEREF _Toc96280527 \h </w:instrText>
            </w:r>
            <w:r>
              <w:rPr>
                <w:noProof/>
                <w:webHidden/>
              </w:rPr>
            </w:r>
            <w:r>
              <w:rPr>
                <w:noProof/>
                <w:webHidden/>
              </w:rPr>
              <w:fldChar w:fldCharType="separate"/>
            </w:r>
            <w:r>
              <w:rPr>
                <w:noProof/>
                <w:webHidden/>
              </w:rPr>
              <w:t>38</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528" w:history="1">
            <w:r w:rsidRPr="001A12E3">
              <w:rPr>
                <w:rStyle w:val="Hyperlink"/>
                <w:noProof/>
              </w:rPr>
              <w:t>Module: - Applied Model Based Design Module</w:t>
            </w:r>
            <w:r>
              <w:rPr>
                <w:noProof/>
                <w:webHidden/>
              </w:rPr>
              <w:tab/>
            </w:r>
            <w:r>
              <w:rPr>
                <w:noProof/>
                <w:webHidden/>
              </w:rPr>
              <w:fldChar w:fldCharType="begin"/>
            </w:r>
            <w:r>
              <w:rPr>
                <w:noProof/>
                <w:webHidden/>
              </w:rPr>
              <w:instrText xml:space="preserve"> PAGEREF _Toc96280528 \h </w:instrText>
            </w:r>
            <w:r>
              <w:rPr>
                <w:noProof/>
                <w:webHidden/>
              </w:rPr>
            </w:r>
            <w:r>
              <w:rPr>
                <w:noProof/>
                <w:webHidden/>
              </w:rPr>
              <w:fldChar w:fldCharType="separate"/>
            </w:r>
            <w:r>
              <w:rPr>
                <w:noProof/>
                <w:webHidden/>
              </w:rPr>
              <w:t>38</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529" w:history="1">
            <w:r w:rsidRPr="001A12E3">
              <w:rPr>
                <w:rStyle w:val="Hyperlink"/>
                <w:noProof/>
              </w:rPr>
              <w:t>Requirements</w:t>
            </w:r>
            <w:r>
              <w:rPr>
                <w:noProof/>
                <w:webHidden/>
              </w:rPr>
              <w:tab/>
            </w:r>
            <w:r>
              <w:rPr>
                <w:noProof/>
                <w:webHidden/>
              </w:rPr>
              <w:fldChar w:fldCharType="begin"/>
            </w:r>
            <w:r>
              <w:rPr>
                <w:noProof/>
                <w:webHidden/>
              </w:rPr>
              <w:instrText xml:space="preserve"> PAGEREF _Toc96280529 \h </w:instrText>
            </w:r>
            <w:r>
              <w:rPr>
                <w:noProof/>
                <w:webHidden/>
              </w:rPr>
            </w:r>
            <w:r>
              <w:rPr>
                <w:noProof/>
                <w:webHidden/>
              </w:rPr>
              <w:fldChar w:fldCharType="separate"/>
            </w:r>
            <w:r>
              <w:rPr>
                <w:noProof/>
                <w:webHidden/>
              </w:rPr>
              <w:t>38</w:t>
            </w:r>
            <w:r>
              <w:rPr>
                <w:noProof/>
                <w:webHidden/>
              </w:rPr>
              <w:fldChar w:fldCharType="end"/>
            </w:r>
          </w:hyperlink>
        </w:p>
        <w:p w:rsidR="00BC2D4D" w:rsidRDefault="00BC2D4D">
          <w:pPr>
            <w:pStyle w:val="TOC3"/>
            <w:tabs>
              <w:tab w:val="right" w:leader="dot" w:pos="9016"/>
            </w:tabs>
            <w:rPr>
              <w:rFonts w:cstheme="minorBidi"/>
              <w:noProof/>
              <w:lang w:val="en-IN" w:eastAsia="en-IN"/>
            </w:rPr>
          </w:pPr>
          <w:hyperlink w:anchor="_Toc96280530" w:history="1">
            <w:r w:rsidRPr="001A12E3">
              <w:rPr>
                <w:rStyle w:val="Hyperlink"/>
                <w:noProof/>
              </w:rPr>
              <w:t>Analysis and Physics</w:t>
            </w:r>
            <w:r>
              <w:rPr>
                <w:noProof/>
                <w:webHidden/>
              </w:rPr>
              <w:tab/>
            </w:r>
            <w:r>
              <w:rPr>
                <w:noProof/>
                <w:webHidden/>
              </w:rPr>
              <w:fldChar w:fldCharType="begin"/>
            </w:r>
            <w:r>
              <w:rPr>
                <w:noProof/>
                <w:webHidden/>
              </w:rPr>
              <w:instrText xml:space="preserve"> PAGEREF _Toc96280530 \h </w:instrText>
            </w:r>
            <w:r>
              <w:rPr>
                <w:noProof/>
                <w:webHidden/>
              </w:rPr>
            </w:r>
            <w:r>
              <w:rPr>
                <w:noProof/>
                <w:webHidden/>
              </w:rPr>
              <w:fldChar w:fldCharType="separate"/>
            </w:r>
            <w:r>
              <w:rPr>
                <w:noProof/>
                <w:webHidden/>
              </w:rPr>
              <w:t>39</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531" w:history="1">
            <w:r w:rsidRPr="001A12E3">
              <w:rPr>
                <w:rStyle w:val="Hyperlink"/>
                <w:rFonts w:eastAsia="Times New Roman"/>
                <w:b/>
                <w:bCs/>
                <w:noProof/>
                <w:lang w:eastAsia="en-IN"/>
              </w:rPr>
              <w:t>High Level Requirements:-</w:t>
            </w:r>
            <w:r>
              <w:rPr>
                <w:noProof/>
                <w:webHidden/>
              </w:rPr>
              <w:tab/>
            </w:r>
            <w:r>
              <w:rPr>
                <w:noProof/>
                <w:webHidden/>
              </w:rPr>
              <w:fldChar w:fldCharType="begin"/>
            </w:r>
            <w:r>
              <w:rPr>
                <w:noProof/>
                <w:webHidden/>
              </w:rPr>
              <w:instrText xml:space="preserve"> PAGEREF _Toc96280531 \h </w:instrText>
            </w:r>
            <w:r>
              <w:rPr>
                <w:noProof/>
                <w:webHidden/>
              </w:rPr>
            </w:r>
            <w:r>
              <w:rPr>
                <w:noProof/>
                <w:webHidden/>
              </w:rPr>
              <w:fldChar w:fldCharType="separate"/>
            </w:r>
            <w:r>
              <w:rPr>
                <w:noProof/>
                <w:webHidden/>
              </w:rPr>
              <w:t>40</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532" w:history="1">
            <w:r w:rsidRPr="001A12E3">
              <w:rPr>
                <w:rStyle w:val="Hyperlink"/>
                <w:noProof/>
              </w:rPr>
              <w:t>Low Level Requirements:-</w:t>
            </w:r>
            <w:r>
              <w:rPr>
                <w:noProof/>
                <w:webHidden/>
              </w:rPr>
              <w:tab/>
            </w:r>
            <w:r>
              <w:rPr>
                <w:noProof/>
                <w:webHidden/>
              </w:rPr>
              <w:fldChar w:fldCharType="begin"/>
            </w:r>
            <w:r>
              <w:rPr>
                <w:noProof/>
                <w:webHidden/>
              </w:rPr>
              <w:instrText xml:space="preserve"> PAGEREF _Toc96280532 \h </w:instrText>
            </w:r>
            <w:r>
              <w:rPr>
                <w:noProof/>
                <w:webHidden/>
              </w:rPr>
            </w:r>
            <w:r>
              <w:rPr>
                <w:noProof/>
                <w:webHidden/>
              </w:rPr>
              <w:fldChar w:fldCharType="separate"/>
            </w:r>
            <w:r>
              <w:rPr>
                <w:noProof/>
                <w:webHidden/>
              </w:rPr>
              <w:t>40</w:t>
            </w:r>
            <w:r>
              <w:rPr>
                <w:noProof/>
                <w:webHidden/>
              </w:rPr>
              <w:fldChar w:fldCharType="end"/>
            </w:r>
          </w:hyperlink>
        </w:p>
        <w:p w:rsidR="00BC2D4D" w:rsidRDefault="00BC2D4D">
          <w:pPr>
            <w:pStyle w:val="TOC3"/>
            <w:tabs>
              <w:tab w:val="right" w:leader="dot" w:pos="9016"/>
            </w:tabs>
            <w:rPr>
              <w:rFonts w:cstheme="minorBidi"/>
              <w:noProof/>
              <w:lang w:val="en-IN" w:eastAsia="en-IN"/>
            </w:rPr>
          </w:pPr>
          <w:hyperlink w:anchor="_Toc96280533" w:history="1">
            <w:r w:rsidRPr="001A12E3">
              <w:rPr>
                <w:rStyle w:val="Hyperlink"/>
                <w:noProof/>
              </w:rPr>
              <w:t>Running the Simulation in ABS Mode</w:t>
            </w:r>
            <w:r>
              <w:rPr>
                <w:noProof/>
                <w:webHidden/>
              </w:rPr>
              <w:tab/>
            </w:r>
            <w:r>
              <w:rPr>
                <w:noProof/>
                <w:webHidden/>
              </w:rPr>
              <w:fldChar w:fldCharType="begin"/>
            </w:r>
            <w:r>
              <w:rPr>
                <w:noProof/>
                <w:webHidden/>
              </w:rPr>
              <w:instrText xml:space="preserve"> PAGEREF _Toc96280533 \h </w:instrText>
            </w:r>
            <w:r>
              <w:rPr>
                <w:noProof/>
                <w:webHidden/>
              </w:rPr>
            </w:r>
            <w:r>
              <w:rPr>
                <w:noProof/>
                <w:webHidden/>
              </w:rPr>
              <w:fldChar w:fldCharType="separate"/>
            </w:r>
            <w:r>
              <w:rPr>
                <w:noProof/>
                <w:webHidden/>
              </w:rPr>
              <w:t>42</w:t>
            </w:r>
            <w:r>
              <w:rPr>
                <w:noProof/>
                <w:webHidden/>
              </w:rPr>
              <w:fldChar w:fldCharType="end"/>
            </w:r>
          </w:hyperlink>
        </w:p>
        <w:p w:rsidR="00BC2D4D" w:rsidRDefault="00BC2D4D">
          <w:pPr>
            <w:pStyle w:val="TOC1"/>
            <w:tabs>
              <w:tab w:val="right" w:leader="dot" w:pos="9016"/>
            </w:tabs>
            <w:rPr>
              <w:rFonts w:asciiTheme="minorHAnsi" w:eastAsiaTheme="minorEastAsia" w:hAnsiTheme="minorHAnsi"/>
              <w:noProof/>
              <w:sz w:val="22"/>
              <w:lang w:eastAsia="en-IN"/>
            </w:rPr>
          </w:pPr>
          <w:hyperlink w:anchor="_Toc96280534" w:history="1">
            <w:r w:rsidRPr="001A12E3">
              <w:rPr>
                <w:rStyle w:val="Hyperlink"/>
                <w:noProof/>
              </w:rPr>
              <w:t>Mini project 6 – Wiper Control [Team]</w:t>
            </w:r>
            <w:r>
              <w:rPr>
                <w:noProof/>
                <w:webHidden/>
              </w:rPr>
              <w:tab/>
            </w:r>
            <w:r>
              <w:rPr>
                <w:noProof/>
                <w:webHidden/>
              </w:rPr>
              <w:fldChar w:fldCharType="begin"/>
            </w:r>
            <w:r>
              <w:rPr>
                <w:noProof/>
                <w:webHidden/>
              </w:rPr>
              <w:instrText xml:space="preserve"> PAGEREF _Toc96280534 \h </w:instrText>
            </w:r>
            <w:r>
              <w:rPr>
                <w:noProof/>
                <w:webHidden/>
              </w:rPr>
            </w:r>
            <w:r>
              <w:rPr>
                <w:noProof/>
                <w:webHidden/>
              </w:rPr>
              <w:fldChar w:fldCharType="separate"/>
            </w:r>
            <w:r>
              <w:rPr>
                <w:noProof/>
                <w:webHidden/>
              </w:rPr>
              <w:t>44</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535" w:history="1">
            <w:r w:rsidRPr="001A12E3">
              <w:rPr>
                <w:rStyle w:val="Hyperlink"/>
                <w:noProof/>
              </w:rPr>
              <w:t>Modules: - Mastering Microcontrollers with Embedded Driver Development Module</w:t>
            </w:r>
            <w:r>
              <w:rPr>
                <w:noProof/>
                <w:webHidden/>
              </w:rPr>
              <w:tab/>
            </w:r>
            <w:r>
              <w:rPr>
                <w:noProof/>
                <w:webHidden/>
              </w:rPr>
              <w:fldChar w:fldCharType="begin"/>
            </w:r>
            <w:r>
              <w:rPr>
                <w:noProof/>
                <w:webHidden/>
              </w:rPr>
              <w:instrText xml:space="preserve"> PAGEREF _Toc96280535 \h </w:instrText>
            </w:r>
            <w:r>
              <w:rPr>
                <w:noProof/>
                <w:webHidden/>
              </w:rPr>
            </w:r>
            <w:r>
              <w:rPr>
                <w:noProof/>
                <w:webHidden/>
              </w:rPr>
              <w:fldChar w:fldCharType="separate"/>
            </w:r>
            <w:r>
              <w:rPr>
                <w:noProof/>
                <w:webHidden/>
              </w:rPr>
              <w:t>44</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536" w:history="1">
            <w:r w:rsidRPr="001A12E3">
              <w:rPr>
                <w:rStyle w:val="Hyperlink"/>
                <w:noProof/>
              </w:rPr>
              <w:t>WIPER CONTROL SYSTEM</w:t>
            </w:r>
            <w:r>
              <w:rPr>
                <w:noProof/>
                <w:webHidden/>
              </w:rPr>
              <w:tab/>
            </w:r>
            <w:r>
              <w:rPr>
                <w:noProof/>
                <w:webHidden/>
              </w:rPr>
              <w:fldChar w:fldCharType="begin"/>
            </w:r>
            <w:r>
              <w:rPr>
                <w:noProof/>
                <w:webHidden/>
              </w:rPr>
              <w:instrText xml:space="preserve"> PAGEREF _Toc96280536 \h </w:instrText>
            </w:r>
            <w:r>
              <w:rPr>
                <w:noProof/>
                <w:webHidden/>
              </w:rPr>
            </w:r>
            <w:r>
              <w:rPr>
                <w:noProof/>
                <w:webHidden/>
              </w:rPr>
              <w:fldChar w:fldCharType="separate"/>
            </w:r>
            <w:r>
              <w:rPr>
                <w:noProof/>
                <w:webHidden/>
              </w:rPr>
              <w:t>44</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537" w:history="1">
            <w:r w:rsidRPr="001A12E3">
              <w:rPr>
                <w:rStyle w:val="Hyperlink"/>
                <w:noProof/>
              </w:rPr>
              <w:t>Introduction</w:t>
            </w:r>
            <w:r>
              <w:rPr>
                <w:noProof/>
                <w:webHidden/>
              </w:rPr>
              <w:tab/>
            </w:r>
            <w:r>
              <w:rPr>
                <w:noProof/>
                <w:webHidden/>
              </w:rPr>
              <w:fldChar w:fldCharType="begin"/>
            </w:r>
            <w:r>
              <w:rPr>
                <w:noProof/>
                <w:webHidden/>
              </w:rPr>
              <w:instrText xml:space="preserve"> PAGEREF _Toc96280537 \h </w:instrText>
            </w:r>
            <w:r>
              <w:rPr>
                <w:noProof/>
                <w:webHidden/>
              </w:rPr>
            </w:r>
            <w:r>
              <w:rPr>
                <w:noProof/>
                <w:webHidden/>
              </w:rPr>
              <w:fldChar w:fldCharType="separate"/>
            </w:r>
            <w:r>
              <w:rPr>
                <w:noProof/>
                <w:webHidden/>
              </w:rPr>
              <w:t>44</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538" w:history="1">
            <w:r w:rsidRPr="001A12E3">
              <w:rPr>
                <w:rStyle w:val="Hyperlink"/>
                <w:noProof/>
              </w:rPr>
              <w:t>Features</w:t>
            </w:r>
            <w:r>
              <w:rPr>
                <w:noProof/>
                <w:webHidden/>
              </w:rPr>
              <w:tab/>
            </w:r>
            <w:r>
              <w:rPr>
                <w:noProof/>
                <w:webHidden/>
              </w:rPr>
              <w:fldChar w:fldCharType="begin"/>
            </w:r>
            <w:r>
              <w:rPr>
                <w:noProof/>
                <w:webHidden/>
              </w:rPr>
              <w:instrText xml:space="preserve"> PAGEREF _Toc96280538 \h </w:instrText>
            </w:r>
            <w:r>
              <w:rPr>
                <w:noProof/>
                <w:webHidden/>
              </w:rPr>
            </w:r>
            <w:r>
              <w:rPr>
                <w:noProof/>
                <w:webHidden/>
              </w:rPr>
              <w:fldChar w:fldCharType="separate"/>
            </w:r>
            <w:r>
              <w:rPr>
                <w:noProof/>
                <w:webHidden/>
              </w:rPr>
              <w:t>44</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539" w:history="1">
            <w:r w:rsidRPr="001A12E3">
              <w:rPr>
                <w:rStyle w:val="Hyperlink"/>
                <w:noProof/>
              </w:rPr>
              <w:t>State of Art</w:t>
            </w:r>
            <w:r>
              <w:rPr>
                <w:noProof/>
                <w:webHidden/>
              </w:rPr>
              <w:tab/>
            </w:r>
            <w:r>
              <w:rPr>
                <w:noProof/>
                <w:webHidden/>
              </w:rPr>
              <w:fldChar w:fldCharType="begin"/>
            </w:r>
            <w:r>
              <w:rPr>
                <w:noProof/>
                <w:webHidden/>
              </w:rPr>
              <w:instrText xml:space="preserve"> PAGEREF _Toc96280539 \h </w:instrText>
            </w:r>
            <w:r>
              <w:rPr>
                <w:noProof/>
                <w:webHidden/>
              </w:rPr>
            </w:r>
            <w:r>
              <w:rPr>
                <w:noProof/>
                <w:webHidden/>
              </w:rPr>
              <w:fldChar w:fldCharType="separate"/>
            </w:r>
            <w:r>
              <w:rPr>
                <w:noProof/>
                <w:webHidden/>
              </w:rPr>
              <w:t>45</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540" w:history="1">
            <w:r w:rsidRPr="001A12E3">
              <w:rPr>
                <w:rStyle w:val="Hyperlink"/>
                <w:noProof/>
              </w:rPr>
              <w:t>SWOT Analysis</w:t>
            </w:r>
            <w:r>
              <w:rPr>
                <w:noProof/>
                <w:webHidden/>
              </w:rPr>
              <w:tab/>
            </w:r>
            <w:r>
              <w:rPr>
                <w:noProof/>
                <w:webHidden/>
              </w:rPr>
              <w:fldChar w:fldCharType="begin"/>
            </w:r>
            <w:r>
              <w:rPr>
                <w:noProof/>
                <w:webHidden/>
              </w:rPr>
              <w:instrText xml:space="preserve"> PAGEREF _Toc96280540 \h </w:instrText>
            </w:r>
            <w:r>
              <w:rPr>
                <w:noProof/>
                <w:webHidden/>
              </w:rPr>
            </w:r>
            <w:r>
              <w:rPr>
                <w:noProof/>
                <w:webHidden/>
              </w:rPr>
              <w:fldChar w:fldCharType="separate"/>
            </w:r>
            <w:r>
              <w:rPr>
                <w:noProof/>
                <w:webHidden/>
              </w:rPr>
              <w:t>45</w:t>
            </w:r>
            <w:r>
              <w:rPr>
                <w:noProof/>
                <w:webHidden/>
              </w:rPr>
              <w:fldChar w:fldCharType="end"/>
            </w:r>
          </w:hyperlink>
        </w:p>
        <w:p w:rsidR="00BC2D4D" w:rsidRDefault="00BC2D4D">
          <w:pPr>
            <w:pStyle w:val="TOC1"/>
            <w:tabs>
              <w:tab w:val="right" w:leader="dot" w:pos="9016"/>
            </w:tabs>
            <w:rPr>
              <w:rFonts w:asciiTheme="minorHAnsi" w:eastAsiaTheme="minorEastAsia" w:hAnsiTheme="minorHAnsi"/>
              <w:noProof/>
              <w:sz w:val="22"/>
              <w:lang w:eastAsia="en-IN"/>
            </w:rPr>
          </w:pPr>
          <w:hyperlink w:anchor="_Toc96280541" w:history="1">
            <w:r w:rsidRPr="001A12E3">
              <w:rPr>
                <w:rStyle w:val="Hyperlink"/>
                <w:noProof/>
              </w:rPr>
              <w:t>Strength</w:t>
            </w:r>
            <w:r>
              <w:rPr>
                <w:noProof/>
                <w:webHidden/>
              </w:rPr>
              <w:tab/>
            </w:r>
            <w:r>
              <w:rPr>
                <w:noProof/>
                <w:webHidden/>
              </w:rPr>
              <w:fldChar w:fldCharType="begin"/>
            </w:r>
            <w:r>
              <w:rPr>
                <w:noProof/>
                <w:webHidden/>
              </w:rPr>
              <w:instrText xml:space="preserve"> PAGEREF _Toc96280541 \h </w:instrText>
            </w:r>
            <w:r>
              <w:rPr>
                <w:noProof/>
                <w:webHidden/>
              </w:rPr>
            </w:r>
            <w:r>
              <w:rPr>
                <w:noProof/>
                <w:webHidden/>
              </w:rPr>
              <w:fldChar w:fldCharType="separate"/>
            </w:r>
            <w:r>
              <w:rPr>
                <w:noProof/>
                <w:webHidden/>
              </w:rPr>
              <w:t>45</w:t>
            </w:r>
            <w:r>
              <w:rPr>
                <w:noProof/>
                <w:webHidden/>
              </w:rPr>
              <w:fldChar w:fldCharType="end"/>
            </w:r>
          </w:hyperlink>
        </w:p>
        <w:p w:rsidR="00BC2D4D" w:rsidRDefault="00BC2D4D">
          <w:pPr>
            <w:pStyle w:val="TOC1"/>
            <w:tabs>
              <w:tab w:val="right" w:leader="dot" w:pos="9016"/>
            </w:tabs>
            <w:rPr>
              <w:rFonts w:asciiTheme="minorHAnsi" w:eastAsiaTheme="minorEastAsia" w:hAnsiTheme="minorHAnsi"/>
              <w:noProof/>
              <w:sz w:val="22"/>
              <w:lang w:eastAsia="en-IN"/>
            </w:rPr>
          </w:pPr>
          <w:hyperlink w:anchor="_Toc96280542" w:history="1">
            <w:r w:rsidRPr="001A12E3">
              <w:rPr>
                <w:rStyle w:val="Hyperlink"/>
                <w:noProof/>
              </w:rPr>
              <w:t>Weakness</w:t>
            </w:r>
            <w:r>
              <w:rPr>
                <w:noProof/>
                <w:webHidden/>
              </w:rPr>
              <w:tab/>
            </w:r>
            <w:r>
              <w:rPr>
                <w:noProof/>
                <w:webHidden/>
              </w:rPr>
              <w:fldChar w:fldCharType="begin"/>
            </w:r>
            <w:r>
              <w:rPr>
                <w:noProof/>
                <w:webHidden/>
              </w:rPr>
              <w:instrText xml:space="preserve"> PAGEREF _Toc96280542 \h </w:instrText>
            </w:r>
            <w:r>
              <w:rPr>
                <w:noProof/>
                <w:webHidden/>
              </w:rPr>
            </w:r>
            <w:r>
              <w:rPr>
                <w:noProof/>
                <w:webHidden/>
              </w:rPr>
              <w:fldChar w:fldCharType="separate"/>
            </w:r>
            <w:r>
              <w:rPr>
                <w:noProof/>
                <w:webHidden/>
              </w:rPr>
              <w:t>45</w:t>
            </w:r>
            <w:r>
              <w:rPr>
                <w:noProof/>
                <w:webHidden/>
              </w:rPr>
              <w:fldChar w:fldCharType="end"/>
            </w:r>
          </w:hyperlink>
        </w:p>
        <w:p w:rsidR="00BC2D4D" w:rsidRDefault="00BC2D4D">
          <w:pPr>
            <w:pStyle w:val="TOC1"/>
            <w:tabs>
              <w:tab w:val="right" w:leader="dot" w:pos="9016"/>
            </w:tabs>
            <w:rPr>
              <w:rFonts w:asciiTheme="minorHAnsi" w:eastAsiaTheme="minorEastAsia" w:hAnsiTheme="minorHAnsi"/>
              <w:noProof/>
              <w:sz w:val="22"/>
              <w:lang w:eastAsia="en-IN"/>
            </w:rPr>
          </w:pPr>
          <w:hyperlink w:anchor="_Toc96280543" w:history="1">
            <w:r w:rsidRPr="001A12E3">
              <w:rPr>
                <w:rStyle w:val="Hyperlink"/>
                <w:noProof/>
              </w:rPr>
              <w:t>Opportunities</w:t>
            </w:r>
            <w:r>
              <w:rPr>
                <w:noProof/>
                <w:webHidden/>
              </w:rPr>
              <w:tab/>
            </w:r>
            <w:r>
              <w:rPr>
                <w:noProof/>
                <w:webHidden/>
              </w:rPr>
              <w:fldChar w:fldCharType="begin"/>
            </w:r>
            <w:r>
              <w:rPr>
                <w:noProof/>
                <w:webHidden/>
              </w:rPr>
              <w:instrText xml:space="preserve"> PAGEREF _Toc96280543 \h </w:instrText>
            </w:r>
            <w:r>
              <w:rPr>
                <w:noProof/>
                <w:webHidden/>
              </w:rPr>
            </w:r>
            <w:r>
              <w:rPr>
                <w:noProof/>
                <w:webHidden/>
              </w:rPr>
              <w:fldChar w:fldCharType="separate"/>
            </w:r>
            <w:r>
              <w:rPr>
                <w:noProof/>
                <w:webHidden/>
              </w:rPr>
              <w:t>45</w:t>
            </w:r>
            <w:r>
              <w:rPr>
                <w:noProof/>
                <w:webHidden/>
              </w:rPr>
              <w:fldChar w:fldCharType="end"/>
            </w:r>
          </w:hyperlink>
        </w:p>
        <w:p w:rsidR="00BC2D4D" w:rsidRDefault="00BC2D4D">
          <w:pPr>
            <w:pStyle w:val="TOC1"/>
            <w:tabs>
              <w:tab w:val="right" w:leader="dot" w:pos="9016"/>
            </w:tabs>
            <w:rPr>
              <w:rFonts w:asciiTheme="minorHAnsi" w:eastAsiaTheme="minorEastAsia" w:hAnsiTheme="minorHAnsi"/>
              <w:noProof/>
              <w:sz w:val="22"/>
              <w:lang w:eastAsia="en-IN"/>
            </w:rPr>
          </w:pPr>
          <w:hyperlink w:anchor="_Toc96280544" w:history="1">
            <w:r w:rsidRPr="001A12E3">
              <w:rPr>
                <w:rStyle w:val="Hyperlink"/>
                <w:noProof/>
              </w:rPr>
              <w:t>Threats</w:t>
            </w:r>
            <w:r>
              <w:rPr>
                <w:noProof/>
                <w:webHidden/>
              </w:rPr>
              <w:tab/>
            </w:r>
            <w:r>
              <w:rPr>
                <w:noProof/>
                <w:webHidden/>
              </w:rPr>
              <w:fldChar w:fldCharType="begin"/>
            </w:r>
            <w:r>
              <w:rPr>
                <w:noProof/>
                <w:webHidden/>
              </w:rPr>
              <w:instrText xml:space="preserve"> PAGEREF _Toc96280544 \h </w:instrText>
            </w:r>
            <w:r>
              <w:rPr>
                <w:noProof/>
                <w:webHidden/>
              </w:rPr>
            </w:r>
            <w:r>
              <w:rPr>
                <w:noProof/>
                <w:webHidden/>
              </w:rPr>
              <w:fldChar w:fldCharType="separate"/>
            </w:r>
            <w:r>
              <w:rPr>
                <w:noProof/>
                <w:webHidden/>
              </w:rPr>
              <w:t>46</w:t>
            </w:r>
            <w:r>
              <w:rPr>
                <w:noProof/>
                <w:webHidden/>
              </w:rPr>
              <w:fldChar w:fldCharType="end"/>
            </w:r>
          </w:hyperlink>
        </w:p>
        <w:p w:rsidR="00BC2D4D" w:rsidRDefault="00BC2D4D">
          <w:pPr>
            <w:pStyle w:val="TOC1"/>
            <w:tabs>
              <w:tab w:val="right" w:leader="dot" w:pos="9016"/>
            </w:tabs>
            <w:rPr>
              <w:rFonts w:asciiTheme="minorHAnsi" w:eastAsiaTheme="minorEastAsia" w:hAnsiTheme="minorHAnsi"/>
              <w:noProof/>
              <w:sz w:val="22"/>
              <w:lang w:eastAsia="en-IN"/>
            </w:rPr>
          </w:pPr>
          <w:hyperlink w:anchor="_Toc96280545" w:history="1">
            <w:r w:rsidRPr="001A12E3">
              <w:rPr>
                <w:rStyle w:val="Hyperlink"/>
                <w:noProof/>
              </w:rPr>
              <w:t>4W 1H:</w:t>
            </w:r>
            <w:r>
              <w:rPr>
                <w:noProof/>
                <w:webHidden/>
              </w:rPr>
              <w:tab/>
            </w:r>
            <w:r>
              <w:rPr>
                <w:noProof/>
                <w:webHidden/>
              </w:rPr>
              <w:fldChar w:fldCharType="begin"/>
            </w:r>
            <w:r>
              <w:rPr>
                <w:noProof/>
                <w:webHidden/>
              </w:rPr>
              <w:instrText xml:space="preserve"> PAGEREF _Toc96280545 \h </w:instrText>
            </w:r>
            <w:r>
              <w:rPr>
                <w:noProof/>
                <w:webHidden/>
              </w:rPr>
            </w:r>
            <w:r>
              <w:rPr>
                <w:noProof/>
                <w:webHidden/>
              </w:rPr>
              <w:fldChar w:fldCharType="separate"/>
            </w:r>
            <w:r>
              <w:rPr>
                <w:noProof/>
                <w:webHidden/>
              </w:rPr>
              <w:t>46</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546" w:history="1">
            <w:r w:rsidRPr="001A12E3">
              <w:rPr>
                <w:rStyle w:val="Hyperlink"/>
                <w:noProof/>
              </w:rPr>
              <w:t>Who:</w:t>
            </w:r>
            <w:r>
              <w:rPr>
                <w:noProof/>
                <w:webHidden/>
              </w:rPr>
              <w:tab/>
            </w:r>
            <w:r>
              <w:rPr>
                <w:noProof/>
                <w:webHidden/>
              </w:rPr>
              <w:fldChar w:fldCharType="begin"/>
            </w:r>
            <w:r>
              <w:rPr>
                <w:noProof/>
                <w:webHidden/>
              </w:rPr>
              <w:instrText xml:space="preserve"> PAGEREF _Toc96280546 \h </w:instrText>
            </w:r>
            <w:r>
              <w:rPr>
                <w:noProof/>
                <w:webHidden/>
              </w:rPr>
            </w:r>
            <w:r>
              <w:rPr>
                <w:noProof/>
                <w:webHidden/>
              </w:rPr>
              <w:fldChar w:fldCharType="separate"/>
            </w:r>
            <w:r>
              <w:rPr>
                <w:noProof/>
                <w:webHidden/>
              </w:rPr>
              <w:t>46</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547" w:history="1">
            <w:r w:rsidRPr="001A12E3">
              <w:rPr>
                <w:rStyle w:val="Hyperlink"/>
                <w:noProof/>
              </w:rPr>
              <w:t>What:</w:t>
            </w:r>
            <w:r>
              <w:rPr>
                <w:noProof/>
                <w:webHidden/>
              </w:rPr>
              <w:tab/>
            </w:r>
            <w:r>
              <w:rPr>
                <w:noProof/>
                <w:webHidden/>
              </w:rPr>
              <w:fldChar w:fldCharType="begin"/>
            </w:r>
            <w:r>
              <w:rPr>
                <w:noProof/>
                <w:webHidden/>
              </w:rPr>
              <w:instrText xml:space="preserve"> PAGEREF _Toc96280547 \h </w:instrText>
            </w:r>
            <w:r>
              <w:rPr>
                <w:noProof/>
                <w:webHidden/>
              </w:rPr>
            </w:r>
            <w:r>
              <w:rPr>
                <w:noProof/>
                <w:webHidden/>
              </w:rPr>
              <w:fldChar w:fldCharType="separate"/>
            </w:r>
            <w:r>
              <w:rPr>
                <w:noProof/>
                <w:webHidden/>
              </w:rPr>
              <w:t>46</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548" w:history="1">
            <w:r w:rsidRPr="001A12E3">
              <w:rPr>
                <w:rStyle w:val="Hyperlink"/>
                <w:noProof/>
              </w:rPr>
              <w:t>Where:</w:t>
            </w:r>
            <w:r>
              <w:rPr>
                <w:noProof/>
                <w:webHidden/>
              </w:rPr>
              <w:tab/>
            </w:r>
            <w:r>
              <w:rPr>
                <w:noProof/>
                <w:webHidden/>
              </w:rPr>
              <w:fldChar w:fldCharType="begin"/>
            </w:r>
            <w:r>
              <w:rPr>
                <w:noProof/>
                <w:webHidden/>
              </w:rPr>
              <w:instrText xml:space="preserve"> PAGEREF _Toc96280548 \h </w:instrText>
            </w:r>
            <w:r>
              <w:rPr>
                <w:noProof/>
                <w:webHidden/>
              </w:rPr>
            </w:r>
            <w:r>
              <w:rPr>
                <w:noProof/>
                <w:webHidden/>
              </w:rPr>
              <w:fldChar w:fldCharType="separate"/>
            </w:r>
            <w:r>
              <w:rPr>
                <w:noProof/>
                <w:webHidden/>
              </w:rPr>
              <w:t>46</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549" w:history="1">
            <w:r w:rsidRPr="001A12E3">
              <w:rPr>
                <w:rStyle w:val="Hyperlink"/>
                <w:noProof/>
              </w:rPr>
              <w:t>When:</w:t>
            </w:r>
            <w:r>
              <w:rPr>
                <w:noProof/>
                <w:webHidden/>
              </w:rPr>
              <w:tab/>
            </w:r>
            <w:r>
              <w:rPr>
                <w:noProof/>
                <w:webHidden/>
              </w:rPr>
              <w:fldChar w:fldCharType="begin"/>
            </w:r>
            <w:r>
              <w:rPr>
                <w:noProof/>
                <w:webHidden/>
              </w:rPr>
              <w:instrText xml:space="preserve"> PAGEREF _Toc96280549 \h </w:instrText>
            </w:r>
            <w:r>
              <w:rPr>
                <w:noProof/>
                <w:webHidden/>
              </w:rPr>
            </w:r>
            <w:r>
              <w:rPr>
                <w:noProof/>
                <w:webHidden/>
              </w:rPr>
              <w:fldChar w:fldCharType="separate"/>
            </w:r>
            <w:r>
              <w:rPr>
                <w:noProof/>
                <w:webHidden/>
              </w:rPr>
              <w:t>46</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550" w:history="1">
            <w:r w:rsidRPr="001A12E3">
              <w:rPr>
                <w:rStyle w:val="Hyperlink"/>
                <w:noProof/>
              </w:rPr>
              <w:t>How:</w:t>
            </w:r>
            <w:r>
              <w:rPr>
                <w:noProof/>
                <w:webHidden/>
              </w:rPr>
              <w:tab/>
            </w:r>
            <w:r>
              <w:rPr>
                <w:noProof/>
                <w:webHidden/>
              </w:rPr>
              <w:fldChar w:fldCharType="begin"/>
            </w:r>
            <w:r>
              <w:rPr>
                <w:noProof/>
                <w:webHidden/>
              </w:rPr>
              <w:instrText xml:space="preserve"> PAGEREF _Toc96280550 \h </w:instrText>
            </w:r>
            <w:r>
              <w:rPr>
                <w:noProof/>
                <w:webHidden/>
              </w:rPr>
            </w:r>
            <w:r>
              <w:rPr>
                <w:noProof/>
                <w:webHidden/>
              </w:rPr>
              <w:fldChar w:fldCharType="separate"/>
            </w:r>
            <w:r>
              <w:rPr>
                <w:noProof/>
                <w:webHidden/>
              </w:rPr>
              <w:t>47</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551" w:history="1">
            <w:r w:rsidRPr="001A12E3">
              <w:rPr>
                <w:rStyle w:val="Hyperlink"/>
                <w:noProof/>
              </w:rPr>
              <w:t>BLOCK DIAGRAM</w:t>
            </w:r>
            <w:r>
              <w:rPr>
                <w:noProof/>
                <w:webHidden/>
              </w:rPr>
              <w:tab/>
            </w:r>
            <w:r>
              <w:rPr>
                <w:noProof/>
                <w:webHidden/>
              </w:rPr>
              <w:fldChar w:fldCharType="begin"/>
            </w:r>
            <w:r>
              <w:rPr>
                <w:noProof/>
                <w:webHidden/>
              </w:rPr>
              <w:instrText xml:space="preserve"> PAGEREF _Toc96280551 \h </w:instrText>
            </w:r>
            <w:r>
              <w:rPr>
                <w:noProof/>
                <w:webHidden/>
              </w:rPr>
            </w:r>
            <w:r>
              <w:rPr>
                <w:noProof/>
                <w:webHidden/>
              </w:rPr>
              <w:fldChar w:fldCharType="separate"/>
            </w:r>
            <w:r>
              <w:rPr>
                <w:noProof/>
                <w:webHidden/>
              </w:rPr>
              <w:t>47</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552" w:history="1">
            <w:r w:rsidRPr="001A12E3">
              <w:rPr>
                <w:rStyle w:val="Hyperlink"/>
                <w:noProof/>
              </w:rPr>
              <w:t>FLOW CHART</w:t>
            </w:r>
            <w:r>
              <w:rPr>
                <w:noProof/>
                <w:webHidden/>
              </w:rPr>
              <w:tab/>
            </w:r>
            <w:r>
              <w:rPr>
                <w:noProof/>
                <w:webHidden/>
              </w:rPr>
              <w:fldChar w:fldCharType="begin"/>
            </w:r>
            <w:r>
              <w:rPr>
                <w:noProof/>
                <w:webHidden/>
              </w:rPr>
              <w:instrText xml:space="preserve"> PAGEREF _Toc96280552 \h </w:instrText>
            </w:r>
            <w:r>
              <w:rPr>
                <w:noProof/>
                <w:webHidden/>
              </w:rPr>
            </w:r>
            <w:r>
              <w:rPr>
                <w:noProof/>
                <w:webHidden/>
              </w:rPr>
              <w:fldChar w:fldCharType="separate"/>
            </w:r>
            <w:r>
              <w:rPr>
                <w:noProof/>
                <w:webHidden/>
              </w:rPr>
              <w:t>48</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553" w:history="1">
            <w:r w:rsidRPr="001A12E3">
              <w:rPr>
                <w:rStyle w:val="Hyperlink"/>
                <w:noProof/>
              </w:rPr>
              <w:t>CASE STUDY</w:t>
            </w:r>
            <w:r>
              <w:rPr>
                <w:noProof/>
                <w:webHidden/>
              </w:rPr>
              <w:tab/>
            </w:r>
            <w:r>
              <w:rPr>
                <w:noProof/>
                <w:webHidden/>
              </w:rPr>
              <w:fldChar w:fldCharType="begin"/>
            </w:r>
            <w:r>
              <w:rPr>
                <w:noProof/>
                <w:webHidden/>
              </w:rPr>
              <w:instrText xml:space="preserve"> PAGEREF _Toc96280553 \h </w:instrText>
            </w:r>
            <w:r>
              <w:rPr>
                <w:noProof/>
                <w:webHidden/>
              </w:rPr>
            </w:r>
            <w:r>
              <w:rPr>
                <w:noProof/>
                <w:webHidden/>
              </w:rPr>
              <w:fldChar w:fldCharType="separate"/>
            </w:r>
            <w:r>
              <w:rPr>
                <w:noProof/>
                <w:webHidden/>
              </w:rPr>
              <w:t>49</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554" w:history="1">
            <w:r w:rsidRPr="001A12E3">
              <w:rPr>
                <w:rStyle w:val="Hyperlink"/>
                <w:noProof/>
              </w:rPr>
              <w:t>STATE FLOW</w:t>
            </w:r>
            <w:r>
              <w:rPr>
                <w:noProof/>
                <w:webHidden/>
              </w:rPr>
              <w:tab/>
            </w:r>
            <w:r>
              <w:rPr>
                <w:noProof/>
                <w:webHidden/>
              </w:rPr>
              <w:fldChar w:fldCharType="begin"/>
            </w:r>
            <w:r>
              <w:rPr>
                <w:noProof/>
                <w:webHidden/>
              </w:rPr>
              <w:instrText xml:space="preserve"> PAGEREF _Toc96280554 \h </w:instrText>
            </w:r>
            <w:r>
              <w:rPr>
                <w:noProof/>
                <w:webHidden/>
              </w:rPr>
            </w:r>
            <w:r>
              <w:rPr>
                <w:noProof/>
                <w:webHidden/>
              </w:rPr>
              <w:fldChar w:fldCharType="separate"/>
            </w:r>
            <w:r>
              <w:rPr>
                <w:noProof/>
                <w:webHidden/>
              </w:rPr>
              <w:t>50</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555" w:history="1">
            <w:r w:rsidRPr="001A12E3">
              <w:rPr>
                <w:rStyle w:val="Hyperlink"/>
                <w:noProof/>
              </w:rPr>
              <w:t>SYSTEM DESIGNS</w:t>
            </w:r>
            <w:r>
              <w:rPr>
                <w:noProof/>
                <w:webHidden/>
              </w:rPr>
              <w:tab/>
            </w:r>
            <w:r>
              <w:rPr>
                <w:noProof/>
                <w:webHidden/>
              </w:rPr>
              <w:fldChar w:fldCharType="begin"/>
            </w:r>
            <w:r>
              <w:rPr>
                <w:noProof/>
                <w:webHidden/>
              </w:rPr>
              <w:instrText xml:space="preserve"> PAGEREF _Toc96280555 \h </w:instrText>
            </w:r>
            <w:r>
              <w:rPr>
                <w:noProof/>
                <w:webHidden/>
              </w:rPr>
            </w:r>
            <w:r>
              <w:rPr>
                <w:noProof/>
                <w:webHidden/>
              </w:rPr>
              <w:fldChar w:fldCharType="separate"/>
            </w:r>
            <w:r>
              <w:rPr>
                <w:noProof/>
                <w:webHidden/>
              </w:rPr>
              <w:t>51</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556" w:history="1">
            <w:r w:rsidRPr="001A12E3">
              <w:rPr>
                <w:rStyle w:val="Hyperlink"/>
                <w:noProof/>
              </w:rPr>
              <w:t>High Level Requirements</w:t>
            </w:r>
            <w:r>
              <w:rPr>
                <w:noProof/>
                <w:webHidden/>
              </w:rPr>
              <w:tab/>
            </w:r>
            <w:r>
              <w:rPr>
                <w:noProof/>
                <w:webHidden/>
              </w:rPr>
              <w:fldChar w:fldCharType="begin"/>
            </w:r>
            <w:r>
              <w:rPr>
                <w:noProof/>
                <w:webHidden/>
              </w:rPr>
              <w:instrText xml:space="preserve"> PAGEREF _Toc96280556 \h </w:instrText>
            </w:r>
            <w:r>
              <w:rPr>
                <w:noProof/>
                <w:webHidden/>
              </w:rPr>
            </w:r>
            <w:r>
              <w:rPr>
                <w:noProof/>
                <w:webHidden/>
              </w:rPr>
              <w:fldChar w:fldCharType="separate"/>
            </w:r>
            <w:r>
              <w:rPr>
                <w:noProof/>
                <w:webHidden/>
              </w:rPr>
              <w:t>51</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557" w:history="1">
            <w:r w:rsidRPr="001A12E3">
              <w:rPr>
                <w:rStyle w:val="Hyperlink"/>
                <w:noProof/>
              </w:rPr>
              <w:t>Low Level Requirements</w:t>
            </w:r>
            <w:r>
              <w:rPr>
                <w:noProof/>
                <w:webHidden/>
              </w:rPr>
              <w:tab/>
            </w:r>
            <w:r>
              <w:rPr>
                <w:noProof/>
                <w:webHidden/>
              </w:rPr>
              <w:fldChar w:fldCharType="begin"/>
            </w:r>
            <w:r>
              <w:rPr>
                <w:noProof/>
                <w:webHidden/>
              </w:rPr>
              <w:instrText xml:space="preserve"> PAGEREF _Toc96280557 \h </w:instrText>
            </w:r>
            <w:r>
              <w:rPr>
                <w:noProof/>
                <w:webHidden/>
              </w:rPr>
            </w:r>
            <w:r>
              <w:rPr>
                <w:noProof/>
                <w:webHidden/>
              </w:rPr>
              <w:fldChar w:fldCharType="separate"/>
            </w:r>
            <w:r>
              <w:rPr>
                <w:noProof/>
                <w:webHidden/>
              </w:rPr>
              <w:t>52</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558" w:history="1">
            <w:r w:rsidRPr="001A12E3">
              <w:rPr>
                <w:rStyle w:val="Hyperlink"/>
                <w:noProof/>
              </w:rPr>
              <w:t>Implementation and Summary</w:t>
            </w:r>
            <w:r>
              <w:rPr>
                <w:noProof/>
                <w:webHidden/>
              </w:rPr>
              <w:tab/>
            </w:r>
            <w:r>
              <w:rPr>
                <w:noProof/>
                <w:webHidden/>
              </w:rPr>
              <w:fldChar w:fldCharType="begin"/>
            </w:r>
            <w:r>
              <w:rPr>
                <w:noProof/>
                <w:webHidden/>
              </w:rPr>
              <w:instrText xml:space="preserve"> PAGEREF _Toc96280558 \h </w:instrText>
            </w:r>
            <w:r>
              <w:rPr>
                <w:noProof/>
                <w:webHidden/>
              </w:rPr>
            </w:r>
            <w:r>
              <w:rPr>
                <w:noProof/>
                <w:webHidden/>
              </w:rPr>
              <w:fldChar w:fldCharType="separate"/>
            </w:r>
            <w:r>
              <w:rPr>
                <w:noProof/>
                <w:webHidden/>
              </w:rPr>
              <w:t>53</w:t>
            </w:r>
            <w:r>
              <w:rPr>
                <w:noProof/>
                <w:webHidden/>
              </w:rPr>
              <w:fldChar w:fldCharType="end"/>
            </w:r>
          </w:hyperlink>
        </w:p>
        <w:p w:rsidR="00BC2D4D" w:rsidRDefault="00BC2D4D">
          <w:pPr>
            <w:pStyle w:val="TOC3"/>
            <w:tabs>
              <w:tab w:val="right" w:leader="dot" w:pos="9016"/>
            </w:tabs>
            <w:rPr>
              <w:rFonts w:cstheme="minorBidi"/>
              <w:noProof/>
              <w:lang w:val="en-IN" w:eastAsia="en-IN"/>
            </w:rPr>
          </w:pPr>
          <w:hyperlink w:anchor="_Toc96280559" w:history="1">
            <w:r w:rsidRPr="001A12E3">
              <w:rPr>
                <w:rStyle w:val="Hyperlink"/>
                <w:noProof/>
              </w:rPr>
              <w:t>Git Link:</w:t>
            </w:r>
            <w:r>
              <w:rPr>
                <w:noProof/>
                <w:webHidden/>
              </w:rPr>
              <w:tab/>
            </w:r>
            <w:r>
              <w:rPr>
                <w:noProof/>
                <w:webHidden/>
              </w:rPr>
              <w:fldChar w:fldCharType="begin"/>
            </w:r>
            <w:r>
              <w:rPr>
                <w:noProof/>
                <w:webHidden/>
              </w:rPr>
              <w:instrText xml:space="preserve"> PAGEREF _Toc96280559 \h </w:instrText>
            </w:r>
            <w:r>
              <w:rPr>
                <w:noProof/>
                <w:webHidden/>
              </w:rPr>
            </w:r>
            <w:r>
              <w:rPr>
                <w:noProof/>
                <w:webHidden/>
              </w:rPr>
              <w:fldChar w:fldCharType="separate"/>
            </w:r>
            <w:r>
              <w:rPr>
                <w:noProof/>
                <w:webHidden/>
              </w:rPr>
              <w:t>53</w:t>
            </w:r>
            <w:r>
              <w:rPr>
                <w:noProof/>
                <w:webHidden/>
              </w:rPr>
              <w:fldChar w:fldCharType="end"/>
            </w:r>
          </w:hyperlink>
        </w:p>
        <w:p w:rsidR="00BC2D4D" w:rsidRDefault="00BC2D4D">
          <w:pPr>
            <w:pStyle w:val="TOC3"/>
            <w:tabs>
              <w:tab w:val="right" w:leader="dot" w:pos="9016"/>
            </w:tabs>
            <w:rPr>
              <w:rFonts w:cstheme="minorBidi"/>
              <w:noProof/>
              <w:lang w:val="en-IN" w:eastAsia="en-IN"/>
            </w:rPr>
          </w:pPr>
          <w:hyperlink w:anchor="_Toc96280560" w:history="1">
            <w:r w:rsidRPr="001A12E3">
              <w:rPr>
                <w:rStyle w:val="Hyperlink"/>
                <w:noProof/>
              </w:rPr>
              <w:t>Individual Contribution and Highlights</w:t>
            </w:r>
            <w:r>
              <w:rPr>
                <w:noProof/>
                <w:webHidden/>
              </w:rPr>
              <w:tab/>
            </w:r>
            <w:r>
              <w:rPr>
                <w:noProof/>
                <w:webHidden/>
              </w:rPr>
              <w:fldChar w:fldCharType="begin"/>
            </w:r>
            <w:r>
              <w:rPr>
                <w:noProof/>
                <w:webHidden/>
              </w:rPr>
              <w:instrText xml:space="preserve"> PAGEREF _Toc96280560 \h </w:instrText>
            </w:r>
            <w:r>
              <w:rPr>
                <w:noProof/>
                <w:webHidden/>
              </w:rPr>
            </w:r>
            <w:r>
              <w:rPr>
                <w:noProof/>
                <w:webHidden/>
              </w:rPr>
              <w:fldChar w:fldCharType="separate"/>
            </w:r>
            <w:r>
              <w:rPr>
                <w:noProof/>
                <w:webHidden/>
              </w:rPr>
              <w:t>53</w:t>
            </w:r>
            <w:r>
              <w:rPr>
                <w:noProof/>
                <w:webHidden/>
              </w:rPr>
              <w:fldChar w:fldCharType="end"/>
            </w:r>
          </w:hyperlink>
        </w:p>
        <w:p w:rsidR="00BC2D4D" w:rsidRDefault="00BC2D4D">
          <w:pPr>
            <w:pStyle w:val="TOC1"/>
            <w:tabs>
              <w:tab w:val="right" w:leader="dot" w:pos="9016"/>
            </w:tabs>
            <w:rPr>
              <w:rFonts w:asciiTheme="minorHAnsi" w:eastAsiaTheme="minorEastAsia" w:hAnsiTheme="minorHAnsi"/>
              <w:noProof/>
              <w:sz w:val="22"/>
              <w:lang w:eastAsia="en-IN"/>
            </w:rPr>
          </w:pPr>
          <w:hyperlink w:anchor="_Toc96280561" w:history="1">
            <w:r w:rsidRPr="001A12E3">
              <w:rPr>
                <w:rStyle w:val="Hyperlink"/>
                <w:noProof/>
              </w:rPr>
              <w:t>Mini project 7 – Ford Project [Team]</w:t>
            </w:r>
            <w:r>
              <w:rPr>
                <w:noProof/>
                <w:webHidden/>
              </w:rPr>
              <w:tab/>
            </w:r>
            <w:r>
              <w:rPr>
                <w:noProof/>
                <w:webHidden/>
              </w:rPr>
              <w:fldChar w:fldCharType="begin"/>
            </w:r>
            <w:r>
              <w:rPr>
                <w:noProof/>
                <w:webHidden/>
              </w:rPr>
              <w:instrText xml:space="preserve"> PAGEREF _Toc96280561 \h </w:instrText>
            </w:r>
            <w:r>
              <w:rPr>
                <w:noProof/>
                <w:webHidden/>
              </w:rPr>
            </w:r>
            <w:r>
              <w:rPr>
                <w:noProof/>
                <w:webHidden/>
              </w:rPr>
              <w:fldChar w:fldCharType="separate"/>
            </w:r>
            <w:r>
              <w:rPr>
                <w:noProof/>
                <w:webHidden/>
              </w:rPr>
              <w:t>54</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562" w:history="1">
            <w:r w:rsidRPr="001A12E3">
              <w:rPr>
                <w:rStyle w:val="Hyperlink"/>
                <w:noProof/>
              </w:rPr>
              <w:t>Modules: - Automotive Systems</w:t>
            </w:r>
            <w:r>
              <w:rPr>
                <w:noProof/>
                <w:webHidden/>
              </w:rPr>
              <w:tab/>
            </w:r>
            <w:r>
              <w:rPr>
                <w:noProof/>
                <w:webHidden/>
              </w:rPr>
              <w:fldChar w:fldCharType="begin"/>
            </w:r>
            <w:r>
              <w:rPr>
                <w:noProof/>
                <w:webHidden/>
              </w:rPr>
              <w:instrText xml:space="preserve"> PAGEREF _Toc96280562 \h </w:instrText>
            </w:r>
            <w:r>
              <w:rPr>
                <w:noProof/>
                <w:webHidden/>
              </w:rPr>
            </w:r>
            <w:r>
              <w:rPr>
                <w:noProof/>
                <w:webHidden/>
              </w:rPr>
              <w:fldChar w:fldCharType="separate"/>
            </w:r>
            <w:r>
              <w:rPr>
                <w:noProof/>
                <w:webHidden/>
              </w:rPr>
              <w:t>54</w:t>
            </w:r>
            <w:r>
              <w:rPr>
                <w:noProof/>
                <w:webHidden/>
              </w:rPr>
              <w:fldChar w:fldCharType="end"/>
            </w:r>
          </w:hyperlink>
        </w:p>
        <w:p w:rsidR="00BC2D4D" w:rsidRDefault="00BC2D4D">
          <w:pPr>
            <w:pStyle w:val="TOC3"/>
            <w:tabs>
              <w:tab w:val="right" w:leader="dot" w:pos="9016"/>
            </w:tabs>
            <w:rPr>
              <w:rFonts w:cstheme="minorBidi"/>
              <w:noProof/>
              <w:lang w:val="en-IN" w:eastAsia="en-IN"/>
            </w:rPr>
          </w:pPr>
          <w:hyperlink w:anchor="_Toc96280563" w:history="1">
            <w:r w:rsidRPr="001A12E3">
              <w:rPr>
                <w:rStyle w:val="Hyperlink"/>
                <w:noProof/>
              </w:rPr>
              <w:t>Requirements</w:t>
            </w:r>
            <w:r>
              <w:rPr>
                <w:noProof/>
                <w:webHidden/>
              </w:rPr>
              <w:tab/>
            </w:r>
            <w:r>
              <w:rPr>
                <w:noProof/>
                <w:webHidden/>
              </w:rPr>
              <w:fldChar w:fldCharType="begin"/>
            </w:r>
            <w:r>
              <w:rPr>
                <w:noProof/>
                <w:webHidden/>
              </w:rPr>
              <w:instrText xml:space="preserve"> PAGEREF _Toc96280563 \h </w:instrText>
            </w:r>
            <w:r>
              <w:rPr>
                <w:noProof/>
                <w:webHidden/>
              </w:rPr>
            </w:r>
            <w:r>
              <w:rPr>
                <w:noProof/>
                <w:webHidden/>
              </w:rPr>
              <w:fldChar w:fldCharType="separate"/>
            </w:r>
            <w:r>
              <w:rPr>
                <w:noProof/>
                <w:webHidden/>
              </w:rPr>
              <w:t>54</w:t>
            </w:r>
            <w:r>
              <w:rPr>
                <w:noProof/>
                <w:webHidden/>
              </w:rPr>
              <w:fldChar w:fldCharType="end"/>
            </w:r>
          </w:hyperlink>
        </w:p>
        <w:p w:rsidR="00BC2D4D" w:rsidRDefault="00BC2D4D">
          <w:pPr>
            <w:pStyle w:val="TOC1"/>
            <w:tabs>
              <w:tab w:val="right" w:leader="dot" w:pos="9016"/>
            </w:tabs>
            <w:rPr>
              <w:rFonts w:asciiTheme="minorHAnsi" w:eastAsiaTheme="minorEastAsia" w:hAnsiTheme="minorHAnsi"/>
              <w:noProof/>
              <w:sz w:val="22"/>
              <w:lang w:eastAsia="en-IN"/>
            </w:rPr>
          </w:pPr>
          <w:hyperlink w:anchor="_Toc96280564" w:history="1">
            <w:r w:rsidRPr="001A12E3">
              <w:rPr>
                <w:rStyle w:val="Hyperlink"/>
                <w:noProof/>
              </w:rPr>
              <w:t>Ford Aspire</w:t>
            </w:r>
            <w:r>
              <w:rPr>
                <w:noProof/>
                <w:webHidden/>
              </w:rPr>
              <w:tab/>
            </w:r>
            <w:r>
              <w:rPr>
                <w:noProof/>
                <w:webHidden/>
              </w:rPr>
              <w:fldChar w:fldCharType="begin"/>
            </w:r>
            <w:r>
              <w:rPr>
                <w:noProof/>
                <w:webHidden/>
              </w:rPr>
              <w:instrText xml:space="preserve"> PAGEREF _Toc96280564 \h </w:instrText>
            </w:r>
            <w:r>
              <w:rPr>
                <w:noProof/>
                <w:webHidden/>
              </w:rPr>
            </w:r>
            <w:r>
              <w:rPr>
                <w:noProof/>
                <w:webHidden/>
              </w:rPr>
              <w:fldChar w:fldCharType="separate"/>
            </w:r>
            <w:r>
              <w:rPr>
                <w:noProof/>
                <w:webHidden/>
              </w:rPr>
              <w:t>54</w:t>
            </w:r>
            <w:r>
              <w:rPr>
                <w:noProof/>
                <w:webHidden/>
              </w:rPr>
              <w:fldChar w:fldCharType="end"/>
            </w:r>
          </w:hyperlink>
        </w:p>
        <w:p w:rsidR="00BC2D4D" w:rsidRDefault="00BC2D4D">
          <w:pPr>
            <w:pStyle w:val="TOC1"/>
            <w:tabs>
              <w:tab w:val="right" w:leader="dot" w:pos="9016"/>
            </w:tabs>
            <w:rPr>
              <w:rFonts w:asciiTheme="minorHAnsi" w:eastAsiaTheme="minorEastAsia" w:hAnsiTheme="minorHAnsi"/>
              <w:noProof/>
              <w:sz w:val="22"/>
              <w:lang w:eastAsia="en-IN"/>
            </w:rPr>
          </w:pPr>
          <w:hyperlink w:anchor="_Toc96280565" w:history="1">
            <w:r w:rsidRPr="001A12E3">
              <w:rPr>
                <w:rStyle w:val="Hyperlink"/>
                <w:noProof/>
              </w:rPr>
              <w:t>Body Control Module</w:t>
            </w:r>
            <w:r>
              <w:rPr>
                <w:noProof/>
                <w:webHidden/>
              </w:rPr>
              <w:tab/>
            </w:r>
            <w:r>
              <w:rPr>
                <w:noProof/>
                <w:webHidden/>
              </w:rPr>
              <w:fldChar w:fldCharType="begin"/>
            </w:r>
            <w:r>
              <w:rPr>
                <w:noProof/>
                <w:webHidden/>
              </w:rPr>
              <w:instrText xml:space="preserve"> PAGEREF _Toc96280565 \h </w:instrText>
            </w:r>
            <w:r>
              <w:rPr>
                <w:noProof/>
                <w:webHidden/>
              </w:rPr>
            </w:r>
            <w:r>
              <w:rPr>
                <w:noProof/>
                <w:webHidden/>
              </w:rPr>
              <w:fldChar w:fldCharType="separate"/>
            </w:r>
            <w:r>
              <w:rPr>
                <w:noProof/>
                <w:webHidden/>
              </w:rPr>
              <w:t>54</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566" w:history="1">
            <w:r w:rsidRPr="001A12E3">
              <w:rPr>
                <w:rStyle w:val="Hyperlink"/>
                <w:noProof/>
              </w:rPr>
              <w:t>Features:</w:t>
            </w:r>
            <w:r>
              <w:rPr>
                <w:noProof/>
                <w:webHidden/>
              </w:rPr>
              <w:tab/>
            </w:r>
            <w:r>
              <w:rPr>
                <w:noProof/>
                <w:webHidden/>
              </w:rPr>
              <w:fldChar w:fldCharType="begin"/>
            </w:r>
            <w:r>
              <w:rPr>
                <w:noProof/>
                <w:webHidden/>
              </w:rPr>
              <w:instrText xml:space="preserve"> PAGEREF _Toc96280566 \h </w:instrText>
            </w:r>
            <w:r>
              <w:rPr>
                <w:noProof/>
                <w:webHidden/>
              </w:rPr>
            </w:r>
            <w:r>
              <w:rPr>
                <w:noProof/>
                <w:webHidden/>
              </w:rPr>
              <w:fldChar w:fldCharType="separate"/>
            </w:r>
            <w:r>
              <w:rPr>
                <w:noProof/>
                <w:webHidden/>
              </w:rPr>
              <w:t>54</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567" w:history="1">
            <w:r w:rsidRPr="001A12E3">
              <w:rPr>
                <w:rStyle w:val="Hyperlink"/>
                <w:noProof/>
              </w:rPr>
              <w:t>Introduction</w:t>
            </w:r>
            <w:r>
              <w:rPr>
                <w:noProof/>
                <w:webHidden/>
              </w:rPr>
              <w:tab/>
            </w:r>
            <w:r>
              <w:rPr>
                <w:noProof/>
                <w:webHidden/>
              </w:rPr>
              <w:fldChar w:fldCharType="begin"/>
            </w:r>
            <w:r>
              <w:rPr>
                <w:noProof/>
                <w:webHidden/>
              </w:rPr>
              <w:instrText xml:space="preserve"> PAGEREF _Toc96280567 \h </w:instrText>
            </w:r>
            <w:r>
              <w:rPr>
                <w:noProof/>
                <w:webHidden/>
              </w:rPr>
            </w:r>
            <w:r>
              <w:rPr>
                <w:noProof/>
                <w:webHidden/>
              </w:rPr>
              <w:fldChar w:fldCharType="separate"/>
            </w:r>
            <w:r>
              <w:rPr>
                <w:noProof/>
                <w:webHidden/>
              </w:rPr>
              <w:t>55</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568" w:history="1">
            <w:r w:rsidRPr="001A12E3">
              <w:rPr>
                <w:rStyle w:val="Hyperlink"/>
                <w:noProof/>
              </w:rPr>
              <w:t>4W's 1H</w:t>
            </w:r>
            <w:r>
              <w:rPr>
                <w:noProof/>
                <w:webHidden/>
              </w:rPr>
              <w:tab/>
            </w:r>
            <w:r>
              <w:rPr>
                <w:noProof/>
                <w:webHidden/>
              </w:rPr>
              <w:fldChar w:fldCharType="begin"/>
            </w:r>
            <w:r>
              <w:rPr>
                <w:noProof/>
                <w:webHidden/>
              </w:rPr>
              <w:instrText xml:space="preserve"> PAGEREF _Toc96280568 \h </w:instrText>
            </w:r>
            <w:r>
              <w:rPr>
                <w:noProof/>
                <w:webHidden/>
              </w:rPr>
            </w:r>
            <w:r>
              <w:rPr>
                <w:noProof/>
                <w:webHidden/>
              </w:rPr>
              <w:fldChar w:fldCharType="separate"/>
            </w:r>
            <w:r>
              <w:rPr>
                <w:noProof/>
                <w:webHidden/>
              </w:rPr>
              <w:t>55</w:t>
            </w:r>
            <w:r>
              <w:rPr>
                <w:noProof/>
                <w:webHidden/>
              </w:rPr>
              <w:fldChar w:fldCharType="end"/>
            </w:r>
          </w:hyperlink>
        </w:p>
        <w:p w:rsidR="00BC2D4D" w:rsidRDefault="00BC2D4D">
          <w:pPr>
            <w:pStyle w:val="TOC3"/>
            <w:tabs>
              <w:tab w:val="right" w:leader="dot" w:pos="9016"/>
            </w:tabs>
            <w:rPr>
              <w:rFonts w:cstheme="minorBidi"/>
              <w:noProof/>
              <w:lang w:val="en-IN" w:eastAsia="en-IN"/>
            </w:rPr>
          </w:pPr>
          <w:hyperlink w:anchor="_Toc96280569" w:history="1">
            <w:r w:rsidRPr="001A12E3">
              <w:rPr>
                <w:rStyle w:val="Hyperlink"/>
                <w:noProof/>
              </w:rPr>
              <w:t>WHAT:</w:t>
            </w:r>
            <w:r>
              <w:rPr>
                <w:noProof/>
                <w:webHidden/>
              </w:rPr>
              <w:tab/>
            </w:r>
            <w:r>
              <w:rPr>
                <w:noProof/>
                <w:webHidden/>
              </w:rPr>
              <w:fldChar w:fldCharType="begin"/>
            </w:r>
            <w:r>
              <w:rPr>
                <w:noProof/>
                <w:webHidden/>
              </w:rPr>
              <w:instrText xml:space="preserve"> PAGEREF _Toc96280569 \h </w:instrText>
            </w:r>
            <w:r>
              <w:rPr>
                <w:noProof/>
                <w:webHidden/>
              </w:rPr>
            </w:r>
            <w:r>
              <w:rPr>
                <w:noProof/>
                <w:webHidden/>
              </w:rPr>
              <w:fldChar w:fldCharType="separate"/>
            </w:r>
            <w:r>
              <w:rPr>
                <w:noProof/>
                <w:webHidden/>
              </w:rPr>
              <w:t>55</w:t>
            </w:r>
            <w:r>
              <w:rPr>
                <w:noProof/>
                <w:webHidden/>
              </w:rPr>
              <w:fldChar w:fldCharType="end"/>
            </w:r>
          </w:hyperlink>
        </w:p>
        <w:p w:rsidR="00BC2D4D" w:rsidRDefault="00BC2D4D">
          <w:pPr>
            <w:pStyle w:val="TOC3"/>
            <w:tabs>
              <w:tab w:val="right" w:leader="dot" w:pos="9016"/>
            </w:tabs>
            <w:rPr>
              <w:rFonts w:cstheme="minorBidi"/>
              <w:noProof/>
              <w:lang w:val="en-IN" w:eastAsia="en-IN"/>
            </w:rPr>
          </w:pPr>
          <w:hyperlink w:anchor="_Toc96280570" w:history="1">
            <w:r w:rsidRPr="001A12E3">
              <w:rPr>
                <w:rStyle w:val="Hyperlink"/>
                <w:noProof/>
              </w:rPr>
              <w:t>WHERE:</w:t>
            </w:r>
            <w:r>
              <w:rPr>
                <w:noProof/>
                <w:webHidden/>
              </w:rPr>
              <w:tab/>
            </w:r>
            <w:r>
              <w:rPr>
                <w:noProof/>
                <w:webHidden/>
              </w:rPr>
              <w:fldChar w:fldCharType="begin"/>
            </w:r>
            <w:r>
              <w:rPr>
                <w:noProof/>
                <w:webHidden/>
              </w:rPr>
              <w:instrText xml:space="preserve"> PAGEREF _Toc96280570 \h </w:instrText>
            </w:r>
            <w:r>
              <w:rPr>
                <w:noProof/>
                <w:webHidden/>
              </w:rPr>
            </w:r>
            <w:r>
              <w:rPr>
                <w:noProof/>
                <w:webHidden/>
              </w:rPr>
              <w:fldChar w:fldCharType="separate"/>
            </w:r>
            <w:r>
              <w:rPr>
                <w:noProof/>
                <w:webHidden/>
              </w:rPr>
              <w:t>55</w:t>
            </w:r>
            <w:r>
              <w:rPr>
                <w:noProof/>
                <w:webHidden/>
              </w:rPr>
              <w:fldChar w:fldCharType="end"/>
            </w:r>
          </w:hyperlink>
        </w:p>
        <w:p w:rsidR="00BC2D4D" w:rsidRDefault="00BC2D4D">
          <w:pPr>
            <w:pStyle w:val="TOC3"/>
            <w:tabs>
              <w:tab w:val="right" w:leader="dot" w:pos="9016"/>
            </w:tabs>
            <w:rPr>
              <w:rFonts w:cstheme="minorBidi"/>
              <w:noProof/>
              <w:lang w:val="en-IN" w:eastAsia="en-IN"/>
            </w:rPr>
          </w:pPr>
          <w:hyperlink w:anchor="_Toc96280571" w:history="1">
            <w:r w:rsidRPr="001A12E3">
              <w:rPr>
                <w:rStyle w:val="Hyperlink"/>
                <w:noProof/>
              </w:rPr>
              <w:t>WHEN:</w:t>
            </w:r>
            <w:r>
              <w:rPr>
                <w:noProof/>
                <w:webHidden/>
              </w:rPr>
              <w:tab/>
            </w:r>
            <w:r>
              <w:rPr>
                <w:noProof/>
                <w:webHidden/>
              </w:rPr>
              <w:fldChar w:fldCharType="begin"/>
            </w:r>
            <w:r>
              <w:rPr>
                <w:noProof/>
                <w:webHidden/>
              </w:rPr>
              <w:instrText xml:space="preserve"> PAGEREF _Toc96280571 \h </w:instrText>
            </w:r>
            <w:r>
              <w:rPr>
                <w:noProof/>
                <w:webHidden/>
              </w:rPr>
            </w:r>
            <w:r>
              <w:rPr>
                <w:noProof/>
                <w:webHidden/>
              </w:rPr>
              <w:fldChar w:fldCharType="separate"/>
            </w:r>
            <w:r>
              <w:rPr>
                <w:noProof/>
                <w:webHidden/>
              </w:rPr>
              <w:t>55</w:t>
            </w:r>
            <w:r>
              <w:rPr>
                <w:noProof/>
                <w:webHidden/>
              </w:rPr>
              <w:fldChar w:fldCharType="end"/>
            </w:r>
          </w:hyperlink>
        </w:p>
        <w:p w:rsidR="00BC2D4D" w:rsidRDefault="00BC2D4D">
          <w:pPr>
            <w:pStyle w:val="TOC3"/>
            <w:tabs>
              <w:tab w:val="right" w:leader="dot" w:pos="9016"/>
            </w:tabs>
            <w:rPr>
              <w:rFonts w:cstheme="minorBidi"/>
              <w:noProof/>
              <w:lang w:val="en-IN" w:eastAsia="en-IN"/>
            </w:rPr>
          </w:pPr>
          <w:hyperlink w:anchor="_Toc96280572" w:history="1">
            <w:r w:rsidRPr="001A12E3">
              <w:rPr>
                <w:rStyle w:val="Hyperlink"/>
                <w:noProof/>
              </w:rPr>
              <w:t>WHY:</w:t>
            </w:r>
            <w:r>
              <w:rPr>
                <w:noProof/>
                <w:webHidden/>
              </w:rPr>
              <w:tab/>
            </w:r>
            <w:r>
              <w:rPr>
                <w:noProof/>
                <w:webHidden/>
              </w:rPr>
              <w:fldChar w:fldCharType="begin"/>
            </w:r>
            <w:r>
              <w:rPr>
                <w:noProof/>
                <w:webHidden/>
              </w:rPr>
              <w:instrText xml:space="preserve"> PAGEREF _Toc96280572 \h </w:instrText>
            </w:r>
            <w:r>
              <w:rPr>
                <w:noProof/>
                <w:webHidden/>
              </w:rPr>
            </w:r>
            <w:r>
              <w:rPr>
                <w:noProof/>
                <w:webHidden/>
              </w:rPr>
              <w:fldChar w:fldCharType="separate"/>
            </w:r>
            <w:r>
              <w:rPr>
                <w:noProof/>
                <w:webHidden/>
              </w:rPr>
              <w:t>56</w:t>
            </w:r>
            <w:r>
              <w:rPr>
                <w:noProof/>
                <w:webHidden/>
              </w:rPr>
              <w:fldChar w:fldCharType="end"/>
            </w:r>
          </w:hyperlink>
        </w:p>
        <w:p w:rsidR="00BC2D4D" w:rsidRDefault="00BC2D4D">
          <w:pPr>
            <w:pStyle w:val="TOC3"/>
            <w:tabs>
              <w:tab w:val="right" w:leader="dot" w:pos="9016"/>
            </w:tabs>
            <w:rPr>
              <w:rFonts w:cstheme="minorBidi"/>
              <w:noProof/>
              <w:lang w:val="en-IN" w:eastAsia="en-IN"/>
            </w:rPr>
          </w:pPr>
          <w:hyperlink w:anchor="_Toc96280573" w:history="1">
            <w:r w:rsidRPr="001A12E3">
              <w:rPr>
                <w:rStyle w:val="Hyperlink"/>
                <w:noProof/>
              </w:rPr>
              <w:t>How:-</w:t>
            </w:r>
            <w:r>
              <w:rPr>
                <w:noProof/>
                <w:webHidden/>
              </w:rPr>
              <w:tab/>
            </w:r>
            <w:r>
              <w:rPr>
                <w:noProof/>
                <w:webHidden/>
              </w:rPr>
              <w:fldChar w:fldCharType="begin"/>
            </w:r>
            <w:r>
              <w:rPr>
                <w:noProof/>
                <w:webHidden/>
              </w:rPr>
              <w:instrText xml:space="preserve"> PAGEREF _Toc96280573 \h </w:instrText>
            </w:r>
            <w:r>
              <w:rPr>
                <w:noProof/>
                <w:webHidden/>
              </w:rPr>
            </w:r>
            <w:r>
              <w:rPr>
                <w:noProof/>
                <w:webHidden/>
              </w:rPr>
              <w:fldChar w:fldCharType="separate"/>
            </w:r>
            <w:r>
              <w:rPr>
                <w:noProof/>
                <w:webHidden/>
              </w:rPr>
              <w:t>56</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574" w:history="1">
            <w:r w:rsidRPr="001A12E3">
              <w:rPr>
                <w:rStyle w:val="Hyperlink"/>
                <w:noProof/>
              </w:rPr>
              <w:t>High Level Requirement:-</w:t>
            </w:r>
            <w:r>
              <w:rPr>
                <w:noProof/>
                <w:webHidden/>
              </w:rPr>
              <w:tab/>
            </w:r>
            <w:r>
              <w:rPr>
                <w:noProof/>
                <w:webHidden/>
              </w:rPr>
              <w:fldChar w:fldCharType="begin"/>
            </w:r>
            <w:r>
              <w:rPr>
                <w:noProof/>
                <w:webHidden/>
              </w:rPr>
              <w:instrText xml:space="preserve"> PAGEREF _Toc96280574 \h </w:instrText>
            </w:r>
            <w:r>
              <w:rPr>
                <w:noProof/>
                <w:webHidden/>
              </w:rPr>
            </w:r>
            <w:r>
              <w:rPr>
                <w:noProof/>
                <w:webHidden/>
              </w:rPr>
              <w:fldChar w:fldCharType="separate"/>
            </w:r>
            <w:r>
              <w:rPr>
                <w:noProof/>
                <w:webHidden/>
              </w:rPr>
              <w:t>56</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575" w:history="1">
            <w:r w:rsidRPr="001A12E3">
              <w:rPr>
                <w:rStyle w:val="Hyperlink"/>
                <w:noProof/>
              </w:rPr>
              <w:t>Design</w:t>
            </w:r>
            <w:r>
              <w:rPr>
                <w:noProof/>
                <w:webHidden/>
              </w:rPr>
              <w:tab/>
            </w:r>
            <w:r>
              <w:rPr>
                <w:noProof/>
                <w:webHidden/>
              </w:rPr>
              <w:fldChar w:fldCharType="begin"/>
            </w:r>
            <w:r>
              <w:rPr>
                <w:noProof/>
                <w:webHidden/>
              </w:rPr>
              <w:instrText xml:space="preserve"> PAGEREF _Toc96280575 \h </w:instrText>
            </w:r>
            <w:r>
              <w:rPr>
                <w:noProof/>
                <w:webHidden/>
              </w:rPr>
            </w:r>
            <w:r>
              <w:rPr>
                <w:noProof/>
                <w:webHidden/>
              </w:rPr>
              <w:fldChar w:fldCharType="separate"/>
            </w:r>
            <w:r>
              <w:rPr>
                <w:noProof/>
                <w:webHidden/>
              </w:rPr>
              <w:t>57</w:t>
            </w:r>
            <w:r>
              <w:rPr>
                <w:noProof/>
                <w:webHidden/>
              </w:rPr>
              <w:fldChar w:fldCharType="end"/>
            </w:r>
          </w:hyperlink>
        </w:p>
        <w:p w:rsidR="00BC2D4D" w:rsidRDefault="00BC2D4D">
          <w:pPr>
            <w:pStyle w:val="TOC1"/>
            <w:tabs>
              <w:tab w:val="right" w:leader="dot" w:pos="9016"/>
            </w:tabs>
            <w:rPr>
              <w:rFonts w:asciiTheme="minorHAnsi" w:eastAsiaTheme="minorEastAsia" w:hAnsiTheme="minorHAnsi"/>
              <w:noProof/>
              <w:sz w:val="22"/>
              <w:lang w:eastAsia="en-IN"/>
            </w:rPr>
          </w:pPr>
          <w:hyperlink w:anchor="_Toc96280576" w:history="1">
            <w:r w:rsidRPr="001A12E3">
              <w:rPr>
                <w:rStyle w:val="Hyperlink"/>
                <w:noProof/>
              </w:rPr>
              <w:t>Body Control Module</w:t>
            </w:r>
            <w:r>
              <w:rPr>
                <w:noProof/>
                <w:webHidden/>
              </w:rPr>
              <w:tab/>
            </w:r>
            <w:r>
              <w:rPr>
                <w:noProof/>
                <w:webHidden/>
              </w:rPr>
              <w:fldChar w:fldCharType="begin"/>
            </w:r>
            <w:r>
              <w:rPr>
                <w:noProof/>
                <w:webHidden/>
              </w:rPr>
              <w:instrText xml:space="preserve"> PAGEREF _Toc96280576 \h </w:instrText>
            </w:r>
            <w:r>
              <w:rPr>
                <w:noProof/>
                <w:webHidden/>
              </w:rPr>
            </w:r>
            <w:r>
              <w:rPr>
                <w:noProof/>
                <w:webHidden/>
              </w:rPr>
              <w:fldChar w:fldCharType="separate"/>
            </w:r>
            <w:r>
              <w:rPr>
                <w:noProof/>
                <w:webHidden/>
              </w:rPr>
              <w:t>57</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577" w:history="1">
            <w:r w:rsidRPr="001A12E3">
              <w:rPr>
                <w:rStyle w:val="Hyperlink"/>
                <w:noProof/>
              </w:rPr>
              <w:t>Interior Light Control</w:t>
            </w:r>
            <w:r>
              <w:rPr>
                <w:noProof/>
                <w:webHidden/>
              </w:rPr>
              <w:tab/>
            </w:r>
            <w:r>
              <w:rPr>
                <w:noProof/>
                <w:webHidden/>
              </w:rPr>
              <w:fldChar w:fldCharType="begin"/>
            </w:r>
            <w:r>
              <w:rPr>
                <w:noProof/>
                <w:webHidden/>
              </w:rPr>
              <w:instrText xml:space="preserve"> PAGEREF _Toc96280577 \h </w:instrText>
            </w:r>
            <w:r>
              <w:rPr>
                <w:noProof/>
                <w:webHidden/>
              </w:rPr>
            </w:r>
            <w:r>
              <w:rPr>
                <w:noProof/>
                <w:webHidden/>
              </w:rPr>
              <w:fldChar w:fldCharType="separate"/>
            </w:r>
            <w:r>
              <w:rPr>
                <w:noProof/>
                <w:webHidden/>
              </w:rPr>
              <w:t>58</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578" w:history="1">
            <w:r w:rsidRPr="001A12E3">
              <w:rPr>
                <w:rStyle w:val="Hyperlink"/>
                <w:noProof/>
              </w:rPr>
              <w:t>Implementation and Summary</w:t>
            </w:r>
            <w:r>
              <w:rPr>
                <w:noProof/>
                <w:webHidden/>
              </w:rPr>
              <w:tab/>
            </w:r>
            <w:r>
              <w:rPr>
                <w:noProof/>
                <w:webHidden/>
              </w:rPr>
              <w:fldChar w:fldCharType="begin"/>
            </w:r>
            <w:r>
              <w:rPr>
                <w:noProof/>
                <w:webHidden/>
              </w:rPr>
              <w:instrText xml:space="preserve"> PAGEREF _Toc96280578 \h </w:instrText>
            </w:r>
            <w:r>
              <w:rPr>
                <w:noProof/>
                <w:webHidden/>
              </w:rPr>
            </w:r>
            <w:r>
              <w:rPr>
                <w:noProof/>
                <w:webHidden/>
              </w:rPr>
              <w:fldChar w:fldCharType="separate"/>
            </w:r>
            <w:r>
              <w:rPr>
                <w:noProof/>
                <w:webHidden/>
              </w:rPr>
              <w:t>58</w:t>
            </w:r>
            <w:r>
              <w:rPr>
                <w:noProof/>
                <w:webHidden/>
              </w:rPr>
              <w:fldChar w:fldCharType="end"/>
            </w:r>
          </w:hyperlink>
        </w:p>
        <w:p w:rsidR="00BC2D4D" w:rsidRDefault="00BC2D4D">
          <w:pPr>
            <w:pStyle w:val="TOC3"/>
            <w:tabs>
              <w:tab w:val="right" w:leader="dot" w:pos="9016"/>
            </w:tabs>
            <w:rPr>
              <w:rFonts w:cstheme="minorBidi"/>
              <w:noProof/>
              <w:lang w:val="en-IN" w:eastAsia="en-IN"/>
            </w:rPr>
          </w:pPr>
          <w:hyperlink w:anchor="_Toc96280579" w:history="1">
            <w:r w:rsidRPr="001A12E3">
              <w:rPr>
                <w:rStyle w:val="Hyperlink"/>
                <w:noProof/>
              </w:rPr>
              <w:t>Git Link:</w:t>
            </w:r>
            <w:r>
              <w:rPr>
                <w:noProof/>
                <w:webHidden/>
              </w:rPr>
              <w:tab/>
            </w:r>
            <w:r>
              <w:rPr>
                <w:noProof/>
                <w:webHidden/>
              </w:rPr>
              <w:fldChar w:fldCharType="begin"/>
            </w:r>
            <w:r>
              <w:rPr>
                <w:noProof/>
                <w:webHidden/>
              </w:rPr>
              <w:instrText xml:space="preserve"> PAGEREF _Toc96280579 \h </w:instrText>
            </w:r>
            <w:r>
              <w:rPr>
                <w:noProof/>
                <w:webHidden/>
              </w:rPr>
            </w:r>
            <w:r>
              <w:rPr>
                <w:noProof/>
                <w:webHidden/>
              </w:rPr>
              <w:fldChar w:fldCharType="separate"/>
            </w:r>
            <w:r>
              <w:rPr>
                <w:noProof/>
                <w:webHidden/>
              </w:rPr>
              <w:t>58</w:t>
            </w:r>
            <w:r>
              <w:rPr>
                <w:noProof/>
                <w:webHidden/>
              </w:rPr>
              <w:fldChar w:fldCharType="end"/>
            </w:r>
          </w:hyperlink>
        </w:p>
        <w:p w:rsidR="00BC2D4D" w:rsidRDefault="00BC2D4D">
          <w:pPr>
            <w:pStyle w:val="TOC3"/>
            <w:tabs>
              <w:tab w:val="right" w:leader="dot" w:pos="9016"/>
            </w:tabs>
            <w:rPr>
              <w:rFonts w:cstheme="minorBidi"/>
              <w:noProof/>
              <w:lang w:val="en-IN" w:eastAsia="en-IN"/>
            </w:rPr>
          </w:pPr>
          <w:hyperlink w:anchor="_Toc96280580" w:history="1">
            <w:r w:rsidRPr="001A12E3">
              <w:rPr>
                <w:rStyle w:val="Hyperlink"/>
                <w:noProof/>
              </w:rPr>
              <w:t>Individual Contribution and Highlights</w:t>
            </w:r>
            <w:r>
              <w:rPr>
                <w:noProof/>
                <w:webHidden/>
              </w:rPr>
              <w:tab/>
            </w:r>
            <w:r>
              <w:rPr>
                <w:noProof/>
                <w:webHidden/>
              </w:rPr>
              <w:fldChar w:fldCharType="begin"/>
            </w:r>
            <w:r>
              <w:rPr>
                <w:noProof/>
                <w:webHidden/>
              </w:rPr>
              <w:instrText xml:space="preserve"> PAGEREF _Toc96280580 \h </w:instrText>
            </w:r>
            <w:r>
              <w:rPr>
                <w:noProof/>
                <w:webHidden/>
              </w:rPr>
            </w:r>
            <w:r>
              <w:rPr>
                <w:noProof/>
                <w:webHidden/>
              </w:rPr>
              <w:fldChar w:fldCharType="separate"/>
            </w:r>
            <w:r>
              <w:rPr>
                <w:noProof/>
                <w:webHidden/>
              </w:rPr>
              <w:t>58</w:t>
            </w:r>
            <w:r>
              <w:rPr>
                <w:noProof/>
                <w:webHidden/>
              </w:rPr>
              <w:fldChar w:fldCharType="end"/>
            </w:r>
          </w:hyperlink>
        </w:p>
        <w:p w:rsidR="00BC2D4D" w:rsidRDefault="00BC2D4D">
          <w:pPr>
            <w:pStyle w:val="TOC1"/>
            <w:tabs>
              <w:tab w:val="right" w:leader="dot" w:pos="9016"/>
            </w:tabs>
            <w:rPr>
              <w:rFonts w:asciiTheme="minorHAnsi" w:eastAsiaTheme="minorEastAsia" w:hAnsiTheme="minorHAnsi"/>
              <w:noProof/>
              <w:sz w:val="22"/>
              <w:lang w:eastAsia="en-IN"/>
            </w:rPr>
          </w:pPr>
          <w:hyperlink w:anchor="_Toc96280581" w:history="1">
            <w:r w:rsidRPr="001A12E3">
              <w:rPr>
                <w:rStyle w:val="Hyperlink"/>
                <w:noProof/>
              </w:rPr>
              <w:t>Mini project 8 – EV Truck [Team]</w:t>
            </w:r>
            <w:r>
              <w:rPr>
                <w:noProof/>
                <w:webHidden/>
              </w:rPr>
              <w:tab/>
            </w:r>
            <w:r>
              <w:rPr>
                <w:noProof/>
                <w:webHidden/>
              </w:rPr>
              <w:fldChar w:fldCharType="begin"/>
            </w:r>
            <w:r>
              <w:rPr>
                <w:noProof/>
                <w:webHidden/>
              </w:rPr>
              <w:instrText xml:space="preserve"> PAGEREF _Toc96280581 \h </w:instrText>
            </w:r>
            <w:r>
              <w:rPr>
                <w:noProof/>
                <w:webHidden/>
              </w:rPr>
            </w:r>
            <w:r>
              <w:rPr>
                <w:noProof/>
                <w:webHidden/>
              </w:rPr>
              <w:fldChar w:fldCharType="separate"/>
            </w:r>
            <w:r>
              <w:rPr>
                <w:noProof/>
                <w:webHidden/>
              </w:rPr>
              <w:t>59</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582" w:history="1">
            <w:r w:rsidRPr="001A12E3">
              <w:rPr>
                <w:rStyle w:val="Hyperlink"/>
                <w:noProof/>
              </w:rPr>
              <w:t>Module: - Applied Control Systems and Vehicle Dynamics</w:t>
            </w:r>
            <w:r>
              <w:rPr>
                <w:noProof/>
                <w:webHidden/>
              </w:rPr>
              <w:tab/>
            </w:r>
            <w:r>
              <w:rPr>
                <w:noProof/>
                <w:webHidden/>
              </w:rPr>
              <w:fldChar w:fldCharType="begin"/>
            </w:r>
            <w:r>
              <w:rPr>
                <w:noProof/>
                <w:webHidden/>
              </w:rPr>
              <w:instrText xml:space="preserve"> PAGEREF _Toc96280582 \h </w:instrText>
            </w:r>
            <w:r>
              <w:rPr>
                <w:noProof/>
                <w:webHidden/>
              </w:rPr>
            </w:r>
            <w:r>
              <w:rPr>
                <w:noProof/>
                <w:webHidden/>
              </w:rPr>
              <w:fldChar w:fldCharType="separate"/>
            </w:r>
            <w:r>
              <w:rPr>
                <w:noProof/>
                <w:webHidden/>
              </w:rPr>
              <w:t>59</w:t>
            </w:r>
            <w:r>
              <w:rPr>
                <w:noProof/>
                <w:webHidden/>
              </w:rPr>
              <w:fldChar w:fldCharType="end"/>
            </w:r>
          </w:hyperlink>
        </w:p>
        <w:p w:rsidR="00BC2D4D" w:rsidRDefault="00BC2D4D">
          <w:pPr>
            <w:pStyle w:val="TOC1"/>
            <w:tabs>
              <w:tab w:val="right" w:leader="dot" w:pos="9016"/>
            </w:tabs>
            <w:rPr>
              <w:rFonts w:asciiTheme="minorHAnsi" w:eastAsiaTheme="minorEastAsia" w:hAnsiTheme="minorHAnsi"/>
              <w:noProof/>
              <w:sz w:val="22"/>
              <w:lang w:eastAsia="en-IN"/>
            </w:rPr>
          </w:pPr>
          <w:hyperlink w:anchor="_Toc96280583" w:history="1">
            <w:r w:rsidRPr="001A12E3">
              <w:rPr>
                <w:rStyle w:val="Hyperlink"/>
                <w:noProof/>
              </w:rPr>
              <w:t>EV TRUCK</w:t>
            </w:r>
            <w:r>
              <w:rPr>
                <w:noProof/>
                <w:webHidden/>
              </w:rPr>
              <w:tab/>
            </w:r>
            <w:r>
              <w:rPr>
                <w:noProof/>
                <w:webHidden/>
              </w:rPr>
              <w:fldChar w:fldCharType="begin"/>
            </w:r>
            <w:r>
              <w:rPr>
                <w:noProof/>
                <w:webHidden/>
              </w:rPr>
              <w:instrText xml:space="preserve"> PAGEREF _Toc96280583 \h </w:instrText>
            </w:r>
            <w:r>
              <w:rPr>
                <w:noProof/>
                <w:webHidden/>
              </w:rPr>
            </w:r>
            <w:r>
              <w:rPr>
                <w:noProof/>
                <w:webHidden/>
              </w:rPr>
              <w:fldChar w:fldCharType="separate"/>
            </w:r>
            <w:r>
              <w:rPr>
                <w:noProof/>
                <w:webHidden/>
              </w:rPr>
              <w:t>59</w:t>
            </w:r>
            <w:r>
              <w:rPr>
                <w:noProof/>
                <w:webHidden/>
              </w:rPr>
              <w:fldChar w:fldCharType="end"/>
            </w:r>
          </w:hyperlink>
        </w:p>
        <w:p w:rsidR="00BC2D4D" w:rsidRDefault="00BC2D4D">
          <w:pPr>
            <w:pStyle w:val="TOC1"/>
            <w:tabs>
              <w:tab w:val="right" w:leader="dot" w:pos="9016"/>
            </w:tabs>
            <w:rPr>
              <w:rFonts w:asciiTheme="minorHAnsi" w:eastAsiaTheme="minorEastAsia" w:hAnsiTheme="minorHAnsi"/>
              <w:noProof/>
              <w:sz w:val="22"/>
              <w:lang w:eastAsia="en-IN"/>
            </w:rPr>
          </w:pPr>
          <w:hyperlink w:anchor="_Toc96280584" w:history="1">
            <w:r w:rsidRPr="001A12E3">
              <w:rPr>
                <w:rStyle w:val="Hyperlink"/>
                <w:noProof/>
              </w:rPr>
              <w:t>ARE ELECTRIC TRUCKS BETTER?</w:t>
            </w:r>
            <w:r>
              <w:rPr>
                <w:noProof/>
                <w:webHidden/>
              </w:rPr>
              <w:tab/>
            </w:r>
            <w:r>
              <w:rPr>
                <w:noProof/>
                <w:webHidden/>
              </w:rPr>
              <w:fldChar w:fldCharType="begin"/>
            </w:r>
            <w:r>
              <w:rPr>
                <w:noProof/>
                <w:webHidden/>
              </w:rPr>
              <w:instrText xml:space="preserve"> PAGEREF _Toc96280584 \h </w:instrText>
            </w:r>
            <w:r>
              <w:rPr>
                <w:noProof/>
                <w:webHidden/>
              </w:rPr>
            </w:r>
            <w:r>
              <w:rPr>
                <w:noProof/>
                <w:webHidden/>
              </w:rPr>
              <w:fldChar w:fldCharType="separate"/>
            </w:r>
            <w:r>
              <w:rPr>
                <w:noProof/>
                <w:webHidden/>
              </w:rPr>
              <w:t>59</w:t>
            </w:r>
            <w:r>
              <w:rPr>
                <w:noProof/>
                <w:webHidden/>
              </w:rPr>
              <w:fldChar w:fldCharType="end"/>
            </w:r>
          </w:hyperlink>
        </w:p>
        <w:p w:rsidR="00BC2D4D" w:rsidRDefault="00BC2D4D">
          <w:pPr>
            <w:pStyle w:val="TOC1"/>
            <w:tabs>
              <w:tab w:val="right" w:leader="dot" w:pos="9016"/>
            </w:tabs>
            <w:rPr>
              <w:rFonts w:asciiTheme="minorHAnsi" w:eastAsiaTheme="minorEastAsia" w:hAnsiTheme="minorHAnsi"/>
              <w:noProof/>
              <w:sz w:val="22"/>
              <w:lang w:eastAsia="en-IN"/>
            </w:rPr>
          </w:pPr>
          <w:hyperlink w:anchor="_Toc96280585" w:history="1">
            <w:r w:rsidRPr="001A12E3">
              <w:rPr>
                <w:rStyle w:val="Hyperlink"/>
                <w:noProof/>
              </w:rPr>
              <w:t>BENEFITS OF ELECTRIC TRUCKS</w:t>
            </w:r>
            <w:r>
              <w:rPr>
                <w:noProof/>
                <w:webHidden/>
              </w:rPr>
              <w:tab/>
            </w:r>
            <w:r>
              <w:rPr>
                <w:noProof/>
                <w:webHidden/>
              </w:rPr>
              <w:fldChar w:fldCharType="begin"/>
            </w:r>
            <w:r>
              <w:rPr>
                <w:noProof/>
                <w:webHidden/>
              </w:rPr>
              <w:instrText xml:space="preserve"> PAGEREF _Toc96280585 \h </w:instrText>
            </w:r>
            <w:r>
              <w:rPr>
                <w:noProof/>
                <w:webHidden/>
              </w:rPr>
            </w:r>
            <w:r>
              <w:rPr>
                <w:noProof/>
                <w:webHidden/>
              </w:rPr>
              <w:fldChar w:fldCharType="separate"/>
            </w:r>
            <w:r>
              <w:rPr>
                <w:noProof/>
                <w:webHidden/>
              </w:rPr>
              <w:t>60</w:t>
            </w:r>
            <w:r>
              <w:rPr>
                <w:noProof/>
                <w:webHidden/>
              </w:rPr>
              <w:fldChar w:fldCharType="end"/>
            </w:r>
          </w:hyperlink>
        </w:p>
        <w:p w:rsidR="00BC2D4D" w:rsidRDefault="00BC2D4D">
          <w:pPr>
            <w:pStyle w:val="TOC1"/>
            <w:tabs>
              <w:tab w:val="right" w:leader="dot" w:pos="9016"/>
            </w:tabs>
            <w:rPr>
              <w:rFonts w:asciiTheme="minorHAnsi" w:eastAsiaTheme="minorEastAsia" w:hAnsiTheme="minorHAnsi"/>
              <w:noProof/>
              <w:sz w:val="22"/>
              <w:lang w:eastAsia="en-IN"/>
            </w:rPr>
          </w:pPr>
          <w:hyperlink w:anchor="_Toc96280586" w:history="1">
            <w:r w:rsidRPr="001A12E3">
              <w:rPr>
                <w:rStyle w:val="Hyperlink"/>
                <w:noProof/>
              </w:rPr>
              <w:t>Argument for Electric Trucks</w:t>
            </w:r>
            <w:r>
              <w:rPr>
                <w:noProof/>
                <w:webHidden/>
              </w:rPr>
              <w:tab/>
            </w:r>
            <w:r>
              <w:rPr>
                <w:noProof/>
                <w:webHidden/>
              </w:rPr>
              <w:fldChar w:fldCharType="begin"/>
            </w:r>
            <w:r>
              <w:rPr>
                <w:noProof/>
                <w:webHidden/>
              </w:rPr>
              <w:instrText xml:space="preserve"> PAGEREF _Toc96280586 \h </w:instrText>
            </w:r>
            <w:r>
              <w:rPr>
                <w:noProof/>
                <w:webHidden/>
              </w:rPr>
            </w:r>
            <w:r>
              <w:rPr>
                <w:noProof/>
                <w:webHidden/>
              </w:rPr>
              <w:fldChar w:fldCharType="separate"/>
            </w:r>
            <w:r>
              <w:rPr>
                <w:noProof/>
                <w:webHidden/>
              </w:rPr>
              <w:t>60</w:t>
            </w:r>
            <w:r>
              <w:rPr>
                <w:noProof/>
                <w:webHidden/>
              </w:rPr>
              <w:fldChar w:fldCharType="end"/>
            </w:r>
          </w:hyperlink>
        </w:p>
        <w:p w:rsidR="00BC2D4D" w:rsidRDefault="00BC2D4D">
          <w:pPr>
            <w:pStyle w:val="TOC1"/>
            <w:tabs>
              <w:tab w:val="right" w:leader="dot" w:pos="9016"/>
            </w:tabs>
            <w:rPr>
              <w:rFonts w:asciiTheme="minorHAnsi" w:eastAsiaTheme="minorEastAsia" w:hAnsiTheme="minorHAnsi"/>
              <w:noProof/>
              <w:sz w:val="22"/>
              <w:lang w:eastAsia="en-IN"/>
            </w:rPr>
          </w:pPr>
          <w:hyperlink w:anchor="_Toc96280587" w:history="1">
            <w:r w:rsidRPr="001A12E3">
              <w:rPr>
                <w:rStyle w:val="Hyperlink"/>
                <w:noProof/>
              </w:rPr>
              <w:t>Argument against Electric Truck’s</w:t>
            </w:r>
            <w:r>
              <w:rPr>
                <w:noProof/>
                <w:webHidden/>
              </w:rPr>
              <w:tab/>
            </w:r>
            <w:r>
              <w:rPr>
                <w:noProof/>
                <w:webHidden/>
              </w:rPr>
              <w:fldChar w:fldCharType="begin"/>
            </w:r>
            <w:r>
              <w:rPr>
                <w:noProof/>
                <w:webHidden/>
              </w:rPr>
              <w:instrText xml:space="preserve"> PAGEREF _Toc96280587 \h </w:instrText>
            </w:r>
            <w:r>
              <w:rPr>
                <w:noProof/>
                <w:webHidden/>
              </w:rPr>
            </w:r>
            <w:r>
              <w:rPr>
                <w:noProof/>
                <w:webHidden/>
              </w:rPr>
              <w:fldChar w:fldCharType="separate"/>
            </w:r>
            <w:r>
              <w:rPr>
                <w:noProof/>
                <w:webHidden/>
              </w:rPr>
              <w:t>60</w:t>
            </w:r>
            <w:r>
              <w:rPr>
                <w:noProof/>
                <w:webHidden/>
              </w:rPr>
              <w:fldChar w:fldCharType="end"/>
            </w:r>
          </w:hyperlink>
        </w:p>
        <w:p w:rsidR="00BC2D4D" w:rsidRDefault="00BC2D4D">
          <w:pPr>
            <w:pStyle w:val="TOC1"/>
            <w:tabs>
              <w:tab w:val="right" w:leader="dot" w:pos="9016"/>
            </w:tabs>
            <w:rPr>
              <w:rFonts w:asciiTheme="minorHAnsi" w:eastAsiaTheme="minorEastAsia" w:hAnsiTheme="minorHAnsi"/>
              <w:noProof/>
              <w:sz w:val="22"/>
              <w:lang w:eastAsia="en-IN"/>
            </w:rPr>
          </w:pPr>
          <w:hyperlink w:anchor="_Toc96280588" w:history="1">
            <w:r w:rsidRPr="001A12E3">
              <w:rPr>
                <w:rStyle w:val="Hyperlink"/>
                <w:noProof/>
              </w:rPr>
              <w:t>Research</w:t>
            </w:r>
            <w:r>
              <w:rPr>
                <w:noProof/>
                <w:webHidden/>
              </w:rPr>
              <w:tab/>
            </w:r>
            <w:r>
              <w:rPr>
                <w:noProof/>
                <w:webHidden/>
              </w:rPr>
              <w:fldChar w:fldCharType="begin"/>
            </w:r>
            <w:r>
              <w:rPr>
                <w:noProof/>
                <w:webHidden/>
              </w:rPr>
              <w:instrText xml:space="preserve"> PAGEREF _Toc96280588 \h </w:instrText>
            </w:r>
            <w:r>
              <w:rPr>
                <w:noProof/>
                <w:webHidden/>
              </w:rPr>
            </w:r>
            <w:r>
              <w:rPr>
                <w:noProof/>
                <w:webHidden/>
              </w:rPr>
              <w:fldChar w:fldCharType="separate"/>
            </w:r>
            <w:r>
              <w:rPr>
                <w:noProof/>
                <w:webHidden/>
              </w:rPr>
              <w:t>61</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589" w:history="1">
            <w:r w:rsidRPr="001A12E3">
              <w:rPr>
                <w:rStyle w:val="Hyperlink"/>
                <w:noProof/>
              </w:rPr>
              <w:t>Reference:</w:t>
            </w:r>
            <w:r>
              <w:rPr>
                <w:noProof/>
                <w:webHidden/>
              </w:rPr>
              <w:tab/>
            </w:r>
            <w:r>
              <w:rPr>
                <w:noProof/>
                <w:webHidden/>
              </w:rPr>
              <w:fldChar w:fldCharType="begin"/>
            </w:r>
            <w:r>
              <w:rPr>
                <w:noProof/>
                <w:webHidden/>
              </w:rPr>
              <w:instrText xml:space="preserve"> PAGEREF _Toc96280589 \h </w:instrText>
            </w:r>
            <w:r>
              <w:rPr>
                <w:noProof/>
                <w:webHidden/>
              </w:rPr>
            </w:r>
            <w:r>
              <w:rPr>
                <w:noProof/>
                <w:webHidden/>
              </w:rPr>
              <w:fldChar w:fldCharType="separate"/>
            </w:r>
            <w:r>
              <w:rPr>
                <w:noProof/>
                <w:webHidden/>
              </w:rPr>
              <w:t>61</w:t>
            </w:r>
            <w:r>
              <w:rPr>
                <w:noProof/>
                <w:webHidden/>
              </w:rPr>
              <w:fldChar w:fldCharType="end"/>
            </w:r>
          </w:hyperlink>
        </w:p>
        <w:p w:rsidR="00BC2D4D" w:rsidRDefault="00BC2D4D">
          <w:pPr>
            <w:pStyle w:val="TOC1"/>
            <w:tabs>
              <w:tab w:val="right" w:leader="dot" w:pos="9016"/>
            </w:tabs>
            <w:rPr>
              <w:rFonts w:asciiTheme="minorHAnsi" w:eastAsiaTheme="minorEastAsia" w:hAnsiTheme="minorHAnsi"/>
              <w:noProof/>
              <w:sz w:val="22"/>
              <w:lang w:eastAsia="en-IN"/>
            </w:rPr>
          </w:pPr>
          <w:hyperlink w:anchor="_Toc96280590" w:history="1">
            <w:r w:rsidRPr="001A12E3">
              <w:rPr>
                <w:rStyle w:val="Hyperlink"/>
                <w:noProof/>
              </w:rPr>
              <w:t>Simulation Design:</w:t>
            </w:r>
            <w:r>
              <w:rPr>
                <w:noProof/>
                <w:webHidden/>
              </w:rPr>
              <w:tab/>
            </w:r>
            <w:r>
              <w:rPr>
                <w:noProof/>
                <w:webHidden/>
              </w:rPr>
              <w:fldChar w:fldCharType="begin"/>
            </w:r>
            <w:r>
              <w:rPr>
                <w:noProof/>
                <w:webHidden/>
              </w:rPr>
              <w:instrText xml:space="preserve"> PAGEREF _Toc96280590 \h </w:instrText>
            </w:r>
            <w:r>
              <w:rPr>
                <w:noProof/>
                <w:webHidden/>
              </w:rPr>
            </w:r>
            <w:r>
              <w:rPr>
                <w:noProof/>
                <w:webHidden/>
              </w:rPr>
              <w:fldChar w:fldCharType="separate"/>
            </w:r>
            <w:r>
              <w:rPr>
                <w:noProof/>
                <w:webHidden/>
              </w:rPr>
              <w:t>61</w:t>
            </w:r>
            <w:r>
              <w:rPr>
                <w:noProof/>
                <w:webHidden/>
              </w:rPr>
              <w:fldChar w:fldCharType="end"/>
            </w:r>
          </w:hyperlink>
        </w:p>
        <w:p w:rsidR="00BC2D4D" w:rsidRDefault="00BC2D4D">
          <w:pPr>
            <w:pStyle w:val="TOC1"/>
            <w:tabs>
              <w:tab w:val="right" w:leader="dot" w:pos="9016"/>
            </w:tabs>
            <w:rPr>
              <w:rFonts w:asciiTheme="minorHAnsi" w:eastAsiaTheme="minorEastAsia" w:hAnsiTheme="minorHAnsi"/>
              <w:noProof/>
              <w:sz w:val="22"/>
              <w:lang w:eastAsia="en-IN"/>
            </w:rPr>
          </w:pPr>
          <w:hyperlink w:anchor="_Toc96280591" w:history="1">
            <w:r w:rsidRPr="001A12E3">
              <w:rPr>
                <w:rStyle w:val="Hyperlink"/>
                <w:noProof/>
              </w:rPr>
              <w:t>Analysis</w:t>
            </w:r>
            <w:r>
              <w:rPr>
                <w:noProof/>
                <w:webHidden/>
              </w:rPr>
              <w:tab/>
            </w:r>
            <w:r>
              <w:rPr>
                <w:noProof/>
                <w:webHidden/>
              </w:rPr>
              <w:fldChar w:fldCharType="begin"/>
            </w:r>
            <w:r>
              <w:rPr>
                <w:noProof/>
                <w:webHidden/>
              </w:rPr>
              <w:instrText xml:space="preserve"> PAGEREF _Toc96280591 \h </w:instrText>
            </w:r>
            <w:r>
              <w:rPr>
                <w:noProof/>
                <w:webHidden/>
              </w:rPr>
            </w:r>
            <w:r>
              <w:rPr>
                <w:noProof/>
                <w:webHidden/>
              </w:rPr>
              <w:fldChar w:fldCharType="separate"/>
            </w:r>
            <w:r>
              <w:rPr>
                <w:noProof/>
                <w:webHidden/>
              </w:rPr>
              <w:t>62</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592" w:history="1">
            <w:r w:rsidRPr="001A12E3">
              <w:rPr>
                <w:rStyle w:val="Hyperlink"/>
                <w:noProof/>
              </w:rPr>
              <w:t>TWO MODEL COMPARISON</w:t>
            </w:r>
            <w:r>
              <w:rPr>
                <w:noProof/>
                <w:webHidden/>
              </w:rPr>
              <w:tab/>
            </w:r>
            <w:r>
              <w:rPr>
                <w:noProof/>
                <w:webHidden/>
              </w:rPr>
              <w:fldChar w:fldCharType="begin"/>
            </w:r>
            <w:r>
              <w:rPr>
                <w:noProof/>
                <w:webHidden/>
              </w:rPr>
              <w:instrText xml:space="preserve"> PAGEREF _Toc96280592 \h </w:instrText>
            </w:r>
            <w:r>
              <w:rPr>
                <w:noProof/>
                <w:webHidden/>
              </w:rPr>
            </w:r>
            <w:r>
              <w:rPr>
                <w:noProof/>
                <w:webHidden/>
              </w:rPr>
              <w:fldChar w:fldCharType="separate"/>
            </w:r>
            <w:r>
              <w:rPr>
                <w:noProof/>
                <w:webHidden/>
              </w:rPr>
              <w:t>62</w:t>
            </w:r>
            <w:r>
              <w:rPr>
                <w:noProof/>
                <w:webHidden/>
              </w:rPr>
              <w:fldChar w:fldCharType="end"/>
            </w:r>
          </w:hyperlink>
        </w:p>
        <w:p w:rsidR="00BC2D4D" w:rsidRDefault="00BC2D4D">
          <w:pPr>
            <w:pStyle w:val="TOC1"/>
            <w:tabs>
              <w:tab w:val="right" w:leader="dot" w:pos="9016"/>
            </w:tabs>
            <w:rPr>
              <w:rFonts w:asciiTheme="minorHAnsi" w:eastAsiaTheme="minorEastAsia" w:hAnsiTheme="minorHAnsi"/>
              <w:noProof/>
              <w:sz w:val="22"/>
              <w:lang w:eastAsia="en-IN"/>
            </w:rPr>
          </w:pPr>
          <w:hyperlink w:anchor="_Toc96280593" w:history="1">
            <w:r w:rsidRPr="001A12E3">
              <w:rPr>
                <w:rStyle w:val="Hyperlink"/>
                <w:noProof/>
              </w:rPr>
              <w:t>EV MODEL DESIGN</w:t>
            </w:r>
            <w:r>
              <w:rPr>
                <w:noProof/>
                <w:webHidden/>
              </w:rPr>
              <w:tab/>
            </w:r>
            <w:r>
              <w:rPr>
                <w:noProof/>
                <w:webHidden/>
              </w:rPr>
              <w:fldChar w:fldCharType="begin"/>
            </w:r>
            <w:r>
              <w:rPr>
                <w:noProof/>
                <w:webHidden/>
              </w:rPr>
              <w:instrText xml:space="preserve"> PAGEREF _Toc96280593 \h </w:instrText>
            </w:r>
            <w:r>
              <w:rPr>
                <w:noProof/>
                <w:webHidden/>
              </w:rPr>
            </w:r>
            <w:r>
              <w:rPr>
                <w:noProof/>
                <w:webHidden/>
              </w:rPr>
              <w:fldChar w:fldCharType="separate"/>
            </w:r>
            <w:r>
              <w:rPr>
                <w:noProof/>
                <w:webHidden/>
              </w:rPr>
              <w:t>64</w:t>
            </w:r>
            <w:r>
              <w:rPr>
                <w:noProof/>
                <w:webHidden/>
              </w:rPr>
              <w:fldChar w:fldCharType="end"/>
            </w:r>
          </w:hyperlink>
        </w:p>
        <w:p w:rsidR="00BC2D4D" w:rsidRDefault="00BC2D4D">
          <w:pPr>
            <w:pStyle w:val="TOC1"/>
            <w:tabs>
              <w:tab w:val="right" w:leader="dot" w:pos="9016"/>
            </w:tabs>
            <w:rPr>
              <w:rFonts w:asciiTheme="minorHAnsi" w:eastAsiaTheme="minorEastAsia" w:hAnsiTheme="minorHAnsi"/>
              <w:noProof/>
              <w:sz w:val="22"/>
              <w:lang w:eastAsia="en-IN"/>
            </w:rPr>
          </w:pPr>
          <w:hyperlink w:anchor="_Toc96280594" w:history="1">
            <w:r w:rsidRPr="001A12E3">
              <w:rPr>
                <w:rStyle w:val="Hyperlink"/>
                <w:noProof/>
              </w:rPr>
              <w:t>Conclusion</w:t>
            </w:r>
            <w:r>
              <w:rPr>
                <w:noProof/>
                <w:webHidden/>
              </w:rPr>
              <w:tab/>
            </w:r>
            <w:r>
              <w:rPr>
                <w:noProof/>
                <w:webHidden/>
              </w:rPr>
              <w:fldChar w:fldCharType="begin"/>
            </w:r>
            <w:r>
              <w:rPr>
                <w:noProof/>
                <w:webHidden/>
              </w:rPr>
              <w:instrText xml:space="preserve"> PAGEREF _Toc96280594 \h </w:instrText>
            </w:r>
            <w:r>
              <w:rPr>
                <w:noProof/>
                <w:webHidden/>
              </w:rPr>
            </w:r>
            <w:r>
              <w:rPr>
                <w:noProof/>
                <w:webHidden/>
              </w:rPr>
              <w:fldChar w:fldCharType="separate"/>
            </w:r>
            <w:r>
              <w:rPr>
                <w:noProof/>
                <w:webHidden/>
              </w:rPr>
              <w:t>64</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595" w:history="1">
            <w:r w:rsidRPr="001A12E3">
              <w:rPr>
                <w:rStyle w:val="Hyperlink"/>
                <w:noProof/>
              </w:rPr>
              <w:t>Implementation</w:t>
            </w:r>
            <w:r>
              <w:rPr>
                <w:noProof/>
                <w:webHidden/>
              </w:rPr>
              <w:tab/>
            </w:r>
            <w:r>
              <w:rPr>
                <w:noProof/>
                <w:webHidden/>
              </w:rPr>
              <w:fldChar w:fldCharType="begin"/>
            </w:r>
            <w:r>
              <w:rPr>
                <w:noProof/>
                <w:webHidden/>
              </w:rPr>
              <w:instrText xml:space="preserve"> PAGEREF _Toc96280595 \h </w:instrText>
            </w:r>
            <w:r>
              <w:rPr>
                <w:noProof/>
                <w:webHidden/>
              </w:rPr>
            </w:r>
            <w:r>
              <w:rPr>
                <w:noProof/>
                <w:webHidden/>
              </w:rPr>
              <w:fldChar w:fldCharType="separate"/>
            </w:r>
            <w:r>
              <w:rPr>
                <w:noProof/>
                <w:webHidden/>
              </w:rPr>
              <w:t>65</w:t>
            </w:r>
            <w:r>
              <w:rPr>
                <w:noProof/>
                <w:webHidden/>
              </w:rPr>
              <w:fldChar w:fldCharType="end"/>
            </w:r>
          </w:hyperlink>
        </w:p>
        <w:p w:rsidR="00BC2D4D" w:rsidRDefault="00BC2D4D">
          <w:pPr>
            <w:pStyle w:val="TOC3"/>
            <w:tabs>
              <w:tab w:val="right" w:leader="dot" w:pos="9016"/>
            </w:tabs>
            <w:rPr>
              <w:rFonts w:cstheme="minorBidi"/>
              <w:noProof/>
              <w:lang w:val="en-IN" w:eastAsia="en-IN"/>
            </w:rPr>
          </w:pPr>
          <w:hyperlink w:anchor="_Toc96280596" w:history="1">
            <w:r w:rsidRPr="001A12E3">
              <w:rPr>
                <w:rStyle w:val="Hyperlink"/>
                <w:noProof/>
              </w:rPr>
              <w:t>Git Link:</w:t>
            </w:r>
            <w:r>
              <w:rPr>
                <w:noProof/>
                <w:webHidden/>
              </w:rPr>
              <w:tab/>
            </w:r>
            <w:r>
              <w:rPr>
                <w:noProof/>
                <w:webHidden/>
              </w:rPr>
              <w:fldChar w:fldCharType="begin"/>
            </w:r>
            <w:r>
              <w:rPr>
                <w:noProof/>
                <w:webHidden/>
              </w:rPr>
              <w:instrText xml:space="preserve"> PAGEREF _Toc96280596 \h </w:instrText>
            </w:r>
            <w:r>
              <w:rPr>
                <w:noProof/>
                <w:webHidden/>
              </w:rPr>
            </w:r>
            <w:r>
              <w:rPr>
                <w:noProof/>
                <w:webHidden/>
              </w:rPr>
              <w:fldChar w:fldCharType="separate"/>
            </w:r>
            <w:r>
              <w:rPr>
                <w:noProof/>
                <w:webHidden/>
              </w:rPr>
              <w:t>65</w:t>
            </w:r>
            <w:r>
              <w:rPr>
                <w:noProof/>
                <w:webHidden/>
              </w:rPr>
              <w:fldChar w:fldCharType="end"/>
            </w:r>
          </w:hyperlink>
        </w:p>
        <w:p w:rsidR="00BC2D4D" w:rsidRDefault="00BC2D4D">
          <w:pPr>
            <w:pStyle w:val="TOC1"/>
            <w:tabs>
              <w:tab w:val="right" w:leader="dot" w:pos="9016"/>
            </w:tabs>
            <w:rPr>
              <w:rFonts w:asciiTheme="minorHAnsi" w:eastAsiaTheme="minorEastAsia" w:hAnsiTheme="minorHAnsi"/>
              <w:noProof/>
              <w:sz w:val="22"/>
              <w:lang w:eastAsia="en-IN"/>
            </w:rPr>
          </w:pPr>
          <w:hyperlink w:anchor="_Toc96280597" w:history="1">
            <w:r w:rsidRPr="001A12E3">
              <w:rPr>
                <w:rStyle w:val="Hyperlink"/>
                <w:noProof/>
              </w:rPr>
              <w:t>Mini project 9 – Parking System [Individual]</w:t>
            </w:r>
            <w:r>
              <w:rPr>
                <w:noProof/>
                <w:webHidden/>
              </w:rPr>
              <w:tab/>
            </w:r>
            <w:r>
              <w:rPr>
                <w:noProof/>
                <w:webHidden/>
              </w:rPr>
              <w:fldChar w:fldCharType="begin"/>
            </w:r>
            <w:r>
              <w:rPr>
                <w:noProof/>
                <w:webHidden/>
              </w:rPr>
              <w:instrText xml:space="preserve"> PAGEREF _Toc96280597 \h </w:instrText>
            </w:r>
            <w:r>
              <w:rPr>
                <w:noProof/>
                <w:webHidden/>
              </w:rPr>
            </w:r>
            <w:r>
              <w:rPr>
                <w:noProof/>
                <w:webHidden/>
              </w:rPr>
              <w:fldChar w:fldCharType="separate"/>
            </w:r>
            <w:r>
              <w:rPr>
                <w:noProof/>
                <w:webHidden/>
              </w:rPr>
              <w:t>66</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598" w:history="1">
            <w:r w:rsidRPr="001A12E3">
              <w:rPr>
                <w:rStyle w:val="Hyperlink"/>
                <w:noProof/>
              </w:rPr>
              <w:t>Module:- Classic Autosar Basic to Intermediate</w:t>
            </w:r>
            <w:r>
              <w:rPr>
                <w:noProof/>
                <w:webHidden/>
              </w:rPr>
              <w:tab/>
            </w:r>
            <w:r>
              <w:rPr>
                <w:noProof/>
                <w:webHidden/>
              </w:rPr>
              <w:fldChar w:fldCharType="begin"/>
            </w:r>
            <w:r>
              <w:rPr>
                <w:noProof/>
                <w:webHidden/>
              </w:rPr>
              <w:instrText xml:space="preserve"> PAGEREF _Toc96280598 \h </w:instrText>
            </w:r>
            <w:r>
              <w:rPr>
                <w:noProof/>
                <w:webHidden/>
              </w:rPr>
            </w:r>
            <w:r>
              <w:rPr>
                <w:noProof/>
                <w:webHidden/>
              </w:rPr>
              <w:fldChar w:fldCharType="separate"/>
            </w:r>
            <w:r>
              <w:rPr>
                <w:noProof/>
                <w:webHidden/>
              </w:rPr>
              <w:t>66</w:t>
            </w:r>
            <w:r>
              <w:rPr>
                <w:noProof/>
                <w:webHidden/>
              </w:rPr>
              <w:fldChar w:fldCharType="end"/>
            </w:r>
          </w:hyperlink>
        </w:p>
        <w:p w:rsidR="00BC2D4D" w:rsidRDefault="00BC2D4D">
          <w:pPr>
            <w:pStyle w:val="TOC3"/>
            <w:tabs>
              <w:tab w:val="right" w:leader="dot" w:pos="9016"/>
            </w:tabs>
            <w:rPr>
              <w:rFonts w:cstheme="minorBidi"/>
              <w:noProof/>
              <w:lang w:val="en-IN" w:eastAsia="en-IN"/>
            </w:rPr>
          </w:pPr>
          <w:hyperlink w:anchor="_Toc96280599" w:history="1">
            <w:r w:rsidRPr="001A12E3">
              <w:rPr>
                <w:rStyle w:val="Hyperlink"/>
                <w:noProof/>
              </w:rPr>
              <w:t>Requirements</w:t>
            </w:r>
            <w:r>
              <w:rPr>
                <w:noProof/>
                <w:webHidden/>
              </w:rPr>
              <w:tab/>
            </w:r>
            <w:r>
              <w:rPr>
                <w:noProof/>
                <w:webHidden/>
              </w:rPr>
              <w:fldChar w:fldCharType="begin"/>
            </w:r>
            <w:r>
              <w:rPr>
                <w:noProof/>
                <w:webHidden/>
              </w:rPr>
              <w:instrText xml:space="preserve"> PAGEREF _Toc96280599 \h </w:instrText>
            </w:r>
            <w:r>
              <w:rPr>
                <w:noProof/>
                <w:webHidden/>
              </w:rPr>
            </w:r>
            <w:r>
              <w:rPr>
                <w:noProof/>
                <w:webHidden/>
              </w:rPr>
              <w:fldChar w:fldCharType="separate"/>
            </w:r>
            <w:r>
              <w:rPr>
                <w:noProof/>
                <w:webHidden/>
              </w:rPr>
              <w:t>66</w:t>
            </w:r>
            <w:r>
              <w:rPr>
                <w:noProof/>
                <w:webHidden/>
              </w:rPr>
              <w:fldChar w:fldCharType="end"/>
            </w:r>
          </w:hyperlink>
        </w:p>
        <w:p w:rsidR="00BC2D4D" w:rsidRDefault="00BC2D4D">
          <w:pPr>
            <w:pStyle w:val="TOC3"/>
            <w:tabs>
              <w:tab w:val="right" w:leader="dot" w:pos="9016"/>
            </w:tabs>
            <w:rPr>
              <w:rFonts w:cstheme="minorBidi"/>
              <w:noProof/>
              <w:lang w:val="en-IN" w:eastAsia="en-IN"/>
            </w:rPr>
          </w:pPr>
          <w:hyperlink w:anchor="_Toc96280600" w:history="1">
            <w:r w:rsidRPr="001A12E3">
              <w:rPr>
                <w:rStyle w:val="Hyperlink"/>
                <w:rFonts w:eastAsia="Times New Roman"/>
                <w:b/>
                <w:bCs/>
                <w:noProof/>
                <w:lang w:eastAsia="en-IN"/>
              </w:rPr>
              <w:t>High Level Requirement:</w:t>
            </w:r>
            <w:r>
              <w:rPr>
                <w:noProof/>
                <w:webHidden/>
              </w:rPr>
              <w:tab/>
            </w:r>
            <w:r>
              <w:rPr>
                <w:noProof/>
                <w:webHidden/>
              </w:rPr>
              <w:fldChar w:fldCharType="begin"/>
            </w:r>
            <w:r>
              <w:rPr>
                <w:noProof/>
                <w:webHidden/>
              </w:rPr>
              <w:instrText xml:space="preserve"> PAGEREF _Toc96280600 \h </w:instrText>
            </w:r>
            <w:r>
              <w:rPr>
                <w:noProof/>
                <w:webHidden/>
              </w:rPr>
            </w:r>
            <w:r>
              <w:rPr>
                <w:noProof/>
                <w:webHidden/>
              </w:rPr>
              <w:fldChar w:fldCharType="separate"/>
            </w:r>
            <w:r>
              <w:rPr>
                <w:noProof/>
                <w:webHidden/>
              </w:rPr>
              <w:t>66</w:t>
            </w:r>
            <w:r>
              <w:rPr>
                <w:noProof/>
                <w:webHidden/>
              </w:rPr>
              <w:fldChar w:fldCharType="end"/>
            </w:r>
          </w:hyperlink>
        </w:p>
        <w:p w:rsidR="00BC2D4D" w:rsidRDefault="00BC2D4D">
          <w:pPr>
            <w:pStyle w:val="TOC3"/>
            <w:tabs>
              <w:tab w:val="right" w:leader="dot" w:pos="9016"/>
            </w:tabs>
            <w:rPr>
              <w:rFonts w:cstheme="minorBidi"/>
              <w:noProof/>
              <w:lang w:val="en-IN" w:eastAsia="en-IN"/>
            </w:rPr>
          </w:pPr>
          <w:hyperlink w:anchor="_Toc96280601" w:history="1">
            <w:r w:rsidRPr="001A12E3">
              <w:rPr>
                <w:rStyle w:val="Hyperlink"/>
                <w:rFonts w:eastAsia="Times New Roman"/>
                <w:b/>
                <w:bCs/>
                <w:noProof/>
                <w:lang w:eastAsia="en-IN"/>
              </w:rPr>
              <w:t>Low Level Requirement:</w:t>
            </w:r>
            <w:r>
              <w:rPr>
                <w:noProof/>
                <w:webHidden/>
              </w:rPr>
              <w:tab/>
            </w:r>
            <w:r>
              <w:rPr>
                <w:noProof/>
                <w:webHidden/>
              </w:rPr>
              <w:fldChar w:fldCharType="begin"/>
            </w:r>
            <w:r>
              <w:rPr>
                <w:noProof/>
                <w:webHidden/>
              </w:rPr>
              <w:instrText xml:space="preserve"> PAGEREF _Toc96280601 \h </w:instrText>
            </w:r>
            <w:r>
              <w:rPr>
                <w:noProof/>
                <w:webHidden/>
              </w:rPr>
            </w:r>
            <w:r>
              <w:rPr>
                <w:noProof/>
                <w:webHidden/>
              </w:rPr>
              <w:fldChar w:fldCharType="separate"/>
            </w:r>
            <w:r>
              <w:rPr>
                <w:noProof/>
                <w:webHidden/>
              </w:rPr>
              <w:t>66</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602" w:history="1">
            <w:r w:rsidRPr="001A12E3">
              <w:rPr>
                <w:rStyle w:val="Hyperlink"/>
                <w:noProof/>
              </w:rPr>
              <w:t>Design</w:t>
            </w:r>
            <w:r>
              <w:rPr>
                <w:noProof/>
                <w:webHidden/>
              </w:rPr>
              <w:tab/>
            </w:r>
            <w:r>
              <w:rPr>
                <w:noProof/>
                <w:webHidden/>
              </w:rPr>
              <w:fldChar w:fldCharType="begin"/>
            </w:r>
            <w:r>
              <w:rPr>
                <w:noProof/>
                <w:webHidden/>
              </w:rPr>
              <w:instrText xml:space="preserve"> PAGEREF _Toc96280602 \h </w:instrText>
            </w:r>
            <w:r>
              <w:rPr>
                <w:noProof/>
                <w:webHidden/>
              </w:rPr>
            </w:r>
            <w:r>
              <w:rPr>
                <w:noProof/>
                <w:webHidden/>
              </w:rPr>
              <w:fldChar w:fldCharType="separate"/>
            </w:r>
            <w:r>
              <w:rPr>
                <w:noProof/>
                <w:webHidden/>
              </w:rPr>
              <w:t>67</w:t>
            </w:r>
            <w:r>
              <w:rPr>
                <w:noProof/>
                <w:webHidden/>
              </w:rPr>
              <w:fldChar w:fldCharType="end"/>
            </w:r>
          </w:hyperlink>
        </w:p>
        <w:p w:rsidR="00BC2D4D" w:rsidRDefault="00BC2D4D">
          <w:pPr>
            <w:pStyle w:val="TOC2"/>
            <w:tabs>
              <w:tab w:val="right" w:leader="dot" w:pos="9016"/>
            </w:tabs>
            <w:rPr>
              <w:rFonts w:cstheme="minorBidi"/>
              <w:noProof/>
              <w:lang w:val="en-IN" w:eastAsia="en-IN"/>
            </w:rPr>
          </w:pPr>
          <w:hyperlink w:anchor="_Toc96280603" w:history="1">
            <w:r w:rsidRPr="001A12E3">
              <w:rPr>
                <w:rStyle w:val="Hyperlink"/>
                <w:noProof/>
              </w:rPr>
              <w:t>Implementation and Summary</w:t>
            </w:r>
            <w:r>
              <w:rPr>
                <w:noProof/>
                <w:webHidden/>
              </w:rPr>
              <w:tab/>
            </w:r>
            <w:r>
              <w:rPr>
                <w:noProof/>
                <w:webHidden/>
              </w:rPr>
              <w:fldChar w:fldCharType="begin"/>
            </w:r>
            <w:r>
              <w:rPr>
                <w:noProof/>
                <w:webHidden/>
              </w:rPr>
              <w:instrText xml:space="preserve"> PAGEREF _Toc96280603 \h </w:instrText>
            </w:r>
            <w:r>
              <w:rPr>
                <w:noProof/>
                <w:webHidden/>
              </w:rPr>
            </w:r>
            <w:r>
              <w:rPr>
                <w:noProof/>
                <w:webHidden/>
              </w:rPr>
              <w:fldChar w:fldCharType="separate"/>
            </w:r>
            <w:r>
              <w:rPr>
                <w:noProof/>
                <w:webHidden/>
              </w:rPr>
              <w:t>67</w:t>
            </w:r>
            <w:r>
              <w:rPr>
                <w:noProof/>
                <w:webHidden/>
              </w:rPr>
              <w:fldChar w:fldCharType="end"/>
            </w:r>
          </w:hyperlink>
        </w:p>
        <w:p w:rsidR="00BC2D4D" w:rsidRDefault="00BC2D4D">
          <w:pPr>
            <w:pStyle w:val="TOC3"/>
            <w:tabs>
              <w:tab w:val="right" w:leader="dot" w:pos="9016"/>
            </w:tabs>
            <w:rPr>
              <w:rFonts w:cstheme="minorBidi"/>
              <w:noProof/>
              <w:lang w:val="en-IN" w:eastAsia="en-IN"/>
            </w:rPr>
          </w:pPr>
          <w:hyperlink w:anchor="_Toc96280604" w:history="1">
            <w:r w:rsidRPr="001A12E3">
              <w:rPr>
                <w:rStyle w:val="Hyperlink"/>
                <w:noProof/>
              </w:rPr>
              <w:t>Git Link:</w:t>
            </w:r>
            <w:r>
              <w:rPr>
                <w:noProof/>
                <w:webHidden/>
              </w:rPr>
              <w:tab/>
            </w:r>
            <w:r>
              <w:rPr>
                <w:noProof/>
                <w:webHidden/>
              </w:rPr>
              <w:fldChar w:fldCharType="begin"/>
            </w:r>
            <w:r>
              <w:rPr>
                <w:noProof/>
                <w:webHidden/>
              </w:rPr>
              <w:instrText xml:space="preserve"> PAGEREF _Toc96280604 \h </w:instrText>
            </w:r>
            <w:r>
              <w:rPr>
                <w:noProof/>
                <w:webHidden/>
              </w:rPr>
            </w:r>
            <w:r>
              <w:rPr>
                <w:noProof/>
                <w:webHidden/>
              </w:rPr>
              <w:fldChar w:fldCharType="separate"/>
            </w:r>
            <w:r>
              <w:rPr>
                <w:noProof/>
                <w:webHidden/>
              </w:rPr>
              <w:t>67</w:t>
            </w:r>
            <w:r>
              <w:rPr>
                <w:noProof/>
                <w:webHidden/>
              </w:rPr>
              <w:fldChar w:fldCharType="end"/>
            </w:r>
          </w:hyperlink>
        </w:p>
        <w:p w:rsidR="00AB6938" w:rsidRPr="005310FC" w:rsidRDefault="00847650" w:rsidP="00AE4D23">
          <w:pPr>
            <w:rPr>
              <w:rFonts w:cs="Times New Roman"/>
              <w:b/>
              <w:bCs/>
              <w:noProof/>
              <w:sz w:val="28"/>
              <w:szCs w:val="28"/>
            </w:rPr>
          </w:pPr>
          <w:r w:rsidRPr="005310FC">
            <w:rPr>
              <w:rFonts w:cs="Times New Roman"/>
              <w:b/>
              <w:bCs/>
              <w:noProof/>
              <w:sz w:val="28"/>
              <w:szCs w:val="28"/>
            </w:rPr>
            <w:fldChar w:fldCharType="end"/>
          </w:r>
        </w:p>
      </w:sdtContent>
    </w:sdt>
    <w:p w:rsidR="00BC2D4D" w:rsidRDefault="00BC2D4D" w:rsidP="00AE4D23">
      <w:pPr>
        <w:pStyle w:val="Heading2"/>
        <w:rPr>
          <w:rFonts w:cs="Times New Roman"/>
          <w:szCs w:val="28"/>
        </w:rPr>
      </w:pPr>
      <w:bookmarkStart w:id="1" w:name="_Toc96280441"/>
    </w:p>
    <w:p w:rsidR="00BC2D4D" w:rsidRDefault="00BC2D4D" w:rsidP="00AE4D23">
      <w:pPr>
        <w:pStyle w:val="Heading2"/>
        <w:rPr>
          <w:rFonts w:cs="Times New Roman"/>
          <w:szCs w:val="28"/>
        </w:rPr>
      </w:pPr>
    </w:p>
    <w:p w:rsidR="00BC2D4D" w:rsidRDefault="00BC2D4D" w:rsidP="00AE4D23">
      <w:pPr>
        <w:pStyle w:val="Heading2"/>
        <w:rPr>
          <w:rFonts w:cs="Times New Roman"/>
          <w:szCs w:val="28"/>
        </w:rPr>
      </w:pPr>
    </w:p>
    <w:p w:rsidR="00AB6938" w:rsidRPr="005310FC" w:rsidRDefault="00AE4D23" w:rsidP="00AE4D23">
      <w:pPr>
        <w:pStyle w:val="Heading2"/>
        <w:rPr>
          <w:rFonts w:cs="Times New Roman"/>
          <w:szCs w:val="28"/>
        </w:rPr>
      </w:pPr>
      <w:r w:rsidRPr="005310FC">
        <w:rPr>
          <w:rFonts w:cs="Times New Roman"/>
          <w:szCs w:val="28"/>
        </w:rPr>
        <w:t>List of Figures</w:t>
      </w:r>
      <w:bookmarkEnd w:id="1"/>
    </w:p>
    <w:p w:rsidR="007779AE" w:rsidRPr="005310FC" w:rsidRDefault="00AE4D23">
      <w:pPr>
        <w:pStyle w:val="TableofFigures"/>
        <w:tabs>
          <w:tab w:val="right" w:leader="dot" w:pos="9016"/>
        </w:tabs>
        <w:rPr>
          <w:rFonts w:eastAsiaTheme="minorEastAsia" w:cs="Times New Roman"/>
          <w:noProof/>
          <w:sz w:val="28"/>
          <w:szCs w:val="28"/>
          <w:lang w:eastAsia="en-IN"/>
        </w:rPr>
      </w:pPr>
      <w:r w:rsidRPr="005310FC">
        <w:rPr>
          <w:rFonts w:cs="Times New Roman"/>
          <w:sz w:val="28"/>
          <w:szCs w:val="28"/>
        </w:rPr>
        <w:fldChar w:fldCharType="begin"/>
      </w:r>
      <w:r w:rsidRPr="005310FC">
        <w:rPr>
          <w:rFonts w:cs="Times New Roman"/>
          <w:sz w:val="28"/>
          <w:szCs w:val="28"/>
        </w:rPr>
        <w:instrText xml:space="preserve"> TOC \h \z \c "Figure" </w:instrText>
      </w:r>
      <w:r w:rsidRPr="005310FC">
        <w:rPr>
          <w:rFonts w:cs="Times New Roman"/>
          <w:sz w:val="28"/>
          <w:szCs w:val="28"/>
        </w:rPr>
        <w:fldChar w:fldCharType="separate"/>
      </w:r>
      <w:hyperlink w:anchor="_Toc95933213" w:history="1">
        <w:r w:rsidR="007779AE" w:rsidRPr="005310FC">
          <w:rPr>
            <w:rStyle w:val="Hyperlink"/>
            <w:rFonts w:cs="Times New Roman"/>
            <w:noProof/>
            <w:sz w:val="28"/>
            <w:szCs w:val="28"/>
          </w:rPr>
          <w:t>Figure 1 Behavior Diagram</w:t>
        </w:r>
        <w:r w:rsidR="007779AE" w:rsidRPr="005310FC">
          <w:rPr>
            <w:rFonts w:cs="Times New Roman"/>
            <w:noProof/>
            <w:webHidden/>
            <w:sz w:val="28"/>
            <w:szCs w:val="28"/>
          </w:rPr>
          <w:tab/>
        </w:r>
        <w:r w:rsidR="007779AE" w:rsidRPr="005310FC">
          <w:rPr>
            <w:rFonts w:cs="Times New Roman"/>
            <w:noProof/>
            <w:webHidden/>
            <w:sz w:val="28"/>
            <w:szCs w:val="28"/>
          </w:rPr>
          <w:fldChar w:fldCharType="begin"/>
        </w:r>
        <w:r w:rsidR="007779AE" w:rsidRPr="005310FC">
          <w:rPr>
            <w:rFonts w:cs="Times New Roman"/>
            <w:noProof/>
            <w:webHidden/>
            <w:sz w:val="28"/>
            <w:szCs w:val="28"/>
          </w:rPr>
          <w:instrText xml:space="preserve"> PAGEREF _Toc95933213 \h </w:instrText>
        </w:r>
        <w:r w:rsidR="007779AE" w:rsidRPr="005310FC">
          <w:rPr>
            <w:rFonts w:cs="Times New Roman"/>
            <w:noProof/>
            <w:webHidden/>
            <w:sz w:val="28"/>
            <w:szCs w:val="28"/>
          </w:rPr>
        </w:r>
        <w:r w:rsidR="007779AE" w:rsidRPr="005310FC">
          <w:rPr>
            <w:rFonts w:cs="Times New Roman"/>
            <w:noProof/>
            <w:webHidden/>
            <w:sz w:val="28"/>
            <w:szCs w:val="28"/>
          </w:rPr>
          <w:fldChar w:fldCharType="separate"/>
        </w:r>
        <w:r w:rsidR="007779AE" w:rsidRPr="005310FC">
          <w:rPr>
            <w:rFonts w:cs="Times New Roman"/>
            <w:noProof/>
            <w:webHidden/>
            <w:sz w:val="28"/>
            <w:szCs w:val="28"/>
          </w:rPr>
          <w:t>8</w:t>
        </w:r>
        <w:r w:rsidR="007779AE" w:rsidRPr="005310FC">
          <w:rPr>
            <w:rFonts w:cs="Times New Roman"/>
            <w:noProof/>
            <w:webHidden/>
            <w:sz w:val="28"/>
            <w:szCs w:val="28"/>
          </w:rPr>
          <w:fldChar w:fldCharType="end"/>
        </w:r>
      </w:hyperlink>
    </w:p>
    <w:p w:rsidR="007779AE" w:rsidRPr="005310FC" w:rsidRDefault="00943467">
      <w:pPr>
        <w:pStyle w:val="TableofFigures"/>
        <w:tabs>
          <w:tab w:val="right" w:leader="dot" w:pos="9016"/>
        </w:tabs>
        <w:rPr>
          <w:rFonts w:eastAsiaTheme="minorEastAsia" w:cs="Times New Roman"/>
          <w:noProof/>
          <w:sz w:val="28"/>
          <w:szCs w:val="28"/>
          <w:lang w:eastAsia="en-IN"/>
        </w:rPr>
      </w:pPr>
      <w:hyperlink w:anchor="_Toc95933214" w:history="1">
        <w:r w:rsidR="007779AE" w:rsidRPr="005310FC">
          <w:rPr>
            <w:rStyle w:val="Hyperlink"/>
            <w:rFonts w:cs="Times New Roman"/>
            <w:noProof/>
            <w:sz w:val="28"/>
            <w:szCs w:val="28"/>
          </w:rPr>
          <w:t>Figure 2 Structure Diagram</w:t>
        </w:r>
        <w:r w:rsidR="007779AE" w:rsidRPr="005310FC">
          <w:rPr>
            <w:rFonts w:cs="Times New Roman"/>
            <w:noProof/>
            <w:webHidden/>
            <w:sz w:val="28"/>
            <w:szCs w:val="28"/>
          </w:rPr>
          <w:tab/>
        </w:r>
        <w:r w:rsidR="007779AE" w:rsidRPr="005310FC">
          <w:rPr>
            <w:rFonts w:cs="Times New Roman"/>
            <w:noProof/>
            <w:webHidden/>
            <w:sz w:val="28"/>
            <w:szCs w:val="28"/>
          </w:rPr>
          <w:fldChar w:fldCharType="begin"/>
        </w:r>
        <w:r w:rsidR="007779AE" w:rsidRPr="005310FC">
          <w:rPr>
            <w:rFonts w:cs="Times New Roman"/>
            <w:noProof/>
            <w:webHidden/>
            <w:sz w:val="28"/>
            <w:szCs w:val="28"/>
          </w:rPr>
          <w:instrText xml:space="preserve"> PAGEREF _Toc95933214 \h </w:instrText>
        </w:r>
        <w:r w:rsidR="007779AE" w:rsidRPr="005310FC">
          <w:rPr>
            <w:rFonts w:cs="Times New Roman"/>
            <w:noProof/>
            <w:webHidden/>
            <w:sz w:val="28"/>
            <w:szCs w:val="28"/>
          </w:rPr>
        </w:r>
        <w:r w:rsidR="007779AE" w:rsidRPr="005310FC">
          <w:rPr>
            <w:rFonts w:cs="Times New Roman"/>
            <w:noProof/>
            <w:webHidden/>
            <w:sz w:val="28"/>
            <w:szCs w:val="28"/>
          </w:rPr>
          <w:fldChar w:fldCharType="separate"/>
        </w:r>
        <w:r w:rsidR="007779AE" w:rsidRPr="005310FC">
          <w:rPr>
            <w:rFonts w:cs="Times New Roman"/>
            <w:noProof/>
            <w:webHidden/>
            <w:sz w:val="28"/>
            <w:szCs w:val="28"/>
          </w:rPr>
          <w:t>9</w:t>
        </w:r>
        <w:r w:rsidR="007779AE" w:rsidRPr="005310FC">
          <w:rPr>
            <w:rFonts w:cs="Times New Roman"/>
            <w:noProof/>
            <w:webHidden/>
            <w:sz w:val="28"/>
            <w:szCs w:val="28"/>
          </w:rPr>
          <w:fldChar w:fldCharType="end"/>
        </w:r>
      </w:hyperlink>
    </w:p>
    <w:p w:rsidR="007779AE" w:rsidRPr="005310FC" w:rsidRDefault="00943467">
      <w:pPr>
        <w:pStyle w:val="TableofFigures"/>
        <w:tabs>
          <w:tab w:val="right" w:leader="dot" w:pos="9016"/>
        </w:tabs>
        <w:rPr>
          <w:rFonts w:eastAsiaTheme="minorEastAsia" w:cs="Times New Roman"/>
          <w:noProof/>
          <w:sz w:val="28"/>
          <w:szCs w:val="28"/>
          <w:lang w:eastAsia="en-IN"/>
        </w:rPr>
      </w:pPr>
      <w:hyperlink w:anchor="_Toc95933215" w:history="1">
        <w:r w:rsidR="007779AE" w:rsidRPr="005310FC">
          <w:rPr>
            <w:rStyle w:val="Hyperlink"/>
            <w:rFonts w:cs="Times New Roman"/>
            <w:noProof/>
            <w:sz w:val="28"/>
            <w:szCs w:val="28"/>
          </w:rPr>
          <w:t>Figure 3 Git Dashboard</w:t>
        </w:r>
        <w:r w:rsidR="007779AE" w:rsidRPr="005310FC">
          <w:rPr>
            <w:rFonts w:cs="Times New Roman"/>
            <w:noProof/>
            <w:webHidden/>
            <w:sz w:val="28"/>
            <w:szCs w:val="28"/>
          </w:rPr>
          <w:tab/>
        </w:r>
        <w:r w:rsidR="007779AE" w:rsidRPr="005310FC">
          <w:rPr>
            <w:rFonts w:cs="Times New Roman"/>
            <w:noProof/>
            <w:webHidden/>
            <w:sz w:val="28"/>
            <w:szCs w:val="28"/>
          </w:rPr>
          <w:fldChar w:fldCharType="begin"/>
        </w:r>
        <w:r w:rsidR="007779AE" w:rsidRPr="005310FC">
          <w:rPr>
            <w:rFonts w:cs="Times New Roman"/>
            <w:noProof/>
            <w:webHidden/>
            <w:sz w:val="28"/>
            <w:szCs w:val="28"/>
          </w:rPr>
          <w:instrText xml:space="preserve"> PAGEREF _Toc95933215 \h </w:instrText>
        </w:r>
        <w:r w:rsidR="007779AE" w:rsidRPr="005310FC">
          <w:rPr>
            <w:rFonts w:cs="Times New Roman"/>
            <w:noProof/>
            <w:webHidden/>
            <w:sz w:val="28"/>
            <w:szCs w:val="28"/>
          </w:rPr>
        </w:r>
        <w:r w:rsidR="007779AE" w:rsidRPr="005310FC">
          <w:rPr>
            <w:rFonts w:cs="Times New Roman"/>
            <w:noProof/>
            <w:webHidden/>
            <w:sz w:val="28"/>
            <w:szCs w:val="28"/>
          </w:rPr>
          <w:fldChar w:fldCharType="separate"/>
        </w:r>
        <w:r w:rsidR="007779AE" w:rsidRPr="005310FC">
          <w:rPr>
            <w:rFonts w:cs="Times New Roman"/>
            <w:noProof/>
            <w:webHidden/>
            <w:sz w:val="28"/>
            <w:szCs w:val="28"/>
          </w:rPr>
          <w:t>11</w:t>
        </w:r>
        <w:r w:rsidR="007779AE" w:rsidRPr="005310FC">
          <w:rPr>
            <w:rFonts w:cs="Times New Roman"/>
            <w:noProof/>
            <w:webHidden/>
            <w:sz w:val="28"/>
            <w:szCs w:val="28"/>
          </w:rPr>
          <w:fldChar w:fldCharType="end"/>
        </w:r>
      </w:hyperlink>
    </w:p>
    <w:p w:rsidR="007779AE" w:rsidRPr="005310FC" w:rsidRDefault="00943467">
      <w:pPr>
        <w:pStyle w:val="TableofFigures"/>
        <w:tabs>
          <w:tab w:val="right" w:leader="dot" w:pos="9016"/>
        </w:tabs>
        <w:rPr>
          <w:rFonts w:eastAsiaTheme="minorEastAsia" w:cs="Times New Roman"/>
          <w:noProof/>
          <w:sz w:val="28"/>
          <w:szCs w:val="28"/>
          <w:lang w:eastAsia="en-IN"/>
        </w:rPr>
      </w:pPr>
      <w:hyperlink w:anchor="_Toc95933216" w:history="1">
        <w:r w:rsidR="007779AE" w:rsidRPr="005310FC">
          <w:rPr>
            <w:rStyle w:val="Hyperlink"/>
            <w:rFonts w:cs="Times New Roman"/>
            <w:noProof/>
            <w:sz w:val="28"/>
            <w:szCs w:val="28"/>
          </w:rPr>
          <w:t>Figure 4 Git Inspector Summary</w:t>
        </w:r>
        <w:r w:rsidR="007779AE" w:rsidRPr="005310FC">
          <w:rPr>
            <w:rFonts w:cs="Times New Roman"/>
            <w:noProof/>
            <w:webHidden/>
            <w:sz w:val="28"/>
            <w:szCs w:val="28"/>
          </w:rPr>
          <w:tab/>
        </w:r>
        <w:r w:rsidR="007779AE" w:rsidRPr="005310FC">
          <w:rPr>
            <w:rFonts w:cs="Times New Roman"/>
            <w:noProof/>
            <w:webHidden/>
            <w:sz w:val="28"/>
            <w:szCs w:val="28"/>
          </w:rPr>
          <w:fldChar w:fldCharType="begin"/>
        </w:r>
        <w:r w:rsidR="007779AE" w:rsidRPr="005310FC">
          <w:rPr>
            <w:rFonts w:cs="Times New Roman"/>
            <w:noProof/>
            <w:webHidden/>
            <w:sz w:val="28"/>
            <w:szCs w:val="28"/>
          </w:rPr>
          <w:instrText xml:space="preserve"> PAGEREF _Toc95933216 \h </w:instrText>
        </w:r>
        <w:r w:rsidR="007779AE" w:rsidRPr="005310FC">
          <w:rPr>
            <w:rFonts w:cs="Times New Roman"/>
            <w:noProof/>
            <w:webHidden/>
            <w:sz w:val="28"/>
            <w:szCs w:val="28"/>
          </w:rPr>
        </w:r>
        <w:r w:rsidR="007779AE" w:rsidRPr="005310FC">
          <w:rPr>
            <w:rFonts w:cs="Times New Roman"/>
            <w:noProof/>
            <w:webHidden/>
            <w:sz w:val="28"/>
            <w:szCs w:val="28"/>
          </w:rPr>
          <w:fldChar w:fldCharType="separate"/>
        </w:r>
        <w:r w:rsidR="007779AE" w:rsidRPr="005310FC">
          <w:rPr>
            <w:rFonts w:cs="Times New Roman"/>
            <w:noProof/>
            <w:webHidden/>
            <w:sz w:val="28"/>
            <w:szCs w:val="28"/>
          </w:rPr>
          <w:t>11</w:t>
        </w:r>
        <w:r w:rsidR="007779AE" w:rsidRPr="005310FC">
          <w:rPr>
            <w:rFonts w:cs="Times New Roman"/>
            <w:noProof/>
            <w:webHidden/>
            <w:sz w:val="28"/>
            <w:szCs w:val="28"/>
          </w:rPr>
          <w:fldChar w:fldCharType="end"/>
        </w:r>
      </w:hyperlink>
    </w:p>
    <w:p w:rsidR="007779AE" w:rsidRPr="005310FC" w:rsidRDefault="00943467">
      <w:pPr>
        <w:pStyle w:val="TableofFigures"/>
        <w:tabs>
          <w:tab w:val="right" w:leader="dot" w:pos="9016"/>
        </w:tabs>
        <w:rPr>
          <w:rFonts w:eastAsiaTheme="minorEastAsia" w:cs="Times New Roman"/>
          <w:noProof/>
          <w:sz w:val="28"/>
          <w:szCs w:val="28"/>
          <w:lang w:eastAsia="en-IN"/>
        </w:rPr>
      </w:pPr>
      <w:hyperlink w:anchor="_Toc95933217" w:history="1">
        <w:r w:rsidR="007779AE" w:rsidRPr="005310FC">
          <w:rPr>
            <w:rStyle w:val="Hyperlink"/>
            <w:rFonts w:cs="Times New Roman"/>
            <w:noProof/>
            <w:sz w:val="28"/>
            <w:szCs w:val="28"/>
          </w:rPr>
          <w:t>Figure 5 Behavior Diagram</w:t>
        </w:r>
        <w:r w:rsidR="007779AE" w:rsidRPr="005310FC">
          <w:rPr>
            <w:rFonts w:cs="Times New Roman"/>
            <w:noProof/>
            <w:webHidden/>
            <w:sz w:val="28"/>
            <w:szCs w:val="28"/>
          </w:rPr>
          <w:tab/>
        </w:r>
        <w:r w:rsidR="007779AE" w:rsidRPr="005310FC">
          <w:rPr>
            <w:rFonts w:cs="Times New Roman"/>
            <w:noProof/>
            <w:webHidden/>
            <w:sz w:val="28"/>
            <w:szCs w:val="28"/>
          </w:rPr>
          <w:fldChar w:fldCharType="begin"/>
        </w:r>
        <w:r w:rsidR="007779AE" w:rsidRPr="005310FC">
          <w:rPr>
            <w:rFonts w:cs="Times New Roman"/>
            <w:noProof/>
            <w:webHidden/>
            <w:sz w:val="28"/>
            <w:szCs w:val="28"/>
          </w:rPr>
          <w:instrText xml:space="preserve"> PAGEREF _Toc95933217 \h </w:instrText>
        </w:r>
        <w:r w:rsidR="007779AE" w:rsidRPr="005310FC">
          <w:rPr>
            <w:rFonts w:cs="Times New Roman"/>
            <w:noProof/>
            <w:webHidden/>
            <w:sz w:val="28"/>
            <w:szCs w:val="28"/>
          </w:rPr>
        </w:r>
        <w:r w:rsidR="007779AE" w:rsidRPr="005310FC">
          <w:rPr>
            <w:rFonts w:cs="Times New Roman"/>
            <w:noProof/>
            <w:webHidden/>
            <w:sz w:val="28"/>
            <w:szCs w:val="28"/>
          </w:rPr>
          <w:fldChar w:fldCharType="separate"/>
        </w:r>
        <w:r w:rsidR="007779AE" w:rsidRPr="005310FC">
          <w:rPr>
            <w:rFonts w:cs="Times New Roman"/>
            <w:noProof/>
            <w:webHidden/>
            <w:sz w:val="28"/>
            <w:szCs w:val="28"/>
          </w:rPr>
          <w:t>13</w:t>
        </w:r>
        <w:r w:rsidR="007779AE" w:rsidRPr="005310FC">
          <w:rPr>
            <w:rFonts w:cs="Times New Roman"/>
            <w:noProof/>
            <w:webHidden/>
            <w:sz w:val="28"/>
            <w:szCs w:val="28"/>
          </w:rPr>
          <w:fldChar w:fldCharType="end"/>
        </w:r>
      </w:hyperlink>
    </w:p>
    <w:p w:rsidR="007779AE" w:rsidRPr="005310FC" w:rsidRDefault="00943467">
      <w:pPr>
        <w:pStyle w:val="TableofFigures"/>
        <w:tabs>
          <w:tab w:val="right" w:leader="dot" w:pos="9016"/>
        </w:tabs>
        <w:rPr>
          <w:rFonts w:eastAsiaTheme="minorEastAsia" w:cs="Times New Roman"/>
          <w:noProof/>
          <w:sz w:val="28"/>
          <w:szCs w:val="28"/>
          <w:lang w:eastAsia="en-IN"/>
        </w:rPr>
      </w:pPr>
      <w:hyperlink w:anchor="_Toc95933218" w:history="1">
        <w:r w:rsidR="007779AE" w:rsidRPr="005310FC">
          <w:rPr>
            <w:rStyle w:val="Hyperlink"/>
            <w:rFonts w:cs="Times New Roman"/>
            <w:noProof/>
            <w:sz w:val="28"/>
            <w:szCs w:val="28"/>
          </w:rPr>
          <w:t>Figure 6 Structure Diagram</w:t>
        </w:r>
        <w:r w:rsidR="007779AE" w:rsidRPr="005310FC">
          <w:rPr>
            <w:rFonts w:cs="Times New Roman"/>
            <w:noProof/>
            <w:webHidden/>
            <w:sz w:val="28"/>
            <w:szCs w:val="28"/>
          </w:rPr>
          <w:tab/>
        </w:r>
        <w:r w:rsidR="007779AE" w:rsidRPr="005310FC">
          <w:rPr>
            <w:rFonts w:cs="Times New Roman"/>
            <w:noProof/>
            <w:webHidden/>
            <w:sz w:val="28"/>
            <w:szCs w:val="28"/>
          </w:rPr>
          <w:fldChar w:fldCharType="begin"/>
        </w:r>
        <w:r w:rsidR="007779AE" w:rsidRPr="005310FC">
          <w:rPr>
            <w:rFonts w:cs="Times New Roman"/>
            <w:noProof/>
            <w:webHidden/>
            <w:sz w:val="28"/>
            <w:szCs w:val="28"/>
          </w:rPr>
          <w:instrText xml:space="preserve"> PAGEREF _Toc95933218 \h </w:instrText>
        </w:r>
        <w:r w:rsidR="007779AE" w:rsidRPr="005310FC">
          <w:rPr>
            <w:rFonts w:cs="Times New Roman"/>
            <w:noProof/>
            <w:webHidden/>
            <w:sz w:val="28"/>
            <w:szCs w:val="28"/>
          </w:rPr>
        </w:r>
        <w:r w:rsidR="007779AE" w:rsidRPr="005310FC">
          <w:rPr>
            <w:rFonts w:cs="Times New Roman"/>
            <w:noProof/>
            <w:webHidden/>
            <w:sz w:val="28"/>
            <w:szCs w:val="28"/>
          </w:rPr>
          <w:fldChar w:fldCharType="separate"/>
        </w:r>
        <w:r w:rsidR="007779AE" w:rsidRPr="005310FC">
          <w:rPr>
            <w:rFonts w:cs="Times New Roman"/>
            <w:noProof/>
            <w:webHidden/>
            <w:sz w:val="28"/>
            <w:szCs w:val="28"/>
          </w:rPr>
          <w:t>14</w:t>
        </w:r>
        <w:r w:rsidR="007779AE" w:rsidRPr="005310FC">
          <w:rPr>
            <w:rFonts w:cs="Times New Roman"/>
            <w:noProof/>
            <w:webHidden/>
            <w:sz w:val="28"/>
            <w:szCs w:val="28"/>
          </w:rPr>
          <w:fldChar w:fldCharType="end"/>
        </w:r>
      </w:hyperlink>
    </w:p>
    <w:p w:rsidR="007779AE" w:rsidRPr="005310FC" w:rsidRDefault="00943467">
      <w:pPr>
        <w:pStyle w:val="TableofFigures"/>
        <w:tabs>
          <w:tab w:val="right" w:leader="dot" w:pos="9016"/>
        </w:tabs>
        <w:rPr>
          <w:rFonts w:eastAsiaTheme="minorEastAsia" w:cs="Times New Roman"/>
          <w:noProof/>
          <w:sz w:val="28"/>
          <w:szCs w:val="28"/>
          <w:lang w:eastAsia="en-IN"/>
        </w:rPr>
      </w:pPr>
      <w:hyperlink w:anchor="_Toc95933219" w:history="1">
        <w:r w:rsidR="007779AE" w:rsidRPr="005310FC">
          <w:rPr>
            <w:rStyle w:val="Hyperlink"/>
            <w:rFonts w:cs="Times New Roman"/>
            <w:noProof/>
            <w:sz w:val="28"/>
            <w:szCs w:val="28"/>
          </w:rPr>
          <w:t>Figure 7 Block Diagram</w:t>
        </w:r>
        <w:r w:rsidR="007779AE" w:rsidRPr="005310FC">
          <w:rPr>
            <w:rFonts w:cs="Times New Roman"/>
            <w:noProof/>
            <w:webHidden/>
            <w:sz w:val="28"/>
            <w:szCs w:val="28"/>
          </w:rPr>
          <w:tab/>
        </w:r>
        <w:r w:rsidR="007779AE" w:rsidRPr="005310FC">
          <w:rPr>
            <w:rFonts w:cs="Times New Roman"/>
            <w:noProof/>
            <w:webHidden/>
            <w:sz w:val="28"/>
            <w:szCs w:val="28"/>
          </w:rPr>
          <w:fldChar w:fldCharType="begin"/>
        </w:r>
        <w:r w:rsidR="007779AE" w:rsidRPr="005310FC">
          <w:rPr>
            <w:rFonts w:cs="Times New Roman"/>
            <w:noProof/>
            <w:webHidden/>
            <w:sz w:val="28"/>
            <w:szCs w:val="28"/>
          </w:rPr>
          <w:instrText xml:space="preserve"> PAGEREF _Toc95933219 \h </w:instrText>
        </w:r>
        <w:r w:rsidR="007779AE" w:rsidRPr="005310FC">
          <w:rPr>
            <w:rFonts w:cs="Times New Roman"/>
            <w:noProof/>
            <w:webHidden/>
            <w:sz w:val="28"/>
            <w:szCs w:val="28"/>
          </w:rPr>
        </w:r>
        <w:r w:rsidR="007779AE" w:rsidRPr="005310FC">
          <w:rPr>
            <w:rFonts w:cs="Times New Roman"/>
            <w:noProof/>
            <w:webHidden/>
            <w:sz w:val="28"/>
            <w:szCs w:val="28"/>
          </w:rPr>
          <w:fldChar w:fldCharType="separate"/>
        </w:r>
        <w:r w:rsidR="007779AE" w:rsidRPr="005310FC">
          <w:rPr>
            <w:rFonts w:cs="Times New Roman"/>
            <w:noProof/>
            <w:webHidden/>
            <w:sz w:val="28"/>
            <w:szCs w:val="28"/>
          </w:rPr>
          <w:t>14</w:t>
        </w:r>
        <w:r w:rsidR="007779AE" w:rsidRPr="005310FC">
          <w:rPr>
            <w:rFonts w:cs="Times New Roman"/>
            <w:noProof/>
            <w:webHidden/>
            <w:sz w:val="28"/>
            <w:szCs w:val="28"/>
          </w:rPr>
          <w:fldChar w:fldCharType="end"/>
        </w:r>
      </w:hyperlink>
    </w:p>
    <w:p w:rsidR="007779AE" w:rsidRPr="005310FC" w:rsidRDefault="00943467">
      <w:pPr>
        <w:pStyle w:val="TableofFigures"/>
        <w:tabs>
          <w:tab w:val="right" w:leader="dot" w:pos="9016"/>
        </w:tabs>
        <w:rPr>
          <w:rFonts w:eastAsiaTheme="minorEastAsia" w:cs="Times New Roman"/>
          <w:noProof/>
          <w:sz w:val="28"/>
          <w:szCs w:val="28"/>
          <w:lang w:eastAsia="en-IN"/>
        </w:rPr>
      </w:pPr>
      <w:hyperlink w:anchor="_Toc95933220" w:history="1">
        <w:r w:rsidR="007779AE" w:rsidRPr="005310FC">
          <w:rPr>
            <w:rStyle w:val="Hyperlink"/>
            <w:rFonts w:cs="Times New Roman"/>
            <w:noProof/>
            <w:sz w:val="28"/>
            <w:szCs w:val="28"/>
          </w:rPr>
          <w:t>Figure 8 Simulation</w:t>
        </w:r>
        <w:r w:rsidR="007779AE" w:rsidRPr="005310FC">
          <w:rPr>
            <w:rFonts w:cs="Times New Roman"/>
            <w:noProof/>
            <w:webHidden/>
            <w:sz w:val="28"/>
            <w:szCs w:val="28"/>
          </w:rPr>
          <w:tab/>
        </w:r>
        <w:r w:rsidR="007779AE" w:rsidRPr="005310FC">
          <w:rPr>
            <w:rFonts w:cs="Times New Roman"/>
            <w:noProof/>
            <w:webHidden/>
            <w:sz w:val="28"/>
            <w:szCs w:val="28"/>
          </w:rPr>
          <w:fldChar w:fldCharType="begin"/>
        </w:r>
        <w:r w:rsidR="007779AE" w:rsidRPr="005310FC">
          <w:rPr>
            <w:rFonts w:cs="Times New Roman"/>
            <w:noProof/>
            <w:webHidden/>
            <w:sz w:val="28"/>
            <w:szCs w:val="28"/>
          </w:rPr>
          <w:instrText xml:space="preserve"> PAGEREF _Toc95933220 \h </w:instrText>
        </w:r>
        <w:r w:rsidR="007779AE" w:rsidRPr="005310FC">
          <w:rPr>
            <w:rFonts w:cs="Times New Roman"/>
            <w:noProof/>
            <w:webHidden/>
            <w:sz w:val="28"/>
            <w:szCs w:val="28"/>
          </w:rPr>
        </w:r>
        <w:r w:rsidR="007779AE" w:rsidRPr="005310FC">
          <w:rPr>
            <w:rFonts w:cs="Times New Roman"/>
            <w:noProof/>
            <w:webHidden/>
            <w:sz w:val="28"/>
            <w:szCs w:val="28"/>
          </w:rPr>
          <w:fldChar w:fldCharType="separate"/>
        </w:r>
        <w:r w:rsidR="007779AE" w:rsidRPr="005310FC">
          <w:rPr>
            <w:rFonts w:cs="Times New Roman"/>
            <w:noProof/>
            <w:webHidden/>
            <w:sz w:val="28"/>
            <w:szCs w:val="28"/>
          </w:rPr>
          <w:t>15</w:t>
        </w:r>
        <w:r w:rsidR="007779AE" w:rsidRPr="005310FC">
          <w:rPr>
            <w:rFonts w:cs="Times New Roman"/>
            <w:noProof/>
            <w:webHidden/>
            <w:sz w:val="28"/>
            <w:szCs w:val="28"/>
          </w:rPr>
          <w:fldChar w:fldCharType="end"/>
        </w:r>
      </w:hyperlink>
    </w:p>
    <w:p w:rsidR="007779AE" w:rsidRPr="005310FC" w:rsidRDefault="00943467">
      <w:pPr>
        <w:pStyle w:val="TableofFigures"/>
        <w:tabs>
          <w:tab w:val="right" w:leader="dot" w:pos="9016"/>
        </w:tabs>
        <w:rPr>
          <w:rFonts w:eastAsiaTheme="minorEastAsia" w:cs="Times New Roman"/>
          <w:noProof/>
          <w:sz w:val="28"/>
          <w:szCs w:val="28"/>
          <w:lang w:eastAsia="en-IN"/>
        </w:rPr>
      </w:pPr>
      <w:hyperlink w:anchor="_Toc95933221" w:history="1">
        <w:r w:rsidR="007779AE" w:rsidRPr="005310FC">
          <w:rPr>
            <w:rStyle w:val="Hyperlink"/>
            <w:rFonts w:cs="Times New Roman"/>
            <w:noProof/>
            <w:sz w:val="28"/>
            <w:szCs w:val="28"/>
          </w:rPr>
          <w:t>Figure 9 Git Dashboard</w:t>
        </w:r>
        <w:r w:rsidR="007779AE" w:rsidRPr="005310FC">
          <w:rPr>
            <w:rFonts w:cs="Times New Roman"/>
            <w:noProof/>
            <w:webHidden/>
            <w:sz w:val="28"/>
            <w:szCs w:val="28"/>
          </w:rPr>
          <w:tab/>
        </w:r>
        <w:r w:rsidR="007779AE" w:rsidRPr="005310FC">
          <w:rPr>
            <w:rFonts w:cs="Times New Roman"/>
            <w:noProof/>
            <w:webHidden/>
            <w:sz w:val="28"/>
            <w:szCs w:val="28"/>
          </w:rPr>
          <w:fldChar w:fldCharType="begin"/>
        </w:r>
        <w:r w:rsidR="007779AE" w:rsidRPr="005310FC">
          <w:rPr>
            <w:rFonts w:cs="Times New Roman"/>
            <w:noProof/>
            <w:webHidden/>
            <w:sz w:val="28"/>
            <w:szCs w:val="28"/>
          </w:rPr>
          <w:instrText xml:space="preserve"> PAGEREF _Toc95933221 \h </w:instrText>
        </w:r>
        <w:r w:rsidR="007779AE" w:rsidRPr="005310FC">
          <w:rPr>
            <w:rFonts w:cs="Times New Roman"/>
            <w:noProof/>
            <w:webHidden/>
            <w:sz w:val="28"/>
            <w:szCs w:val="28"/>
          </w:rPr>
        </w:r>
        <w:r w:rsidR="007779AE" w:rsidRPr="005310FC">
          <w:rPr>
            <w:rFonts w:cs="Times New Roman"/>
            <w:noProof/>
            <w:webHidden/>
            <w:sz w:val="28"/>
            <w:szCs w:val="28"/>
          </w:rPr>
          <w:fldChar w:fldCharType="separate"/>
        </w:r>
        <w:r w:rsidR="007779AE" w:rsidRPr="005310FC">
          <w:rPr>
            <w:rFonts w:cs="Times New Roman"/>
            <w:noProof/>
            <w:webHidden/>
            <w:sz w:val="28"/>
            <w:szCs w:val="28"/>
          </w:rPr>
          <w:t>16</w:t>
        </w:r>
        <w:r w:rsidR="007779AE" w:rsidRPr="005310FC">
          <w:rPr>
            <w:rFonts w:cs="Times New Roman"/>
            <w:noProof/>
            <w:webHidden/>
            <w:sz w:val="28"/>
            <w:szCs w:val="28"/>
          </w:rPr>
          <w:fldChar w:fldCharType="end"/>
        </w:r>
      </w:hyperlink>
    </w:p>
    <w:p w:rsidR="007779AE" w:rsidRPr="005310FC" w:rsidRDefault="00943467">
      <w:pPr>
        <w:pStyle w:val="TableofFigures"/>
        <w:tabs>
          <w:tab w:val="right" w:leader="dot" w:pos="9016"/>
        </w:tabs>
        <w:rPr>
          <w:rFonts w:eastAsiaTheme="minorEastAsia" w:cs="Times New Roman"/>
          <w:noProof/>
          <w:sz w:val="28"/>
          <w:szCs w:val="28"/>
          <w:lang w:eastAsia="en-IN"/>
        </w:rPr>
      </w:pPr>
      <w:hyperlink w:anchor="_Toc95933222" w:history="1">
        <w:r w:rsidR="007779AE" w:rsidRPr="005310FC">
          <w:rPr>
            <w:rStyle w:val="Hyperlink"/>
            <w:rFonts w:cs="Times New Roman"/>
            <w:noProof/>
            <w:sz w:val="28"/>
            <w:szCs w:val="28"/>
          </w:rPr>
          <w:t>Figure 10 Behavior Diagram</w:t>
        </w:r>
        <w:r w:rsidR="007779AE" w:rsidRPr="005310FC">
          <w:rPr>
            <w:rFonts w:cs="Times New Roman"/>
            <w:noProof/>
            <w:webHidden/>
            <w:sz w:val="28"/>
            <w:szCs w:val="28"/>
          </w:rPr>
          <w:tab/>
        </w:r>
        <w:r w:rsidR="007779AE" w:rsidRPr="005310FC">
          <w:rPr>
            <w:rFonts w:cs="Times New Roman"/>
            <w:noProof/>
            <w:webHidden/>
            <w:sz w:val="28"/>
            <w:szCs w:val="28"/>
          </w:rPr>
          <w:fldChar w:fldCharType="begin"/>
        </w:r>
        <w:r w:rsidR="007779AE" w:rsidRPr="005310FC">
          <w:rPr>
            <w:rFonts w:cs="Times New Roman"/>
            <w:noProof/>
            <w:webHidden/>
            <w:sz w:val="28"/>
            <w:szCs w:val="28"/>
          </w:rPr>
          <w:instrText xml:space="preserve"> PAGEREF _Toc95933222 \h </w:instrText>
        </w:r>
        <w:r w:rsidR="007779AE" w:rsidRPr="005310FC">
          <w:rPr>
            <w:rFonts w:cs="Times New Roman"/>
            <w:noProof/>
            <w:webHidden/>
            <w:sz w:val="28"/>
            <w:szCs w:val="28"/>
          </w:rPr>
        </w:r>
        <w:r w:rsidR="007779AE" w:rsidRPr="005310FC">
          <w:rPr>
            <w:rFonts w:cs="Times New Roman"/>
            <w:noProof/>
            <w:webHidden/>
            <w:sz w:val="28"/>
            <w:szCs w:val="28"/>
          </w:rPr>
          <w:fldChar w:fldCharType="separate"/>
        </w:r>
        <w:r w:rsidR="007779AE" w:rsidRPr="005310FC">
          <w:rPr>
            <w:rFonts w:cs="Times New Roman"/>
            <w:noProof/>
            <w:webHidden/>
            <w:sz w:val="28"/>
            <w:szCs w:val="28"/>
          </w:rPr>
          <w:t>19</w:t>
        </w:r>
        <w:r w:rsidR="007779AE" w:rsidRPr="005310FC">
          <w:rPr>
            <w:rFonts w:cs="Times New Roman"/>
            <w:noProof/>
            <w:webHidden/>
            <w:sz w:val="28"/>
            <w:szCs w:val="28"/>
          </w:rPr>
          <w:fldChar w:fldCharType="end"/>
        </w:r>
      </w:hyperlink>
    </w:p>
    <w:p w:rsidR="007779AE" w:rsidRPr="005310FC" w:rsidRDefault="00943467">
      <w:pPr>
        <w:pStyle w:val="TableofFigures"/>
        <w:tabs>
          <w:tab w:val="right" w:leader="dot" w:pos="9016"/>
        </w:tabs>
        <w:rPr>
          <w:rFonts w:eastAsiaTheme="minorEastAsia" w:cs="Times New Roman"/>
          <w:noProof/>
          <w:sz w:val="28"/>
          <w:szCs w:val="28"/>
          <w:lang w:eastAsia="en-IN"/>
        </w:rPr>
      </w:pPr>
      <w:hyperlink w:anchor="_Toc95933223" w:history="1">
        <w:r w:rsidR="007779AE" w:rsidRPr="005310FC">
          <w:rPr>
            <w:rStyle w:val="Hyperlink"/>
            <w:rFonts w:cs="Times New Roman"/>
            <w:noProof/>
            <w:sz w:val="28"/>
            <w:szCs w:val="28"/>
          </w:rPr>
          <w:t>Figure 11 UserFlow Diagram</w:t>
        </w:r>
        <w:r w:rsidR="007779AE" w:rsidRPr="005310FC">
          <w:rPr>
            <w:rFonts w:cs="Times New Roman"/>
            <w:noProof/>
            <w:webHidden/>
            <w:sz w:val="28"/>
            <w:szCs w:val="28"/>
          </w:rPr>
          <w:tab/>
        </w:r>
        <w:r w:rsidR="007779AE" w:rsidRPr="005310FC">
          <w:rPr>
            <w:rFonts w:cs="Times New Roman"/>
            <w:noProof/>
            <w:webHidden/>
            <w:sz w:val="28"/>
            <w:szCs w:val="28"/>
          </w:rPr>
          <w:fldChar w:fldCharType="begin"/>
        </w:r>
        <w:r w:rsidR="007779AE" w:rsidRPr="005310FC">
          <w:rPr>
            <w:rFonts w:cs="Times New Roman"/>
            <w:noProof/>
            <w:webHidden/>
            <w:sz w:val="28"/>
            <w:szCs w:val="28"/>
          </w:rPr>
          <w:instrText xml:space="preserve"> PAGEREF _Toc95933223 \h </w:instrText>
        </w:r>
        <w:r w:rsidR="007779AE" w:rsidRPr="005310FC">
          <w:rPr>
            <w:rFonts w:cs="Times New Roman"/>
            <w:noProof/>
            <w:webHidden/>
            <w:sz w:val="28"/>
            <w:szCs w:val="28"/>
          </w:rPr>
        </w:r>
        <w:r w:rsidR="007779AE" w:rsidRPr="005310FC">
          <w:rPr>
            <w:rFonts w:cs="Times New Roman"/>
            <w:noProof/>
            <w:webHidden/>
            <w:sz w:val="28"/>
            <w:szCs w:val="28"/>
          </w:rPr>
          <w:fldChar w:fldCharType="separate"/>
        </w:r>
        <w:r w:rsidR="007779AE" w:rsidRPr="005310FC">
          <w:rPr>
            <w:rFonts w:cs="Times New Roman"/>
            <w:noProof/>
            <w:webHidden/>
            <w:sz w:val="28"/>
            <w:szCs w:val="28"/>
          </w:rPr>
          <w:t>19</w:t>
        </w:r>
        <w:r w:rsidR="007779AE" w:rsidRPr="005310FC">
          <w:rPr>
            <w:rFonts w:cs="Times New Roman"/>
            <w:noProof/>
            <w:webHidden/>
            <w:sz w:val="28"/>
            <w:szCs w:val="28"/>
          </w:rPr>
          <w:fldChar w:fldCharType="end"/>
        </w:r>
      </w:hyperlink>
    </w:p>
    <w:p w:rsidR="007779AE" w:rsidRPr="005310FC" w:rsidRDefault="00943467">
      <w:pPr>
        <w:pStyle w:val="TableofFigures"/>
        <w:tabs>
          <w:tab w:val="right" w:leader="dot" w:pos="9016"/>
        </w:tabs>
        <w:rPr>
          <w:rFonts w:eastAsiaTheme="minorEastAsia" w:cs="Times New Roman"/>
          <w:noProof/>
          <w:sz w:val="28"/>
          <w:szCs w:val="28"/>
          <w:lang w:eastAsia="en-IN"/>
        </w:rPr>
      </w:pPr>
      <w:hyperlink w:anchor="_Toc95933224" w:history="1">
        <w:r w:rsidR="007779AE" w:rsidRPr="005310FC">
          <w:rPr>
            <w:rStyle w:val="Hyperlink"/>
            <w:rFonts w:cs="Times New Roman"/>
            <w:noProof/>
            <w:sz w:val="28"/>
            <w:szCs w:val="28"/>
          </w:rPr>
          <w:t>Figure 12 Structure Diagram</w:t>
        </w:r>
        <w:r w:rsidR="007779AE" w:rsidRPr="005310FC">
          <w:rPr>
            <w:rFonts w:cs="Times New Roman"/>
            <w:noProof/>
            <w:webHidden/>
            <w:sz w:val="28"/>
            <w:szCs w:val="28"/>
          </w:rPr>
          <w:tab/>
        </w:r>
        <w:r w:rsidR="007779AE" w:rsidRPr="005310FC">
          <w:rPr>
            <w:rFonts w:cs="Times New Roman"/>
            <w:noProof/>
            <w:webHidden/>
            <w:sz w:val="28"/>
            <w:szCs w:val="28"/>
          </w:rPr>
          <w:fldChar w:fldCharType="begin"/>
        </w:r>
        <w:r w:rsidR="007779AE" w:rsidRPr="005310FC">
          <w:rPr>
            <w:rFonts w:cs="Times New Roman"/>
            <w:noProof/>
            <w:webHidden/>
            <w:sz w:val="28"/>
            <w:szCs w:val="28"/>
          </w:rPr>
          <w:instrText xml:space="preserve"> PAGEREF _Toc95933224 \h </w:instrText>
        </w:r>
        <w:r w:rsidR="007779AE" w:rsidRPr="005310FC">
          <w:rPr>
            <w:rFonts w:cs="Times New Roman"/>
            <w:noProof/>
            <w:webHidden/>
            <w:sz w:val="28"/>
            <w:szCs w:val="28"/>
          </w:rPr>
        </w:r>
        <w:r w:rsidR="007779AE" w:rsidRPr="005310FC">
          <w:rPr>
            <w:rFonts w:cs="Times New Roman"/>
            <w:noProof/>
            <w:webHidden/>
            <w:sz w:val="28"/>
            <w:szCs w:val="28"/>
          </w:rPr>
          <w:fldChar w:fldCharType="separate"/>
        </w:r>
        <w:r w:rsidR="007779AE" w:rsidRPr="005310FC">
          <w:rPr>
            <w:rFonts w:cs="Times New Roman"/>
            <w:noProof/>
            <w:webHidden/>
            <w:sz w:val="28"/>
            <w:szCs w:val="28"/>
          </w:rPr>
          <w:t>20</w:t>
        </w:r>
        <w:r w:rsidR="007779AE" w:rsidRPr="005310FC">
          <w:rPr>
            <w:rFonts w:cs="Times New Roman"/>
            <w:noProof/>
            <w:webHidden/>
            <w:sz w:val="28"/>
            <w:szCs w:val="28"/>
          </w:rPr>
          <w:fldChar w:fldCharType="end"/>
        </w:r>
      </w:hyperlink>
    </w:p>
    <w:p w:rsidR="007779AE" w:rsidRPr="005310FC" w:rsidRDefault="00943467">
      <w:pPr>
        <w:pStyle w:val="TableofFigures"/>
        <w:tabs>
          <w:tab w:val="right" w:leader="dot" w:pos="9016"/>
        </w:tabs>
        <w:rPr>
          <w:rFonts w:eastAsiaTheme="minorEastAsia" w:cs="Times New Roman"/>
          <w:noProof/>
          <w:sz w:val="28"/>
          <w:szCs w:val="28"/>
          <w:lang w:eastAsia="en-IN"/>
        </w:rPr>
      </w:pPr>
      <w:hyperlink w:anchor="_Toc95933225" w:history="1">
        <w:r w:rsidR="007779AE" w:rsidRPr="005310FC">
          <w:rPr>
            <w:rStyle w:val="Hyperlink"/>
            <w:rFonts w:cs="Times New Roman"/>
            <w:noProof/>
            <w:sz w:val="28"/>
            <w:szCs w:val="28"/>
          </w:rPr>
          <w:t>Figure 13 Git Dashboard</w:t>
        </w:r>
        <w:r w:rsidR="007779AE" w:rsidRPr="005310FC">
          <w:rPr>
            <w:rFonts w:cs="Times New Roman"/>
            <w:noProof/>
            <w:webHidden/>
            <w:sz w:val="28"/>
            <w:szCs w:val="28"/>
          </w:rPr>
          <w:tab/>
        </w:r>
        <w:r w:rsidR="007779AE" w:rsidRPr="005310FC">
          <w:rPr>
            <w:rFonts w:cs="Times New Roman"/>
            <w:noProof/>
            <w:webHidden/>
            <w:sz w:val="28"/>
            <w:szCs w:val="28"/>
          </w:rPr>
          <w:fldChar w:fldCharType="begin"/>
        </w:r>
        <w:r w:rsidR="007779AE" w:rsidRPr="005310FC">
          <w:rPr>
            <w:rFonts w:cs="Times New Roman"/>
            <w:noProof/>
            <w:webHidden/>
            <w:sz w:val="28"/>
            <w:szCs w:val="28"/>
          </w:rPr>
          <w:instrText xml:space="preserve"> PAGEREF _Toc95933225 \h </w:instrText>
        </w:r>
        <w:r w:rsidR="007779AE" w:rsidRPr="005310FC">
          <w:rPr>
            <w:rFonts w:cs="Times New Roman"/>
            <w:noProof/>
            <w:webHidden/>
            <w:sz w:val="28"/>
            <w:szCs w:val="28"/>
          </w:rPr>
        </w:r>
        <w:r w:rsidR="007779AE" w:rsidRPr="005310FC">
          <w:rPr>
            <w:rFonts w:cs="Times New Roman"/>
            <w:noProof/>
            <w:webHidden/>
            <w:sz w:val="28"/>
            <w:szCs w:val="28"/>
          </w:rPr>
          <w:fldChar w:fldCharType="separate"/>
        </w:r>
        <w:r w:rsidR="007779AE" w:rsidRPr="005310FC">
          <w:rPr>
            <w:rFonts w:cs="Times New Roman"/>
            <w:noProof/>
            <w:webHidden/>
            <w:sz w:val="28"/>
            <w:szCs w:val="28"/>
          </w:rPr>
          <w:t>25</w:t>
        </w:r>
        <w:r w:rsidR="007779AE" w:rsidRPr="005310FC">
          <w:rPr>
            <w:rFonts w:cs="Times New Roman"/>
            <w:noProof/>
            <w:webHidden/>
            <w:sz w:val="28"/>
            <w:szCs w:val="28"/>
          </w:rPr>
          <w:fldChar w:fldCharType="end"/>
        </w:r>
      </w:hyperlink>
    </w:p>
    <w:p w:rsidR="007779AE" w:rsidRPr="005310FC" w:rsidRDefault="00943467">
      <w:pPr>
        <w:pStyle w:val="TableofFigures"/>
        <w:tabs>
          <w:tab w:val="right" w:leader="dot" w:pos="9016"/>
        </w:tabs>
        <w:rPr>
          <w:rFonts w:eastAsiaTheme="minorEastAsia" w:cs="Times New Roman"/>
          <w:noProof/>
          <w:sz w:val="28"/>
          <w:szCs w:val="28"/>
          <w:lang w:eastAsia="en-IN"/>
        </w:rPr>
      </w:pPr>
      <w:hyperlink w:anchor="_Toc95933226" w:history="1">
        <w:r w:rsidR="007779AE" w:rsidRPr="005310FC">
          <w:rPr>
            <w:rStyle w:val="Hyperlink"/>
            <w:rFonts w:cs="Times New Roman"/>
            <w:noProof/>
            <w:sz w:val="28"/>
            <w:szCs w:val="28"/>
          </w:rPr>
          <w:t>Figure 14 Git Inspector Summary</w:t>
        </w:r>
        <w:r w:rsidR="007779AE" w:rsidRPr="005310FC">
          <w:rPr>
            <w:rFonts w:cs="Times New Roman"/>
            <w:noProof/>
            <w:webHidden/>
            <w:sz w:val="28"/>
            <w:szCs w:val="28"/>
          </w:rPr>
          <w:tab/>
        </w:r>
        <w:r w:rsidR="007779AE" w:rsidRPr="005310FC">
          <w:rPr>
            <w:rFonts w:cs="Times New Roman"/>
            <w:noProof/>
            <w:webHidden/>
            <w:sz w:val="28"/>
            <w:szCs w:val="28"/>
          </w:rPr>
          <w:fldChar w:fldCharType="begin"/>
        </w:r>
        <w:r w:rsidR="007779AE" w:rsidRPr="005310FC">
          <w:rPr>
            <w:rFonts w:cs="Times New Roman"/>
            <w:noProof/>
            <w:webHidden/>
            <w:sz w:val="28"/>
            <w:szCs w:val="28"/>
          </w:rPr>
          <w:instrText xml:space="preserve"> PAGEREF _Toc95933226 \h </w:instrText>
        </w:r>
        <w:r w:rsidR="007779AE" w:rsidRPr="005310FC">
          <w:rPr>
            <w:rFonts w:cs="Times New Roman"/>
            <w:noProof/>
            <w:webHidden/>
            <w:sz w:val="28"/>
            <w:szCs w:val="28"/>
          </w:rPr>
        </w:r>
        <w:r w:rsidR="007779AE" w:rsidRPr="005310FC">
          <w:rPr>
            <w:rFonts w:cs="Times New Roman"/>
            <w:noProof/>
            <w:webHidden/>
            <w:sz w:val="28"/>
            <w:szCs w:val="28"/>
          </w:rPr>
          <w:fldChar w:fldCharType="separate"/>
        </w:r>
        <w:r w:rsidR="007779AE" w:rsidRPr="005310FC">
          <w:rPr>
            <w:rFonts w:cs="Times New Roman"/>
            <w:noProof/>
            <w:webHidden/>
            <w:sz w:val="28"/>
            <w:szCs w:val="28"/>
          </w:rPr>
          <w:t>25</w:t>
        </w:r>
        <w:r w:rsidR="007779AE" w:rsidRPr="005310FC">
          <w:rPr>
            <w:rFonts w:cs="Times New Roman"/>
            <w:noProof/>
            <w:webHidden/>
            <w:sz w:val="28"/>
            <w:szCs w:val="28"/>
          </w:rPr>
          <w:fldChar w:fldCharType="end"/>
        </w:r>
      </w:hyperlink>
    </w:p>
    <w:p w:rsidR="007779AE" w:rsidRPr="005310FC" w:rsidRDefault="00943467">
      <w:pPr>
        <w:pStyle w:val="TableofFigures"/>
        <w:tabs>
          <w:tab w:val="right" w:leader="dot" w:pos="9016"/>
        </w:tabs>
        <w:rPr>
          <w:rFonts w:eastAsiaTheme="minorEastAsia" w:cs="Times New Roman"/>
          <w:noProof/>
          <w:sz w:val="28"/>
          <w:szCs w:val="28"/>
          <w:lang w:eastAsia="en-IN"/>
        </w:rPr>
      </w:pPr>
      <w:hyperlink w:anchor="_Toc95933227" w:history="1">
        <w:r w:rsidR="007779AE" w:rsidRPr="005310FC">
          <w:rPr>
            <w:rStyle w:val="Hyperlink"/>
            <w:rFonts w:cs="Times New Roman"/>
            <w:noProof/>
            <w:sz w:val="28"/>
            <w:szCs w:val="28"/>
          </w:rPr>
          <w:t>Figure 15 Structure Diagram</w:t>
        </w:r>
        <w:r w:rsidR="007779AE" w:rsidRPr="005310FC">
          <w:rPr>
            <w:rFonts w:cs="Times New Roman"/>
            <w:noProof/>
            <w:webHidden/>
            <w:sz w:val="28"/>
            <w:szCs w:val="28"/>
          </w:rPr>
          <w:tab/>
        </w:r>
        <w:r w:rsidR="007779AE" w:rsidRPr="005310FC">
          <w:rPr>
            <w:rFonts w:cs="Times New Roman"/>
            <w:noProof/>
            <w:webHidden/>
            <w:sz w:val="28"/>
            <w:szCs w:val="28"/>
          </w:rPr>
          <w:fldChar w:fldCharType="begin"/>
        </w:r>
        <w:r w:rsidR="007779AE" w:rsidRPr="005310FC">
          <w:rPr>
            <w:rFonts w:cs="Times New Roman"/>
            <w:noProof/>
            <w:webHidden/>
            <w:sz w:val="28"/>
            <w:szCs w:val="28"/>
          </w:rPr>
          <w:instrText xml:space="preserve"> PAGEREF _Toc95933227 \h </w:instrText>
        </w:r>
        <w:r w:rsidR="007779AE" w:rsidRPr="005310FC">
          <w:rPr>
            <w:rFonts w:cs="Times New Roman"/>
            <w:noProof/>
            <w:webHidden/>
            <w:sz w:val="28"/>
            <w:szCs w:val="28"/>
          </w:rPr>
        </w:r>
        <w:r w:rsidR="007779AE" w:rsidRPr="005310FC">
          <w:rPr>
            <w:rFonts w:cs="Times New Roman"/>
            <w:noProof/>
            <w:webHidden/>
            <w:sz w:val="28"/>
            <w:szCs w:val="28"/>
          </w:rPr>
          <w:fldChar w:fldCharType="separate"/>
        </w:r>
        <w:r w:rsidR="007779AE" w:rsidRPr="005310FC">
          <w:rPr>
            <w:rFonts w:cs="Times New Roman"/>
            <w:noProof/>
            <w:webHidden/>
            <w:sz w:val="28"/>
            <w:szCs w:val="28"/>
          </w:rPr>
          <w:t>29</w:t>
        </w:r>
        <w:r w:rsidR="007779AE" w:rsidRPr="005310FC">
          <w:rPr>
            <w:rFonts w:cs="Times New Roman"/>
            <w:noProof/>
            <w:webHidden/>
            <w:sz w:val="28"/>
            <w:szCs w:val="28"/>
          </w:rPr>
          <w:fldChar w:fldCharType="end"/>
        </w:r>
      </w:hyperlink>
    </w:p>
    <w:p w:rsidR="007779AE" w:rsidRPr="005310FC" w:rsidRDefault="00943467">
      <w:pPr>
        <w:pStyle w:val="TableofFigures"/>
        <w:tabs>
          <w:tab w:val="right" w:leader="dot" w:pos="9016"/>
        </w:tabs>
        <w:rPr>
          <w:rFonts w:eastAsiaTheme="minorEastAsia" w:cs="Times New Roman"/>
          <w:noProof/>
          <w:sz w:val="28"/>
          <w:szCs w:val="28"/>
          <w:lang w:eastAsia="en-IN"/>
        </w:rPr>
      </w:pPr>
      <w:hyperlink w:anchor="_Toc95933228" w:history="1">
        <w:r w:rsidR="007779AE" w:rsidRPr="005310FC">
          <w:rPr>
            <w:rStyle w:val="Hyperlink"/>
            <w:rFonts w:cs="Times New Roman"/>
            <w:noProof/>
            <w:sz w:val="28"/>
            <w:szCs w:val="28"/>
          </w:rPr>
          <w:t>Figure 16 Behavior Diagram</w:t>
        </w:r>
        <w:r w:rsidR="007779AE" w:rsidRPr="005310FC">
          <w:rPr>
            <w:rFonts w:cs="Times New Roman"/>
            <w:noProof/>
            <w:webHidden/>
            <w:sz w:val="28"/>
            <w:szCs w:val="28"/>
          </w:rPr>
          <w:tab/>
        </w:r>
        <w:r w:rsidR="007779AE" w:rsidRPr="005310FC">
          <w:rPr>
            <w:rFonts w:cs="Times New Roman"/>
            <w:noProof/>
            <w:webHidden/>
            <w:sz w:val="28"/>
            <w:szCs w:val="28"/>
          </w:rPr>
          <w:fldChar w:fldCharType="begin"/>
        </w:r>
        <w:r w:rsidR="007779AE" w:rsidRPr="005310FC">
          <w:rPr>
            <w:rFonts w:cs="Times New Roman"/>
            <w:noProof/>
            <w:webHidden/>
            <w:sz w:val="28"/>
            <w:szCs w:val="28"/>
          </w:rPr>
          <w:instrText xml:space="preserve"> PAGEREF _Toc95933228 \h </w:instrText>
        </w:r>
        <w:r w:rsidR="007779AE" w:rsidRPr="005310FC">
          <w:rPr>
            <w:rFonts w:cs="Times New Roman"/>
            <w:noProof/>
            <w:webHidden/>
            <w:sz w:val="28"/>
            <w:szCs w:val="28"/>
          </w:rPr>
        </w:r>
        <w:r w:rsidR="007779AE" w:rsidRPr="005310FC">
          <w:rPr>
            <w:rFonts w:cs="Times New Roman"/>
            <w:noProof/>
            <w:webHidden/>
            <w:sz w:val="28"/>
            <w:szCs w:val="28"/>
          </w:rPr>
          <w:fldChar w:fldCharType="separate"/>
        </w:r>
        <w:r w:rsidR="007779AE" w:rsidRPr="005310FC">
          <w:rPr>
            <w:rFonts w:cs="Times New Roman"/>
            <w:noProof/>
            <w:webHidden/>
            <w:sz w:val="28"/>
            <w:szCs w:val="28"/>
          </w:rPr>
          <w:t>30</w:t>
        </w:r>
        <w:r w:rsidR="007779AE" w:rsidRPr="005310FC">
          <w:rPr>
            <w:rFonts w:cs="Times New Roman"/>
            <w:noProof/>
            <w:webHidden/>
            <w:sz w:val="28"/>
            <w:szCs w:val="28"/>
          </w:rPr>
          <w:fldChar w:fldCharType="end"/>
        </w:r>
      </w:hyperlink>
    </w:p>
    <w:p w:rsidR="007779AE" w:rsidRPr="005310FC" w:rsidRDefault="00943467">
      <w:pPr>
        <w:pStyle w:val="TableofFigures"/>
        <w:tabs>
          <w:tab w:val="right" w:leader="dot" w:pos="9016"/>
        </w:tabs>
        <w:rPr>
          <w:rFonts w:eastAsiaTheme="minorEastAsia" w:cs="Times New Roman"/>
          <w:noProof/>
          <w:sz w:val="28"/>
          <w:szCs w:val="28"/>
          <w:lang w:eastAsia="en-IN"/>
        </w:rPr>
      </w:pPr>
      <w:hyperlink w:anchor="_Toc95933229" w:history="1">
        <w:r w:rsidR="007779AE" w:rsidRPr="005310FC">
          <w:rPr>
            <w:rStyle w:val="Hyperlink"/>
            <w:rFonts w:cs="Times New Roman"/>
            <w:noProof/>
            <w:sz w:val="28"/>
            <w:szCs w:val="28"/>
          </w:rPr>
          <w:t>Figure 17 Structure Diagram</w:t>
        </w:r>
        <w:r w:rsidR="007779AE" w:rsidRPr="005310FC">
          <w:rPr>
            <w:rFonts w:cs="Times New Roman"/>
            <w:noProof/>
            <w:webHidden/>
            <w:sz w:val="28"/>
            <w:szCs w:val="28"/>
          </w:rPr>
          <w:tab/>
        </w:r>
        <w:r w:rsidR="007779AE" w:rsidRPr="005310FC">
          <w:rPr>
            <w:rFonts w:cs="Times New Roman"/>
            <w:noProof/>
            <w:webHidden/>
            <w:sz w:val="28"/>
            <w:szCs w:val="28"/>
          </w:rPr>
          <w:fldChar w:fldCharType="begin"/>
        </w:r>
        <w:r w:rsidR="007779AE" w:rsidRPr="005310FC">
          <w:rPr>
            <w:rFonts w:cs="Times New Roman"/>
            <w:noProof/>
            <w:webHidden/>
            <w:sz w:val="28"/>
            <w:szCs w:val="28"/>
          </w:rPr>
          <w:instrText xml:space="preserve"> PAGEREF _Toc95933229 \h </w:instrText>
        </w:r>
        <w:r w:rsidR="007779AE" w:rsidRPr="005310FC">
          <w:rPr>
            <w:rFonts w:cs="Times New Roman"/>
            <w:noProof/>
            <w:webHidden/>
            <w:sz w:val="28"/>
            <w:szCs w:val="28"/>
          </w:rPr>
        </w:r>
        <w:r w:rsidR="007779AE" w:rsidRPr="005310FC">
          <w:rPr>
            <w:rFonts w:cs="Times New Roman"/>
            <w:noProof/>
            <w:webHidden/>
            <w:sz w:val="28"/>
            <w:szCs w:val="28"/>
          </w:rPr>
          <w:fldChar w:fldCharType="separate"/>
        </w:r>
        <w:r w:rsidR="007779AE" w:rsidRPr="005310FC">
          <w:rPr>
            <w:rFonts w:cs="Times New Roman"/>
            <w:noProof/>
            <w:webHidden/>
            <w:sz w:val="28"/>
            <w:szCs w:val="28"/>
          </w:rPr>
          <w:t>34</w:t>
        </w:r>
        <w:r w:rsidR="007779AE" w:rsidRPr="005310FC">
          <w:rPr>
            <w:rFonts w:cs="Times New Roman"/>
            <w:noProof/>
            <w:webHidden/>
            <w:sz w:val="28"/>
            <w:szCs w:val="28"/>
          </w:rPr>
          <w:fldChar w:fldCharType="end"/>
        </w:r>
      </w:hyperlink>
    </w:p>
    <w:p w:rsidR="007779AE" w:rsidRPr="005310FC" w:rsidRDefault="00943467">
      <w:pPr>
        <w:pStyle w:val="TableofFigures"/>
        <w:tabs>
          <w:tab w:val="right" w:leader="dot" w:pos="9016"/>
        </w:tabs>
        <w:rPr>
          <w:rFonts w:eastAsiaTheme="minorEastAsia" w:cs="Times New Roman"/>
          <w:noProof/>
          <w:sz w:val="28"/>
          <w:szCs w:val="28"/>
          <w:lang w:eastAsia="en-IN"/>
        </w:rPr>
      </w:pPr>
      <w:hyperlink w:anchor="_Toc95933230" w:history="1">
        <w:r w:rsidR="007779AE" w:rsidRPr="005310FC">
          <w:rPr>
            <w:rStyle w:val="Hyperlink"/>
            <w:rFonts w:cs="Times New Roman"/>
            <w:noProof/>
            <w:sz w:val="28"/>
            <w:szCs w:val="28"/>
          </w:rPr>
          <w:t>Figure 18 VFB Diagram</w:t>
        </w:r>
        <w:r w:rsidR="007779AE" w:rsidRPr="005310FC">
          <w:rPr>
            <w:rFonts w:cs="Times New Roman"/>
            <w:noProof/>
            <w:webHidden/>
            <w:sz w:val="28"/>
            <w:szCs w:val="28"/>
          </w:rPr>
          <w:tab/>
        </w:r>
        <w:r w:rsidR="007779AE" w:rsidRPr="005310FC">
          <w:rPr>
            <w:rFonts w:cs="Times New Roman"/>
            <w:noProof/>
            <w:webHidden/>
            <w:sz w:val="28"/>
            <w:szCs w:val="28"/>
          </w:rPr>
          <w:fldChar w:fldCharType="begin"/>
        </w:r>
        <w:r w:rsidR="007779AE" w:rsidRPr="005310FC">
          <w:rPr>
            <w:rFonts w:cs="Times New Roman"/>
            <w:noProof/>
            <w:webHidden/>
            <w:sz w:val="28"/>
            <w:szCs w:val="28"/>
          </w:rPr>
          <w:instrText xml:space="preserve"> PAGEREF _Toc95933230 \h </w:instrText>
        </w:r>
        <w:r w:rsidR="007779AE" w:rsidRPr="005310FC">
          <w:rPr>
            <w:rFonts w:cs="Times New Roman"/>
            <w:noProof/>
            <w:webHidden/>
            <w:sz w:val="28"/>
            <w:szCs w:val="28"/>
          </w:rPr>
        </w:r>
        <w:r w:rsidR="007779AE" w:rsidRPr="005310FC">
          <w:rPr>
            <w:rFonts w:cs="Times New Roman"/>
            <w:noProof/>
            <w:webHidden/>
            <w:sz w:val="28"/>
            <w:szCs w:val="28"/>
          </w:rPr>
          <w:fldChar w:fldCharType="separate"/>
        </w:r>
        <w:r w:rsidR="007779AE" w:rsidRPr="005310FC">
          <w:rPr>
            <w:rFonts w:cs="Times New Roman"/>
            <w:noProof/>
            <w:webHidden/>
            <w:sz w:val="28"/>
            <w:szCs w:val="28"/>
          </w:rPr>
          <w:t>37</w:t>
        </w:r>
        <w:r w:rsidR="007779AE" w:rsidRPr="005310FC">
          <w:rPr>
            <w:rFonts w:cs="Times New Roman"/>
            <w:noProof/>
            <w:webHidden/>
            <w:sz w:val="28"/>
            <w:szCs w:val="28"/>
          </w:rPr>
          <w:fldChar w:fldCharType="end"/>
        </w:r>
      </w:hyperlink>
    </w:p>
    <w:p w:rsidR="00AB6938" w:rsidRPr="005310FC" w:rsidRDefault="00AE4D23" w:rsidP="00AB6938">
      <w:pPr>
        <w:rPr>
          <w:rFonts w:cs="Times New Roman"/>
          <w:sz w:val="28"/>
          <w:szCs w:val="28"/>
        </w:rPr>
      </w:pPr>
      <w:r w:rsidRPr="005310FC">
        <w:rPr>
          <w:rFonts w:cs="Times New Roman"/>
          <w:sz w:val="28"/>
          <w:szCs w:val="28"/>
        </w:rPr>
        <w:fldChar w:fldCharType="end"/>
      </w:r>
    </w:p>
    <w:p w:rsidR="00AB6938" w:rsidRPr="005310FC" w:rsidRDefault="00AB6938" w:rsidP="00AB6938">
      <w:pPr>
        <w:rPr>
          <w:rFonts w:cs="Times New Roman"/>
          <w:sz w:val="28"/>
          <w:szCs w:val="28"/>
        </w:rPr>
      </w:pPr>
    </w:p>
    <w:p w:rsidR="00AB6938" w:rsidRPr="005310FC" w:rsidRDefault="00AB6938" w:rsidP="00AB6938">
      <w:pPr>
        <w:rPr>
          <w:rFonts w:cs="Times New Roman"/>
          <w:sz w:val="28"/>
          <w:szCs w:val="28"/>
        </w:rPr>
      </w:pPr>
    </w:p>
    <w:p w:rsidR="00AB6938" w:rsidRPr="005310FC" w:rsidRDefault="00AB6938" w:rsidP="00AB6938">
      <w:pPr>
        <w:rPr>
          <w:rFonts w:cs="Times New Roman"/>
          <w:sz w:val="28"/>
          <w:szCs w:val="28"/>
        </w:rPr>
      </w:pPr>
    </w:p>
    <w:p w:rsidR="00AB6938" w:rsidRDefault="00AB6938" w:rsidP="00AB6938">
      <w:pPr>
        <w:rPr>
          <w:rFonts w:cs="Times New Roman"/>
          <w:sz w:val="28"/>
          <w:szCs w:val="28"/>
        </w:rPr>
      </w:pPr>
    </w:p>
    <w:p w:rsidR="00781901" w:rsidRDefault="00781901" w:rsidP="00AB6938">
      <w:pPr>
        <w:rPr>
          <w:rFonts w:cs="Times New Roman"/>
          <w:sz w:val="28"/>
          <w:szCs w:val="28"/>
        </w:rPr>
      </w:pPr>
    </w:p>
    <w:p w:rsidR="00781901" w:rsidRDefault="00781901" w:rsidP="00AB6938">
      <w:pPr>
        <w:rPr>
          <w:rFonts w:cs="Times New Roman"/>
          <w:sz w:val="28"/>
          <w:szCs w:val="28"/>
        </w:rPr>
      </w:pPr>
    </w:p>
    <w:p w:rsidR="00781901" w:rsidRDefault="00781901" w:rsidP="00AB6938">
      <w:pPr>
        <w:rPr>
          <w:rFonts w:cs="Times New Roman"/>
          <w:sz w:val="28"/>
          <w:szCs w:val="28"/>
        </w:rPr>
      </w:pPr>
    </w:p>
    <w:p w:rsidR="00781901" w:rsidRDefault="00781901" w:rsidP="00AB6938">
      <w:pPr>
        <w:rPr>
          <w:rFonts w:cs="Times New Roman"/>
          <w:sz w:val="28"/>
          <w:szCs w:val="28"/>
        </w:rPr>
      </w:pPr>
    </w:p>
    <w:p w:rsidR="00781901" w:rsidRDefault="00781901" w:rsidP="00AB6938">
      <w:pPr>
        <w:rPr>
          <w:rFonts w:cs="Times New Roman"/>
          <w:sz w:val="28"/>
          <w:szCs w:val="28"/>
        </w:rPr>
      </w:pPr>
    </w:p>
    <w:p w:rsidR="00781901" w:rsidRDefault="00781901" w:rsidP="00AB6938">
      <w:pPr>
        <w:rPr>
          <w:rFonts w:cs="Times New Roman"/>
          <w:sz w:val="28"/>
          <w:szCs w:val="28"/>
        </w:rPr>
      </w:pPr>
    </w:p>
    <w:p w:rsidR="00781901" w:rsidRPr="005310FC" w:rsidRDefault="00781901" w:rsidP="00AB6938">
      <w:pPr>
        <w:rPr>
          <w:rFonts w:cs="Times New Roman"/>
          <w:sz w:val="28"/>
          <w:szCs w:val="28"/>
        </w:rPr>
      </w:pPr>
    </w:p>
    <w:p w:rsidR="005310FC" w:rsidRPr="005310FC" w:rsidRDefault="005310FC" w:rsidP="00E84921">
      <w:pPr>
        <w:pStyle w:val="Heading1"/>
        <w:rPr>
          <w:sz w:val="28"/>
          <w:szCs w:val="28"/>
        </w:rPr>
      </w:pPr>
    </w:p>
    <w:p w:rsidR="007A2D01" w:rsidRPr="005310FC" w:rsidRDefault="00964743" w:rsidP="005310FC">
      <w:pPr>
        <w:pStyle w:val="Heading1"/>
        <w:rPr>
          <w:sz w:val="28"/>
          <w:szCs w:val="28"/>
        </w:rPr>
      </w:pPr>
      <w:bookmarkStart w:id="2" w:name="_Toc96280442"/>
      <w:r w:rsidRPr="005310FC">
        <w:rPr>
          <w:sz w:val="28"/>
          <w:szCs w:val="28"/>
        </w:rPr>
        <w:t>Mini</w:t>
      </w:r>
      <w:r w:rsidR="00C70521" w:rsidRPr="005310FC">
        <w:rPr>
          <w:sz w:val="28"/>
          <w:szCs w:val="28"/>
        </w:rPr>
        <w:t xml:space="preserve"> </w:t>
      </w:r>
      <w:r w:rsidRPr="005310FC">
        <w:rPr>
          <w:sz w:val="28"/>
          <w:szCs w:val="28"/>
        </w:rPr>
        <w:t xml:space="preserve">project – 1: </w:t>
      </w:r>
      <w:r w:rsidR="00167A31" w:rsidRPr="005310FC">
        <w:rPr>
          <w:sz w:val="28"/>
          <w:szCs w:val="28"/>
        </w:rPr>
        <w:t>Department Store Management System</w:t>
      </w:r>
      <w:r w:rsidRPr="005310FC">
        <w:rPr>
          <w:sz w:val="28"/>
          <w:szCs w:val="28"/>
        </w:rPr>
        <w:t xml:space="preserve"> [Individual]</w:t>
      </w:r>
      <w:bookmarkEnd w:id="2"/>
    </w:p>
    <w:p w:rsidR="005310FC" w:rsidRPr="005310FC" w:rsidRDefault="005310FC" w:rsidP="005310FC">
      <w:pPr>
        <w:rPr>
          <w:rFonts w:cs="Times New Roman"/>
          <w:sz w:val="28"/>
          <w:szCs w:val="28"/>
        </w:rPr>
      </w:pPr>
    </w:p>
    <w:p w:rsidR="00964743" w:rsidRPr="005310FC" w:rsidRDefault="00964743" w:rsidP="00810D2E">
      <w:pPr>
        <w:pStyle w:val="Heading2"/>
        <w:tabs>
          <w:tab w:val="left" w:pos="1695"/>
        </w:tabs>
        <w:rPr>
          <w:rFonts w:cs="Times New Roman"/>
          <w:szCs w:val="28"/>
        </w:rPr>
      </w:pPr>
      <w:bookmarkStart w:id="3" w:name="_Toc96280443"/>
      <w:r w:rsidRPr="005310FC">
        <w:rPr>
          <w:rFonts w:cs="Times New Roman"/>
          <w:szCs w:val="28"/>
        </w:rPr>
        <w:t>Modules:</w:t>
      </w:r>
      <w:r w:rsidR="00810D2E" w:rsidRPr="005310FC">
        <w:rPr>
          <w:rFonts w:cs="Times New Roman"/>
          <w:szCs w:val="28"/>
        </w:rPr>
        <w:t xml:space="preserve"> C Programming </w:t>
      </w:r>
      <w:r w:rsidR="002F56D6" w:rsidRPr="005310FC">
        <w:rPr>
          <w:rFonts w:cs="Times New Roman"/>
          <w:szCs w:val="28"/>
        </w:rPr>
        <w:t>On Multiple Platforms</w:t>
      </w:r>
      <w:bookmarkEnd w:id="3"/>
    </w:p>
    <w:p w:rsidR="002F56D6" w:rsidRPr="005310FC" w:rsidRDefault="002F56D6" w:rsidP="002F56D6">
      <w:pPr>
        <w:rPr>
          <w:rFonts w:cs="Times New Roman"/>
          <w:sz w:val="28"/>
          <w:szCs w:val="28"/>
        </w:rPr>
      </w:pPr>
    </w:p>
    <w:p w:rsidR="002F56D6" w:rsidRPr="005310FC" w:rsidRDefault="002F56D6" w:rsidP="002F56D6">
      <w:pPr>
        <w:rPr>
          <w:rFonts w:cs="Times New Roman"/>
          <w:sz w:val="28"/>
          <w:szCs w:val="28"/>
        </w:rPr>
      </w:pPr>
    </w:p>
    <w:p w:rsidR="00E84921" w:rsidRPr="005310FC" w:rsidRDefault="00E84921" w:rsidP="005738D6">
      <w:pPr>
        <w:pStyle w:val="Heading3"/>
        <w:rPr>
          <w:rFonts w:cs="Times New Roman"/>
          <w:szCs w:val="28"/>
        </w:rPr>
      </w:pPr>
      <w:bookmarkStart w:id="4" w:name="_Toc96280444"/>
      <w:r w:rsidRPr="005310FC">
        <w:rPr>
          <w:rFonts w:cs="Times New Roman"/>
          <w:szCs w:val="28"/>
        </w:rPr>
        <w:t>Requirements</w:t>
      </w:r>
      <w:bookmarkEnd w:id="4"/>
    </w:p>
    <w:p w:rsidR="00061FA3" w:rsidRPr="005310FC" w:rsidRDefault="00061FA3" w:rsidP="00061FA3">
      <w:pPr>
        <w:pStyle w:val="Heading2"/>
        <w:shd w:val="clear" w:color="auto" w:fill="FFFFFF"/>
        <w:spacing w:before="360" w:after="240"/>
        <w:rPr>
          <w:rFonts w:cs="Times New Roman"/>
          <w:color w:val="24292F"/>
          <w:szCs w:val="28"/>
        </w:rPr>
      </w:pPr>
      <w:bookmarkStart w:id="5" w:name="_Toc96280445"/>
      <w:r w:rsidRPr="005310FC">
        <w:rPr>
          <w:rFonts w:cs="Times New Roman"/>
          <w:color w:val="24292F"/>
          <w:szCs w:val="28"/>
        </w:rPr>
        <w:t>Introduction</w:t>
      </w:r>
      <w:bookmarkEnd w:id="5"/>
    </w:p>
    <w:p w:rsidR="00061FA3" w:rsidRPr="005310FC" w:rsidRDefault="00061FA3" w:rsidP="00061FA3">
      <w:pPr>
        <w:pStyle w:val="Heading2"/>
        <w:shd w:val="clear" w:color="auto" w:fill="FFFFFF"/>
        <w:spacing w:before="360" w:after="240"/>
        <w:rPr>
          <w:rFonts w:cs="Times New Roman"/>
          <w:color w:val="24292F"/>
          <w:szCs w:val="28"/>
        </w:rPr>
      </w:pPr>
      <w:bookmarkStart w:id="6" w:name="_Toc96280446"/>
      <w:r w:rsidRPr="005310FC">
        <w:rPr>
          <w:rFonts w:cs="Times New Roman"/>
          <w:color w:val="24292F"/>
          <w:szCs w:val="28"/>
        </w:rPr>
        <w:t>Department Store Management</w:t>
      </w:r>
      <w:bookmarkEnd w:id="6"/>
    </w:p>
    <w:p w:rsidR="00061FA3" w:rsidRPr="005310FC" w:rsidRDefault="00061FA3" w:rsidP="00061FA3">
      <w:pPr>
        <w:pStyle w:val="NormalWeb"/>
        <w:shd w:val="clear" w:color="auto" w:fill="FFFFFF"/>
        <w:spacing w:before="0" w:beforeAutospacing="0" w:after="240" w:afterAutospacing="0"/>
        <w:rPr>
          <w:color w:val="24292F"/>
          <w:sz w:val="28"/>
          <w:szCs w:val="28"/>
        </w:rPr>
      </w:pPr>
      <w:r w:rsidRPr="005310FC">
        <w:rPr>
          <w:color w:val="24292F"/>
          <w:sz w:val="28"/>
          <w:szCs w:val="28"/>
        </w:rPr>
        <w:t>The project as the name suggests is based on the departmental store management system. Departmental store consist commodities of daily human use, so they need to be managed in various ways. The program mainly focuses on manipulation of various functions by a cashier and manager on the basis of goods selected by the costumers.</w:t>
      </w:r>
    </w:p>
    <w:p w:rsidR="00061FA3" w:rsidRPr="005310FC" w:rsidRDefault="00061FA3" w:rsidP="00061FA3">
      <w:pPr>
        <w:pStyle w:val="Heading1"/>
        <w:shd w:val="clear" w:color="auto" w:fill="FFFFFF"/>
        <w:spacing w:before="360" w:after="240"/>
        <w:rPr>
          <w:color w:val="24292F"/>
          <w:sz w:val="28"/>
          <w:szCs w:val="28"/>
        </w:rPr>
      </w:pPr>
      <w:bookmarkStart w:id="7" w:name="_Toc96280447"/>
      <w:r w:rsidRPr="005310FC">
        <w:rPr>
          <w:color w:val="24292F"/>
          <w:sz w:val="28"/>
          <w:szCs w:val="28"/>
        </w:rPr>
        <w:t>Objective:-</w:t>
      </w:r>
      <w:bookmarkEnd w:id="7"/>
    </w:p>
    <w:p w:rsidR="00061FA3" w:rsidRPr="005310FC" w:rsidRDefault="00061FA3" w:rsidP="00061FA3">
      <w:pPr>
        <w:pStyle w:val="NormalWeb"/>
        <w:shd w:val="clear" w:color="auto" w:fill="FFFFFF"/>
        <w:spacing w:before="0" w:beforeAutospacing="0" w:after="240" w:afterAutospacing="0"/>
        <w:rPr>
          <w:color w:val="24292F"/>
          <w:sz w:val="28"/>
          <w:szCs w:val="28"/>
        </w:rPr>
      </w:pPr>
      <w:r w:rsidRPr="005310FC">
        <w:rPr>
          <w:color w:val="24292F"/>
          <w:sz w:val="28"/>
          <w:szCs w:val="28"/>
        </w:rPr>
        <w:t>The main objectives of this project are listed as follows:</w:t>
      </w:r>
    </w:p>
    <w:p w:rsidR="00061FA3" w:rsidRPr="005310FC" w:rsidRDefault="00061FA3" w:rsidP="00DE4C60">
      <w:pPr>
        <w:numPr>
          <w:ilvl w:val="0"/>
          <w:numId w:val="10"/>
        </w:numPr>
        <w:shd w:val="clear" w:color="auto" w:fill="FFFFFF"/>
        <w:spacing w:before="100" w:beforeAutospacing="1" w:after="100" w:afterAutospacing="1" w:line="240" w:lineRule="auto"/>
        <w:rPr>
          <w:rFonts w:cs="Times New Roman"/>
          <w:color w:val="24292F"/>
          <w:sz w:val="28"/>
          <w:szCs w:val="28"/>
        </w:rPr>
      </w:pPr>
      <w:r w:rsidRPr="005310FC">
        <w:rPr>
          <w:rFonts w:cs="Times New Roman"/>
          <w:color w:val="24292F"/>
          <w:sz w:val="28"/>
          <w:szCs w:val="28"/>
        </w:rPr>
        <w:t>Proper management of selling items in departmental store.</w:t>
      </w:r>
    </w:p>
    <w:p w:rsidR="00061FA3" w:rsidRPr="005310FC" w:rsidRDefault="00061FA3" w:rsidP="00DE4C60">
      <w:pPr>
        <w:numPr>
          <w:ilvl w:val="0"/>
          <w:numId w:val="10"/>
        </w:numPr>
        <w:shd w:val="clear" w:color="auto" w:fill="FFFFFF"/>
        <w:spacing w:before="60" w:after="100" w:afterAutospacing="1" w:line="240" w:lineRule="auto"/>
        <w:rPr>
          <w:rFonts w:cs="Times New Roman"/>
          <w:color w:val="24292F"/>
          <w:sz w:val="28"/>
          <w:szCs w:val="28"/>
        </w:rPr>
      </w:pPr>
      <w:r w:rsidRPr="005310FC">
        <w:rPr>
          <w:rFonts w:cs="Times New Roman"/>
          <w:color w:val="24292F"/>
          <w:sz w:val="28"/>
          <w:szCs w:val="28"/>
        </w:rPr>
        <w:t>Can be useful for both manager and cashier.</w:t>
      </w:r>
    </w:p>
    <w:p w:rsidR="00061FA3" w:rsidRPr="005310FC" w:rsidRDefault="00061FA3" w:rsidP="00DE4C60">
      <w:pPr>
        <w:numPr>
          <w:ilvl w:val="0"/>
          <w:numId w:val="10"/>
        </w:numPr>
        <w:shd w:val="clear" w:color="auto" w:fill="FFFFFF"/>
        <w:spacing w:before="60" w:after="100" w:afterAutospacing="1" w:line="240" w:lineRule="auto"/>
        <w:rPr>
          <w:rFonts w:cs="Times New Roman"/>
          <w:color w:val="24292F"/>
          <w:sz w:val="28"/>
          <w:szCs w:val="28"/>
        </w:rPr>
      </w:pPr>
      <w:r w:rsidRPr="005310FC">
        <w:rPr>
          <w:rFonts w:cs="Times New Roman"/>
          <w:color w:val="24292F"/>
          <w:sz w:val="28"/>
          <w:szCs w:val="28"/>
        </w:rPr>
        <w:t>Good security of information for which password facilities are provided.</w:t>
      </w:r>
    </w:p>
    <w:p w:rsidR="00061FA3" w:rsidRPr="005310FC" w:rsidRDefault="00061FA3" w:rsidP="00DE4C60">
      <w:pPr>
        <w:numPr>
          <w:ilvl w:val="0"/>
          <w:numId w:val="10"/>
        </w:numPr>
        <w:shd w:val="clear" w:color="auto" w:fill="FFFFFF"/>
        <w:spacing w:before="60" w:after="100" w:afterAutospacing="1" w:line="240" w:lineRule="auto"/>
        <w:rPr>
          <w:rFonts w:cs="Times New Roman"/>
          <w:color w:val="24292F"/>
          <w:sz w:val="28"/>
          <w:szCs w:val="28"/>
        </w:rPr>
      </w:pPr>
      <w:r w:rsidRPr="005310FC">
        <w:rPr>
          <w:rFonts w:cs="Times New Roman"/>
          <w:color w:val="24292F"/>
          <w:sz w:val="28"/>
          <w:szCs w:val="28"/>
        </w:rPr>
        <w:t>Maximum providence of modification and search options.</w:t>
      </w:r>
    </w:p>
    <w:p w:rsidR="00061FA3" w:rsidRPr="005310FC" w:rsidRDefault="00061FA3" w:rsidP="00DE4C60">
      <w:pPr>
        <w:numPr>
          <w:ilvl w:val="0"/>
          <w:numId w:val="10"/>
        </w:numPr>
        <w:shd w:val="clear" w:color="auto" w:fill="FFFFFF"/>
        <w:spacing w:before="60" w:after="100" w:afterAutospacing="1" w:line="240" w:lineRule="auto"/>
        <w:rPr>
          <w:rFonts w:cs="Times New Roman"/>
          <w:color w:val="24292F"/>
          <w:sz w:val="28"/>
          <w:szCs w:val="28"/>
        </w:rPr>
      </w:pPr>
      <w:r w:rsidRPr="005310FC">
        <w:rPr>
          <w:rFonts w:cs="Times New Roman"/>
          <w:color w:val="24292F"/>
          <w:sz w:val="28"/>
          <w:szCs w:val="28"/>
        </w:rPr>
        <w:t>User friendly messages in the way for easy application of program.</w:t>
      </w:r>
    </w:p>
    <w:p w:rsidR="00AD0EDF" w:rsidRPr="005310FC" w:rsidRDefault="00AD0EDF" w:rsidP="00061FA3">
      <w:pPr>
        <w:rPr>
          <w:rFonts w:cs="Times New Roman"/>
          <w:sz w:val="28"/>
          <w:szCs w:val="28"/>
        </w:rPr>
      </w:pPr>
    </w:p>
    <w:p w:rsidR="006A5834" w:rsidRPr="005310FC" w:rsidRDefault="006A5834" w:rsidP="00061FA3">
      <w:pPr>
        <w:rPr>
          <w:rFonts w:cs="Times New Roman"/>
          <w:b/>
          <w:sz w:val="28"/>
          <w:szCs w:val="28"/>
          <w:u w:val="single"/>
        </w:rPr>
      </w:pPr>
    </w:p>
    <w:p w:rsidR="00061FA3" w:rsidRPr="005310FC" w:rsidRDefault="00061FA3" w:rsidP="00061FA3">
      <w:pPr>
        <w:rPr>
          <w:rFonts w:cs="Times New Roman"/>
          <w:b/>
          <w:sz w:val="28"/>
          <w:szCs w:val="28"/>
          <w:u w:val="single"/>
        </w:rPr>
      </w:pPr>
      <w:r w:rsidRPr="005310FC">
        <w:rPr>
          <w:rFonts w:cs="Times New Roman"/>
          <w:b/>
          <w:sz w:val="28"/>
          <w:szCs w:val="28"/>
          <w:u w:val="single"/>
        </w:rPr>
        <w:t>SWOT Analysis</w:t>
      </w:r>
    </w:p>
    <w:p w:rsidR="00061FA3" w:rsidRPr="005310FC" w:rsidRDefault="00061FA3" w:rsidP="00DE4C60">
      <w:pPr>
        <w:pStyle w:val="Heading2"/>
        <w:numPr>
          <w:ilvl w:val="0"/>
          <w:numId w:val="9"/>
        </w:numPr>
        <w:shd w:val="clear" w:color="auto" w:fill="FFFFFF"/>
        <w:spacing w:before="360" w:after="240"/>
        <w:rPr>
          <w:rFonts w:cs="Times New Roman"/>
          <w:color w:val="24292F"/>
          <w:szCs w:val="28"/>
        </w:rPr>
      </w:pPr>
      <w:bookmarkStart w:id="8" w:name="_Toc96280448"/>
      <w:r w:rsidRPr="005310FC">
        <w:rPr>
          <w:rFonts w:cs="Times New Roman"/>
          <w:color w:val="24292F"/>
          <w:szCs w:val="28"/>
        </w:rPr>
        <w:t>Strengths:</w:t>
      </w:r>
      <w:bookmarkEnd w:id="8"/>
    </w:p>
    <w:p w:rsidR="00061FA3" w:rsidRPr="005310FC" w:rsidRDefault="00061FA3" w:rsidP="00061FA3">
      <w:pPr>
        <w:pStyle w:val="NormalWeb"/>
        <w:shd w:val="clear" w:color="auto" w:fill="FFFFFF"/>
        <w:spacing w:before="0" w:beforeAutospacing="0" w:after="240" w:afterAutospacing="0"/>
        <w:rPr>
          <w:color w:val="24292F"/>
          <w:sz w:val="28"/>
          <w:szCs w:val="28"/>
        </w:rPr>
      </w:pPr>
      <w:r w:rsidRPr="005310FC">
        <w:rPr>
          <w:color w:val="24292F"/>
          <w:sz w:val="28"/>
          <w:szCs w:val="28"/>
        </w:rPr>
        <w:t>Strengths are things that your system does particularly well, or in a way that distinguishes you from your competitors</w:t>
      </w:r>
    </w:p>
    <w:p w:rsidR="00061FA3" w:rsidRPr="005310FC" w:rsidRDefault="00061FA3" w:rsidP="00DE4C60">
      <w:pPr>
        <w:pStyle w:val="Heading2"/>
        <w:numPr>
          <w:ilvl w:val="0"/>
          <w:numId w:val="9"/>
        </w:numPr>
        <w:shd w:val="clear" w:color="auto" w:fill="FFFFFF"/>
        <w:spacing w:before="360" w:after="240"/>
        <w:rPr>
          <w:rFonts w:cs="Times New Roman"/>
          <w:color w:val="24292F"/>
          <w:szCs w:val="28"/>
        </w:rPr>
      </w:pPr>
      <w:bookmarkStart w:id="9" w:name="_Toc96280449"/>
      <w:r w:rsidRPr="005310FC">
        <w:rPr>
          <w:rFonts w:cs="Times New Roman"/>
          <w:color w:val="24292F"/>
          <w:szCs w:val="28"/>
        </w:rPr>
        <w:lastRenderedPageBreak/>
        <w:t>Weaknesses</w:t>
      </w:r>
      <w:bookmarkEnd w:id="9"/>
    </w:p>
    <w:p w:rsidR="00061FA3" w:rsidRPr="005310FC" w:rsidRDefault="00061FA3" w:rsidP="00061FA3">
      <w:pPr>
        <w:pStyle w:val="NormalWeb"/>
        <w:shd w:val="clear" w:color="auto" w:fill="FFFFFF"/>
        <w:spacing w:before="0" w:beforeAutospacing="0" w:after="240" w:afterAutospacing="0"/>
        <w:rPr>
          <w:color w:val="24292F"/>
          <w:sz w:val="28"/>
          <w:szCs w:val="28"/>
        </w:rPr>
      </w:pPr>
      <w:r w:rsidRPr="005310FC">
        <w:rPr>
          <w:color w:val="24292F"/>
          <w:sz w:val="28"/>
          <w:szCs w:val="28"/>
        </w:rPr>
        <w:t>Weaknesses, like strengths, are inherent features of your projects, so focus on your people, resources, systems, and procedures.</w:t>
      </w:r>
    </w:p>
    <w:p w:rsidR="00061FA3" w:rsidRPr="005310FC" w:rsidRDefault="00061FA3" w:rsidP="00DE4C60">
      <w:pPr>
        <w:pStyle w:val="NormalWeb"/>
        <w:numPr>
          <w:ilvl w:val="0"/>
          <w:numId w:val="9"/>
        </w:numPr>
        <w:shd w:val="clear" w:color="auto" w:fill="FFFFFF"/>
        <w:spacing w:before="0" w:beforeAutospacing="0" w:after="240" w:afterAutospacing="0"/>
        <w:rPr>
          <w:color w:val="24292F"/>
          <w:sz w:val="28"/>
          <w:szCs w:val="28"/>
        </w:rPr>
      </w:pPr>
      <w:r w:rsidRPr="005310FC">
        <w:rPr>
          <w:color w:val="24292F"/>
          <w:sz w:val="28"/>
          <w:szCs w:val="28"/>
        </w:rPr>
        <w:t>Opportunity</w:t>
      </w:r>
    </w:p>
    <w:p w:rsidR="00061FA3" w:rsidRPr="005310FC" w:rsidRDefault="00061FA3" w:rsidP="00061FA3">
      <w:pPr>
        <w:pStyle w:val="NormalWeb"/>
        <w:shd w:val="clear" w:color="auto" w:fill="FFFFFF"/>
        <w:spacing w:before="0" w:beforeAutospacing="0" w:after="240" w:afterAutospacing="0"/>
        <w:rPr>
          <w:color w:val="24292F"/>
          <w:sz w:val="28"/>
          <w:szCs w:val="28"/>
        </w:rPr>
      </w:pPr>
      <w:r w:rsidRPr="005310FC">
        <w:rPr>
          <w:color w:val="24292F"/>
          <w:sz w:val="28"/>
          <w:szCs w:val="28"/>
        </w:rPr>
        <w:t>They usually arise from situations outside your organization, and require an eye to what might happen in the future.</w:t>
      </w:r>
    </w:p>
    <w:p w:rsidR="00061FA3" w:rsidRPr="005310FC" w:rsidRDefault="00061FA3" w:rsidP="00DE4C60">
      <w:pPr>
        <w:pStyle w:val="Heading2"/>
        <w:numPr>
          <w:ilvl w:val="0"/>
          <w:numId w:val="9"/>
        </w:numPr>
        <w:shd w:val="clear" w:color="auto" w:fill="FFFFFF"/>
        <w:spacing w:before="360" w:after="240"/>
        <w:rPr>
          <w:rFonts w:cs="Times New Roman"/>
          <w:color w:val="24292F"/>
          <w:szCs w:val="28"/>
        </w:rPr>
      </w:pPr>
      <w:bookmarkStart w:id="10" w:name="_Toc96280450"/>
      <w:r w:rsidRPr="005310FC">
        <w:rPr>
          <w:rFonts w:cs="Times New Roman"/>
          <w:color w:val="24292F"/>
          <w:szCs w:val="28"/>
        </w:rPr>
        <w:t>Threats</w:t>
      </w:r>
      <w:bookmarkEnd w:id="10"/>
    </w:p>
    <w:p w:rsidR="00061FA3" w:rsidRPr="005310FC" w:rsidRDefault="00061FA3" w:rsidP="00061FA3">
      <w:pPr>
        <w:pStyle w:val="NormalWeb"/>
        <w:shd w:val="clear" w:color="auto" w:fill="FFFFFF"/>
        <w:spacing w:before="0" w:beforeAutospacing="0" w:after="240" w:afterAutospacing="0"/>
        <w:rPr>
          <w:color w:val="24292F"/>
          <w:sz w:val="28"/>
          <w:szCs w:val="28"/>
        </w:rPr>
      </w:pPr>
      <w:r w:rsidRPr="005310FC">
        <w:rPr>
          <w:color w:val="24292F"/>
          <w:sz w:val="28"/>
          <w:szCs w:val="28"/>
        </w:rPr>
        <w:t>Threats include anything that can negatively affect your business from the outside, such as supply-chain problems, shifts in market requirements, or a shortage of recruits.</w:t>
      </w:r>
    </w:p>
    <w:p w:rsidR="00061FA3" w:rsidRPr="005310FC" w:rsidRDefault="00061FA3" w:rsidP="00061FA3">
      <w:pPr>
        <w:rPr>
          <w:rFonts w:cs="Times New Roman"/>
          <w:sz w:val="28"/>
          <w:szCs w:val="28"/>
        </w:rPr>
      </w:pPr>
    </w:p>
    <w:p w:rsidR="00964743" w:rsidRPr="005310FC" w:rsidRDefault="00964743" w:rsidP="00E84921">
      <w:pPr>
        <w:rPr>
          <w:rFonts w:cs="Times New Roman"/>
          <w:b/>
          <w:sz w:val="28"/>
          <w:szCs w:val="28"/>
        </w:rPr>
      </w:pPr>
      <w:r w:rsidRPr="005310FC">
        <w:rPr>
          <w:rFonts w:cs="Times New Roman"/>
          <w:b/>
          <w:sz w:val="28"/>
          <w:szCs w:val="28"/>
        </w:rPr>
        <w:t>4W's and 1 H's</w:t>
      </w:r>
    </w:p>
    <w:p w:rsidR="00964743" w:rsidRPr="005310FC" w:rsidRDefault="00964743" w:rsidP="00964743">
      <w:pPr>
        <w:rPr>
          <w:rFonts w:cs="Times New Roman"/>
          <w:b/>
          <w:bCs/>
          <w:sz w:val="28"/>
          <w:szCs w:val="28"/>
        </w:rPr>
      </w:pPr>
      <w:r w:rsidRPr="005310FC">
        <w:rPr>
          <w:rFonts w:cs="Times New Roman"/>
          <w:b/>
          <w:bCs/>
          <w:sz w:val="28"/>
          <w:szCs w:val="28"/>
        </w:rPr>
        <w:t>Why:</w:t>
      </w:r>
    </w:p>
    <w:p w:rsidR="00167A31" w:rsidRPr="005310FC" w:rsidRDefault="00167A31" w:rsidP="00964743">
      <w:pPr>
        <w:rPr>
          <w:rFonts w:cs="Times New Roman"/>
          <w:color w:val="24292F"/>
          <w:sz w:val="28"/>
          <w:szCs w:val="28"/>
          <w:shd w:val="clear" w:color="auto" w:fill="FFFFFF"/>
        </w:rPr>
      </w:pPr>
      <w:r w:rsidRPr="005310FC">
        <w:rPr>
          <w:rFonts w:cs="Times New Roman"/>
          <w:color w:val="24292F"/>
          <w:sz w:val="28"/>
          <w:szCs w:val="28"/>
          <w:shd w:val="clear" w:color="auto" w:fill="FFFFFF"/>
        </w:rPr>
        <w:t>I am developing this basic management system to perform basic operation in best easy manner and improve my coding skills.</w:t>
      </w:r>
    </w:p>
    <w:p w:rsidR="00964743" w:rsidRPr="005310FC" w:rsidRDefault="00964743" w:rsidP="00964743">
      <w:pPr>
        <w:rPr>
          <w:rFonts w:cs="Times New Roman"/>
          <w:b/>
          <w:bCs/>
          <w:sz w:val="28"/>
          <w:szCs w:val="28"/>
        </w:rPr>
      </w:pPr>
      <w:r w:rsidRPr="005310FC">
        <w:rPr>
          <w:rFonts w:cs="Times New Roman"/>
          <w:b/>
          <w:bCs/>
          <w:sz w:val="28"/>
          <w:szCs w:val="28"/>
        </w:rPr>
        <w:t>Where:</w:t>
      </w:r>
    </w:p>
    <w:p w:rsidR="00167A31" w:rsidRPr="005310FC" w:rsidRDefault="00167A31" w:rsidP="00167A31">
      <w:pPr>
        <w:shd w:val="clear" w:color="auto" w:fill="FFFFFF"/>
        <w:spacing w:after="240"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It has to be used easily by the users.</w:t>
      </w:r>
    </w:p>
    <w:p w:rsidR="00964743" w:rsidRPr="005310FC" w:rsidRDefault="00964743" w:rsidP="00964743">
      <w:pPr>
        <w:rPr>
          <w:rFonts w:cs="Times New Roman"/>
          <w:b/>
          <w:bCs/>
          <w:sz w:val="28"/>
          <w:szCs w:val="28"/>
        </w:rPr>
      </w:pPr>
      <w:r w:rsidRPr="005310FC">
        <w:rPr>
          <w:rFonts w:cs="Times New Roman"/>
          <w:b/>
          <w:bCs/>
          <w:sz w:val="28"/>
          <w:szCs w:val="28"/>
        </w:rPr>
        <w:t>W</w:t>
      </w:r>
      <w:r w:rsidR="00167A31" w:rsidRPr="005310FC">
        <w:rPr>
          <w:rFonts w:cs="Times New Roman"/>
          <w:b/>
          <w:bCs/>
          <w:sz w:val="28"/>
          <w:szCs w:val="28"/>
        </w:rPr>
        <w:t>hat</w:t>
      </w:r>
      <w:r w:rsidRPr="005310FC">
        <w:rPr>
          <w:rFonts w:cs="Times New Roman"/>
          <w:b/>
          <w:bCs/>
          <w:sz w:val="28"/>
          <w:szCs w:val="28"/>
        </w:rPr>
        <w:t>:</w:t>
      </w:r>
    </w:p>
    <w:p w:rsidR="00167A31" w:rsidRPr="005310FC" w:rsidRDefault="00167A31" w:rsidP="00964743">
      <w:pPr>
        <w:rPr>
          <w:rFonts w:cs="Times New Roman"/>
          <w:color w:val="24292F"/>
          <w:sz w:val="28"/>
          <w:szCs w:val="28"/>
          <w:shd w:val="clear" w:color="auto" w:fill="FFFFFF"/>
        </w:rPr>
      </w:pPr>
      <w:r w:rsidRPr="005310FC">
        <w:rPr>
          <w:rFonts w:cs="Times New Roman"/>
          <w:color w:val="24292F"/>
          <w:sz w:val="28"/>
          <w:szCs w:val="28"/>
          <w:shd w:val="clear" w:color="auto" w:fill="FFFFFF"/>
        </w:rPr>
        <w:t>The main components of the program are to start as a manager or cashier and verification, goods entry and display, bill display, total sales display, etc.</w:t>
      </w:r>
    </w:p>
    <w:p w:rsidR="00964743" w:rsidRPr="005310FC" w:rsidRDefault="00964743" w:rsidP="00964743">
      <w:pPr>
        <w:rPr>
          <w:rFonts w:cs="Times New Roman"/>
          <w:b/>
          <w:bCs/>
          <w:sz w:val="28"/>
          <w:szCs w:val="28"/>
        </w:rPr>
      </w:pPr>
      <w:r w:rsidRPr="005310FC">
        <w:rPr>
          <w:rFonts w:cs="Times New Roman"/>
          <w:b/>
          <w:bCs/>
          <w:sz w:val="28"/>
          <w:szCs w:val="28"/>
        </w:rPr>
        <w:t>When:</w:t>
      </w:r>
    </w:p>
    <w:p w:rsidR="00167A31" w:rsidRPr="005310FC" w:rsidRDefault="00167A31" w:rsidP="00167A31">
      <w:pPr>
        <w:shd w:val="clear" w:color="auto" w:fill="FFFFFF"/>
        <w:spacing w:after="240"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It has to be deployed 25th of November 2021.</w:t>
      </w:r>
    </w:p>
    <w:p w:rsidR="00964743" w:rsidRPr="005310FC" w:rsidRDefault="00964743" w:rsidP="00964743">
      <w:pPr>
        <w:rPr>
          <w:rFonts w:cs="Times New Roman"/>
          <w:b/>
          <w:bCs/>
          <w:sz w:val="28"/>
          <w:szCs w:val="28"/>
        </w:rPr>
      </w:pPr>
      <w:r w:rsidRPr="005310FC">
        <w:rPr>
          <w:rFonts w:cs="Times New Roman"/>
          <w:b/>
          <w:bCs/>
          <w:sz w:val="28"/>
          <w:szCs w:val="28"/>
        </w:rPr>
        <w:t>How:</w:t>
      </w:r>
    </w:p>
    <w:p w:rsidR="00167A31" w:rsidRPr="005310FC" w:rsidRDefault="00167A31" w:rsidP="00E84921">
      <w:pPr>
        <w:rPr>
          <w:rFonts w:cs="Times New Roman"/>
          <w:sz w:val="28"/>
          <w:szCs w:val="28"/>
        </w:rPr>
      </w:pPr>
      <w:r w:rsidRPr="005310FC">
        <w:rPr>
          <w:rFonts w:cs="Times New Roman"/>
          <w:color w:val="24292F"/>
          <w:sz w:val="28"/>
          <w:szCs w:val="28"/>
          <w:shd w:val="clear" w:color="auto" w:fill="FFFFFF"/>
        </w:rPr>
        <w:t xml:space="preserve">I am using C programming language for </w:t>
      </w:r>
      <w:proofErr w:type="gramStart"/>
      <w:r w:rsidRPr="005310FC">
        <w:rPr>
          <w:rFonts w:cs="Times New Roman"/>
          <w:color w:val="24292F"/>
          <w:sz w:val="28"/>
          <w:szCs w:val="28"/>
          <w:shd w:val="clear" w:color="auto" w:fill="FFFFFF"/>
        </w:rPr>
        <w:t>Developing</w:t>
      </w:r>
      <w:proofErr w:type="gramEnd"/>
      <w:r w:rsidRPr="005310FC">
        <w:rPr>
          <w:rFonts w:cs="Times New Roman"/>
          <w:color w:val="24292F"/>
          <w:sz w:val="28"/>
          <w:szCs w:val="28"/>
          <w:shd w:val="clear" w:color="auto" w:fill="FFFFFF"/>
        </w:rPr>
        <w:t xml:space="preserve"> this simple basic store management system.</w:t>
      </w:r>
    </w:p>
    <w:p w:rsidR="00167A31" w:rsidRPr="005310FC" w:rsidRDefault="00167A31" w:rsidP="00E84921">
      <w:pPr>
        <w:rPr>
          <w:rFonts w:cs="Times New Roman"/>
          <w:sz w:val="28"/>
          <w:szCs w:val="28"/>
        </w:rPr>
      </w:pPr>
    </w:p>
    <w:p w:rsidR="00167A31" w:rsidRPr="005310FC" w:rsidRDefault="00167A31" w:rsidP="00E84921">
      <w:pPr>
        <w:rPr>
          <w:rFonts w:cs="Times New Roman"/>
          <w:sz w:val="28"/>
          <w:szCs w:val="28"/>
        </w:rPr>
      </w:pPr>
    </w:p>
    <w:p w:rsidR="00167A31" w:rsidRPr="005310FC" w:rsidRDefault="00167A31" w:rsidP="00E84921">
      <w:pPr>
        <w:rPr>
          <w:rFonts w:cs="Times New Roman"/>
          <w:sz w:val="28"/>
          <w:szCs w:val="28"/>
        </w:rPr>
      </w:pPr>
    </w:p>
    <w:p w:rsidR="00964743" w:rsidRPr="005310FC" w:rsidRDefault="00964743" w:rsidP="005738D6">
      <w:pPr>
        <w:pStyle w:val="Heading3"/>
        <w:rPr>
          <w:rFonts w:cs="Times New Roman"/>
          <w:szCs w:val="28"/>
        </w:rPr>
      </w:pPr>
      <w:bookmarkStart w:id="11" w:name="_Toc96280451"/>
      <w:r w:rsidRPr="005310FC">
        <w:rPr>
          <w:rFonts w:cs="Times New Roman"/>
          <w:szCs w:val="28"/>
        </w:rPr>
        <w:lastRenderedPageBreak/>
        <w:t>High Level Requirements</w:t>
      </w:r>
      <w:bookmarkEnd w:id="11"/>
    </w:p>
    <w:p w:rsidR="00167A31" w:rsidRPr="005310FC" w:rsidRDefault="00167A31" w:rsidP="00167A31">
      <w:pPr>
        <w:rPr>
          <w:rFonts w:cs="Times New Roman"/>
          <w:sz w:val="28"/>
          <w:szCs w:val="28"/>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90"/>
        <w:gridCol w:w="7936"/>
      </w:tblGrid>
      <w:tr w:rsidR="00167A31" w:rsidRPr="005310FC" w:rsidTr="00167A31">
        <w:trPr>
          <w:tblHeader/>
        </w:trPr>
        <w:tc>
          <w:tcPr>
            <w:tcW w:w="0" w:type="auto"/>
            <w:shd w:val="clear" w:color="auto" w:fill="FFFFFF"/>
            <w:tcMar>
              <w:top w:w="90" w:type="dxa"/>
              <w:left w:w="195" w:type="dxa"/>
              <w:bottom w:w="90" w:type="dxa"/>
              <w:right w:w="195" w:type="dxa"/>
            </w:tcMar>
            <w:vAlign w:val="center"/>
            <w:hideMark/>
          </w:tcPr>
          <w:p w:rsidR="00167A31" w:rsidRPr="005310FC" w:rsidRDefault="00167A31" w:rsidP="00167A31">
            <w:pPr>
              <w:spacing w:after="240" w:line="240" w:lineRule="auto"/>
              <w:jc w:val="center"/>
              <w:rPr>
                <w:rFonts w:eastAsia="Times New Roman" w:cs="Times New Roman"/>
                <w:b/>
                <w:bCs/>
                <w:color w:val="24292F"/>
                <w:sz w:val="28"/>
                <w:szCs w:val="28"/>
                <w:lang w:eastAsia="en-IN"/>
              </w:rPr>
            </w:pPr>
            <w:r w:rsidRPr="005310FC">
              <w:rPr>
                <w:rFonts w:eastAsia="Times New Roman" w:cs="Times New Roman"/>
                <w:b/>
                <w:bCs/>
                <w:color w:val="24292F"/>
                <w:sz w:val="28"/>
                <w:szCs w:val="28"/>
                <w:lang w:eastAsia="en-IN"/>
              </w:rPr>
              <w:t>ID</w:t>
            </w:r>
          </w:p>
        </w:tc>
        <w:tc>
          <w:tcPr>
            <w:tcW w:w="0" w:type="auto"/>
            <w:shd w:val="clear" w:color="auto" w:fill="FFFFFF"/>
            <w:tcMar>
              <w:top w:w="90" w:type="dxa"/>
              <w:left w:w="195" w:type="dxa"/>
              <w:bottom w:w="90" w:type="dxa"/>
              <w:right w:w="195" w:type="dxa"/>
            </w:tcMar>
            <w:vAlign w:val="center"/>
            <w:hideMark/>
          </w:tcPr>
          <w:p w:rsidR="00167A31" w:rsidRPr="005310FC" w:rsidRDefault="00167A31" w:rsidP="00167A31">
            <w:pPr>
              <w:spacing w:after="240" w:line="240" w:lineRule="auto"/>
              <w:jc w:val="center"/>
              <w:rPr>
                <w:rFonts w:eastAsia="Times New Roman" w:cs="Times New Roman"/>
                <w:b/>
                <w:bCs/>
                <w:color w:val="24292F"/>
                <w:sz w:val="28"/>
                <w:szCs w:val="28"/>
                <w:lang w:eastAsia="en-IN"/>
              </w:rPr>
            </w:pPr>
            <w:r w:rsidRPr="005310FC">
              <w:rPr>
                <w:rFonts w:eastAsia="Times New Roman" w:cs="Times New Roman"/>
                <w:b/>
                <w:bCs/>
                <w:color w:val="24292F"/>
                <w:sz w:val="28"/>
                <w:szCs w:val="28"/>
                <w:lang w:eastAsia="en-IN"/>
              </w:rPr>
              <w:t>Description</w:t>
            </w:r>
          </w:p>
        </w:tc>
      </w:tr>
      <w:tr w:rsidR="00167A31" w:rsidRPr="005310FC" w:rsidTr="00167A31">
        <w:tc>
          <w:tcPr>
            <w:tcW w:w="0" w:type="auto"/>
            <w:shd w:val="clear" w:color="auto" w:fill="FFFFFF"/>
            <w:tcMar>
              <w:top w:w="90" w:type="dxa"/>
              <w:left w:w="195" w:type="dxa"/>
              <w:bottom w:w="90" w:type="dxa"/>
              <w:right w:w="195" w:type="dxa"/>
            </w:tcMar>
            <w:vAlign w:val="center"/>
            <w:hideMark/>
          </w:tcPr>
          <w:p w:rsidR="00167A31" w:rsidRPr="005310FC" w:rsidRDefault="00167A31" w:rsidP="00167A31">
            <w:pPr>
              <w:spacing w:after="240"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HLR1</w:t>
            </w:r>
          </w:p>
        </w:tc>
        <w:tc>
          <w:tcPr>
            <w:tcW w:w="0" w:type="auto"/>
            <w:shd w:val="clear" w:color="auto" w:fill="FFFFFF"/>
            <w:tcMar>
              <w:top w:w="90" w:type="dxa"/>
              <w:left w:w="195" w:type="dxa"/>
              <w:bottom w:w="90" w:type="dxa"/>
              <w:right w:w="195" w:type="dxa"/>
            </w:tcMar>
            <w:vAlign w:val="center"/>
            <w:hideMark/>
          </w:tcPr>
          <w:p w:rsidR="00167A31" w:rsidRPr="005310FC" w:rsidRDefault="00167A31" w:rsidP="00167A31">
            <w:pPr>
              <w:spacing w:after="240"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This Department Store Management System is primarily based totally on an idea to offer facts on calculating, adding, viewing goods, and different capabilities too...</w:t>
            </w:r>
          </w:p>
        </w:tc>
      </w:tr>
      <w:tr w:rsidR="00167A31" w:rsidRPr="005310FC" w:rsidTr="00167A31">
        <w:tc>
          <w:tcPr>
            <w:tcW w:w="0" w:type="auto"/>
            <w:shd w:val="clear" w:color="auto" w:fill="FFFFFF"/>
            <w:tcMar>
              <w:top w:w="90" w:type="dxa"/>
              <w:left w:w="195" w:type="dxa"/>
              <w:bottom w:w="90" w:type="dxa"/>
              <w:right w:w="195" w:type="dxa"/>
            </w:tcMar>
            <w:vAlign w:val="center"/>
            <w:hideMark/>
          </w:tcPr>
          <w:p w:rsidR="00167A31" w:rsidRPr="005310FC" w:rsidRDefault="00167A31" w:rsidP="00167A31">
            <w:pPr>
              <w:spacing w:after="240"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HLR2</w:t>
            </w:r>
          </w:p>
        </w:tc>
        <w:tc>
          <w:tcPr>
            <w:tcW w:w="0" w:type="auto"/>
            <w:shd w:val="clear" w:color="auto" w:fill="FFFFFF"/>
            <w:tcMar>
              <w:top w:w="90" w:type="dxa"/>
              <w:left w:w="195" w:type="dxa"/>
              <w:bottom w:w="90" w:type="dxa"/>
              <w:right w:w="195" w:type="dxa"/>
            </w:tcMar>
            <w:vAlign w:val="center"/>
            <w:hideMark/>
          </w:tcPr>
          <w:p w:rsidR="00167A31" w:rsidRPr="005310FC" w:rsidRDefault="00167A31" w:rsidP="00167A31">
            <w:pPr>
              <w:spacing w:after="240"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Provides the searching facilities based on various factors. Such as Products, Payments, Discounts, Stock.</w:t>
            </w:r>
          </w:p>
        </w:tc>
      </w:tr>
      <w:tr w:rsidR="00167A31" w:rsidRPr="005310FC" w:rsidTr="00167A31">
        <w:tc>
          <w:tcPr>
            <w:tcW w:w="0" w:type="auto"/>
            <w:shd w:val="clear" w:color="auto" w:fill="FFFFFF"/>
            <w:tcMar>
              <w:top w:w="90" w:type="dxa"/>
              <w:left w:w="195" w:type="dxa"/>
              <w:bottom w:w="90" w:type="dxa"/>
              <w:right w:w="195" w:type="dxa"/>
            </w:tcMar>
            <w:vAlign w:val="center"/>
            <w:hideMark/>
          </w:tcPr>
          <w:p w:rsidR="00167A31" w:rsidRPr="005310FC" w:rsidRDefault="00167A31" w:rsidP="00167A31">
            <w:pPr>
              <w:spacing w:after="240"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HLR3</w:t>
            </w:r>
          </w:p>
        </w:tc>
        <w:tc>
          <w:tcPr>
            <w:tcW w:w="0" w:type="auto"/>
            <w:shd w:val="clear" w:color="auto" w:fill="FFFFFF"/>
            <w:tcMar>
              <w:top w:w="90" w:type="dxa"/>
              <w:left w:w="195" w:type="dxa"/>
              <w:bottom w:w="90" w:type="dxa"/>
              <w:right w:w="195" w:type="dxa"/>
            </w:tcMar>
            <w:vAlign w:val="center"/>
            <w:hideMark/>
          </w:tcPr>
          <w:p w:rsidR="00167A31" w:rsidRPr="005310FC" w:rsidRDefault="00167A31" w:rsidP="00167A31">
            <w:pPr>
              <w:spacing w:after="240"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Department Store also manage the Inventory details online for Discounts details, Stock details, Products.</w:t>
            </w:r>
          </w:p>
        </w:tc>
      </w:tr>
    </w:tbl>
    <w:p w:rsidR="00964743" w:rsidRPr="005310FC" w:rsidRDefault="00964743" w:rsidP="00964743">
      <w:pPr>
        <w:rPr>
          <w:rFonts w:cs="Times New Roman"/>
          <w:sz w:val="28"/>
          <w:szCs w:val="28"/>
        </w:rPr>
      </w:pPr>
    </w:p>
    <w:p w:rsidR="00964743" w:rsidRPr="005310FC" w:rsidRDefault="00964743" w:rsidP="005738D6">
      <w:pPr>
        <w:pStyle w:val="Heading3"/>
        <w:rPr>
          <w:rFonts w:cs="Times New Roman"/>
          <w:szCs w:val="28"/>
        </w:rPr>
      </w:pPr>
      <w:bookmarkStart w:id="12" w:name="_Toc96280452"/>
      <w:r w:rsidRPr="005310FC">
        <w:rPr>
          <w:rFonts w:cs="Times New Roman"/>
          <w:szCs w:val="28"/>
        </w:rPr>
        <w:t>Low Level Requirements</w:t>
      </w:r>
      <w:bookmarkEnd w:id="12"/>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99"/>
        <w:gridCol w:w="7827"/>
      </w:tblGrid>
      <w:tr w:rsidR="00167A31" w:rsidRPr="005310FC" w:rsidTr="00167A31">
        <w:trPr>
          <w:tblHeader/>
        </w:trPr>
        <w:tc>
          <w:tcPr>
            <w:tcW w:w="0" w:type="auto"/>
            <w:shd w:val="clear" w:color="auto" w:fill="FFFFFF"/>
            <w:tcMar>
              <w:top w:w="90" w:type="dxa"/>
              <w:left w:w="195" w:type="dxa"/>
              <w:bottom w:w="90" w:type="dxa"/>
              <w:right w:w="195" w:type="dxa"/>
            </w:tcMar>
            <w:vAlign w:val="center"/>
            <w:hideMark/>
          </w:tcPr>
          <w:p w:rsidR="00167A31" w:rsidRPr="005310FC" w:rsidRDefault="00167A31" w:rsidP="00167A31">
            <w:pPr>
              <w:spacing w:after="0" w:line="240" w:lineRule="auto"/>
              <w:jc w:val="center"/>
              <w:rPr>
                <w:rFonts w:eastAsia="Times New Roman" w:cs="Times New Roman"/>
                <w:b/>
                <w:bCs/>
                <w:color w:val="24292F"/>
                <w:sz w:val="28"/>
                <w:szCs w:val="28"/>
                <w:lang w:eastAsia="en-IN"/>
              </w:rPr>
            </w:pPr>
            <w:r w:rsidRPr="005310FC">
              <w:rPr>
                <w:rFonts w:eastAsia="Times New Roman" w:cs="Times New Roman"/>
                <w:b/>
                <w:bCs/>
                <w:color w:val="24292F"/>
                <w:sz w:val="28"/>
                <w:szCs w:val="28"/>
                <w:lang w:eastAsia="en-IN"/>
              </w:rPr>
              <w:t>ID</w:t>
            </w:r>
          </w:p>
        </w:tc>
        <w:tc>
          <w:tcPr>
            <w:tcW w:w="0" w:type="auto"/>
            <w:shd w:val="clear" w:color="auto" w:fill="FFFFFF"/>
            <w:tcMar>
              <w:top w:w="90" w:type="dxa"/>
              <w:left w:w="195" w:type="dxa"/>
              <w:bottom w:w="90" w:type="dxa"/>
              <w:right w:w="195" w:type="dxa"/>
            </w:tcMar>
            <w:vAlign w:val="center"/>
            <w:hideMark/>
          </w:tcPr>
          <w:p w:rsidR="00167A31" w:rsidRPr="005310FC" w:rsidRDefault="00167A31" w:rsidP="00167A31">
            <w:pPr>
              <w:spacing w:after="0" w:line="240" w:lineRule="auto"/>
              <w:jc w:val="center"/>
              <w:rPr>
                <w:rFonts w:eastAsia="Times New Roman" w:cs="Times New Roman"/>
                <w:b/>
                <w:bCs/>
                <w:color w:val="24292F"/>
                <w:sz w:val="28"/>
                <w:szCs w:val="28"/>
                <w:lang w:eastAsia="en-IN"/>
              </w:rPr>
            </w:pPr>
            <w:r w:rsidRPr="005310FC">
              <w:rPr>
                <w:rFonts w:eastAsia="Times New Roman" w:cs="Times New Roman"/>
                <w:b/>
                <w:bCs/>
                <w:color w:val="24292F"/>
                <w:sz w:val="28"/>
                <w:szCs w:val="28"/>
                <w:lang w:eastAsia="en-IN"/>
              </w:rPr>
              <w:t>Description</w:t>
            </w:r>
          </w:p>
        </w:tc>
      </w:tr>
      <w:tr w:rsidR="00167A31" w:rsidRPr="005310FC" w:rsidTr="00167A31">
        <w:tc>
          <w:tcPr>
            <w:tcW w:w="0" w:type="auto"/>
            <w:shd w:val="clear" w:color="auto" w:fill="FFFFFF"/>
            <w:tcMar>
              <w:top w:w="90" w:type="dxa"/>
              <w:left w:w="195" w:type="dxa"/>
              <w:bottom w:w="90" w:type="dxa"/>
              <w:right w:w="195" w:type="dxa"/>
            </w:tcMar>
            <w:vAlign w:val="center"/>
            <w:hideMark/>
          </w:tcPr>
          <w:p w:rsidR="00167A31" w:rsidRPr="005310FC" w:rsidRDefault="00167A31" w:rsidP="00167A31">
            <w:pPr>
              <w:spacing w:after="0" w:line="240" w:lineRule="auto"/>
              <w:jc w:val="center"/>
              <w:rPr>
                <w:rFonts w:eastAsia="Times New Roman" w:cs="Times New Roman"/>
                <w:b/>
                <w:bCs/>
                <w:color w:val="24292F"/>
                <w:sz w:val="28"/>
                <w:szCs w:val="28"/>
                <w:lang w:eastAsia="en-IN"/>
              </w:rPr>
            </w:pPr>
            <w:r w:rsidRPr="005310FC">
              <w:rPr>
                <w:rFonts w:eastAsia="Times New Roman" w:cs="Times New Roman"/>
                <w:color w:val="24292F"/>
                <w:sz w:val="28"/>
                <w:szCs w:val="28"/>
                <w:lang w:eastAsia="en-IN"/>
              </w:rPr>
              <w:t>LLR_1</w:t>
            </w:r>
          </w:p>
        </w:tc>
        <w:tc>
          <w:tcPr>
            <w:tcW w:w="0" w:type="auto"/>
            <w:shd w:val="clear" w:color="auto" w:fill="FFFFFF"/>
            <w:tcMar>
              <w:top w:w="90" w:type="dxa"/>
              <w:left w:w="195" w:type="dxa"/>
              <w:bottom w:w="90" w:type="dxa"/>
              <w:right w:w="195" w:type="dxa"/>
            </w:tcMar>
            <w:vAlign w:val="center"/>
            <w:hideMark/>
          </w:tcPr>
          <w:p w:rsidR="00167A31" w:rsidRPr="005310FC" w:rsidRDefault="00167A31" w:rsidP="00167A31">
            <w:pPr>
              <w:spacing w:after="0"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 Create the master and slave database structure to reduce the overload of the database queries</w:t>
            </w:r>
          </w:p>
        </w:tc>
      </w:tr>
      <w:tr w:rsidR="00167A31" w:rsidRPr="005310FC" w:rsidTr="00167A31">
        <w:tc>
          <w:tcPr>
            <w:tcW w:w="0" w:type="auto"/>
            <w:shd w:val="clear" w:color="auto" w:fill="FFFFFF"/>
            <w:tcMar>
              <w:top w:w="90" w:type="dxa"/>
              <w:left w:w="195" w:type="dxa"/>
              <w:bottom w:w="90" w:type="dxa"/>
              <w:right w:w="195" w:type="dxa"/>
            </w:tcMar>
            <w:vAlign w:val="center"/>
            <w:hideMark/>
          </w:tcPr>
          <w:p w:rsidR="00167A31" w:rsidRPr="005310FC" w:rsidRDefault="00167A31" w:rsidP="00167A31">
            <w:pPr>
              <w:spacing w:after="0"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LLR_2</w:t>
            </w:r>
          </w:p>
        </w:tc>
        <w:tc>
          <w:tcPr>
            <w:tcW w:w="0" w:type="auto"/>
            <w:shd w:val="clear" w:color="auto" w:fill="FFFFFF"/>
            <w:tcMar>
              <w:top w:w="90" w:type="dxa"/>
              <w:left w:w="195" w:type="dxa"/>
              <w:bottom w:w="90" w:type="dxa"/>
              <w:right w:w="195" w:type="dxa"/>
            </w:tcMar>
            <w:vAlign w:val="center"/>
            <w:hideMark/>
          </w:tcPr>
          <w:p w:rsidR="00167A31" w:rsidRPr="005310FC" w:rsidRDefault="00167A31" w:rsidP="00167A31">
            <w:pPr>
              <w:spacing w:after="0"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 We will host the platform on online servers to make it accessible worldwide.</w:t>
            </w:r>
          </w:p>
        </w:tc>
      </w:tr>
      <w:tr w:rsidR="00167A31" w:rsidRPr="005310FC" w:rsidTr="00167A31">
        <w:tc>
          <w:tcPr>
            <w:tcW w:w="0" w:type="auto"/>
            <w:shd w:val="clear" w:color="auto" w:fill="FFFFFF"/>
            <w:tcMar>
              <w:top w:w="90" w:type="dxa"/>
              <w:left w:w="195" w:type="dxa"/>
              <w:bottom w:w="90" w:type="dxa"/>
              <w:right w:w="195" w:type="dxa"/>
            </w:tcMar>
            <w:vAlign w:val="center"/>
            <w:hideMark/>
          </w:tcPr>
          <w:p w:rsidR="00167A31" w:rsidRPr="005310FC" w:rsidRDefault="00167A31" w:rsidP="00167A31">
            <w:pPr>
              <w:spacing w:after="0"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LLR_3</w:t>
            </w:r>
          </w:p>
        </w:tc>
        <w:tc>
          <w:tcPr>
            <w:tcW w:w="0" w:type="auto"/>
            <w:shd w:val="clear" w:color="auto" w:fill="FFFFFF"/>
            <w:tcMar>
              <w:top w:w="90" w:type="dxa"/>
              <w:left w:w="195" w:type="dxa"/>
              <w:bottom w:w="90" w:type="dxa"/>
              <w:right w:w="195" w:type="dxa"/>
            </w:tcMar>
            <w:vAlign w:val="center"/>
            <w:hideMark/>
          </w:tcPr>
          <w:p w:rsidR="00167A31" w:rsidRPr="005310FC" w:rsidRDefault="00167A31" w:rsidP="00167A31">
            <w:pPr>
              <w:spacing w:after="0"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 Implement the backup mechanism for taking backup of codebase and database on regular basis on different servers.</w:t>
            </w:r>
          </w:p>
        </w:tc>
      </w:tr>
      <w:tr w:rsidR="00167A31" w:rsidRPr="005310FC" w:rsidTr="00167A31">
        <w:tc>
          <w:tcPr>
            <w:tcW w:w="0" w:type="auto"/>
            <w:shd w:val="clear" w:color="auto" w:fill="FFFFFF"/>
            <w:tcMar>
              <w:top w:w="90" w:type="dxa"/>
              <w:left w:w="195" w:type="dxa"/>
              <w:bottom w:w="90" w:type="dxa"/>
              <w:right w:w="195" w:type="dxa"/>
            </w:tcMar>
            <w:vAlign w:val="center"/>
            <w:hideMark/>
          </w:tcPr>
          <w:p w:rsidR="00167A31" w:rsidRPr="005310FC" w:rsidRDefault="00167A31" w:rsidP="00167A31">
            <w:pPr>
              <w:spacing w:after="0"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LLR_4</w:t>
            </w:r>
          </w:p>
        </w:tc>
        <w:tc>
          <w:tcPr>
            <w:tcW w:w="0" w:type="auto"/>
            <w:shd w:val="clear" w:color="auto" w:fill="FFFFFF"/>
            <w:tcMar>
              <w:top w:w="90" w:type="dxa"/>
              <w:left w:w="195" w:type="dxa"/>
              <w:bottom w:w="90" w:type="dxa"/>
              <w:right w:w="195" w:type="dxa"/>
            </w:tcMar>
            <w:vAlign w:val="center"/>
            <w:hideMark/>
          </w:tcPr>
          <w:p w:rsidR="00167A31" w:rsidRPr="005310FC" w:rsidRDefault="00167A31" w:rsidP="00167A31">
            <w:pPr>
              <w:spacing w:after="0"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 If I consider commercial field it will provide me the different Result.</w:t>
            </w:r>
          </w:p>
        </w:tc>
      </w:tr>
    </w:tbl>
    <w:p w:rsidR="00964743" w:rsidRPr="005310FC" w:rsidRDefault="00964743" w:rsidP="00964743">
      <w:pPr>
        <w:rPr>
          <w:rFonts w:cs="Times New Roman"/>
          <w:sz w:val="28"/>
          <w:szCs w:val="28"/>
        </w:rPr>
      </w:pPr>
    </w:p>
    <w:p w:rsidR="00E84921" w:rsidRPr="005310FC" w:rsidRDefault="00E84921" w:rsidP="00964743">
      <w:pPr>
        <w:rPr>
          <w:rFonts w:cs="Times New Roman"/>
          <w:sz w:val="28"/>
          <w:szCs w:val="28"/>
        </w:rPr>
      </w:pPr>
    </w:p>
    <w:p w:rsidR="00061FA3" w:rsidRPr="005310FC" w:rsidRDefault="00061FA3" w:rsidP="00964743">
      <w:pPr>
        <w:rPr>
          <w:rFonts w:cs="Times New Roman"/>
          <w:sz w:val="28"/>
          <w:szCs w:val="28"/>
        </w:rPr>
      </w:pPr>
    </w:p>
    <w:p w:rsidR="00E84921" w:rsidRPr="005310FC" w:rsidRDefault="00E84921" w:rsidP="00964743">
      <w:pPr>
        <w:rPr>
          <w:rFonts w:cs="Times New Roman"/>
          <w:sz w:val="28"/>
          <w:szCs w:val="28"/>
        </w:rPr>
      </w:pPr>
    </w:p>
    <w:p w:rsidR="00E84921" w:rsidRPr="005310FC" w:rsidRDefault="00E84921" w:rsidP="00964743">
      <w:pPr>
        <w:rPr>
          <w:rFonts w:cs="Times New Roman"/>
          <w:sz w:val="28"/>
          <w:szCs w:val="28"/>
        </w:rPr>
      </w:pPr>
    </w:p>
    <w:p w:rsidR="00964743" w:rsidRPr="005310FC" w:rsidRDefault="00964743" w:rsidP="005738D6">
      <w:pPr>
        <w:pStyle w:val="Heading2"/>
        <w:rPr>
          <w:rFonts w:cs="Times New Roman"/>
          <w:szCs w:val="28"/>
        </w:rPr>
      </w:pPr>
      <w:bookmarkStart w:id="13" w:name="_Toc96280453"/>
      <w:r w:rsidRPr="005310FC">
        <w:rPr>
          <w:rFonts w:cs="Times New Roman"/>
          <w:szCs w:val="28"/>
        </w:rPr>
        <w:lastRenderedPageBreak/>
        <w:t>Design</w:t>
      </w:r>
      <w:bookmarkEnd w:id="13"/>
    </w:p>
    <w:p w:rsidR="00964743" w:rsidRPr="005310FC" w:rsidRDefault="00167A31" w:rsidP="00E84921">
      <w:pPr>
        <w:jc w:val="both"/>
        <w:rPr>
          <w:rFonts w:cs="Times New Roman"/>
          <w:sz w:val="28"/>
          <w:szCs w:val="28"/>
        </w:rPr>
      </w:pPr>
      <w:r w:rsidRPr="005310FC">
        <w:rPr>
          <w:rFonts w:cs="Times New Roman"/>
          <w:noProof/>
          <w:sz w:val="28"/>
          <w:szCs w:val="28"/>
          <w:u w:val="single"/>
          <w:lang w:eastAsia="en-IN"/>
        </w:rPr>
        <w:drawing>
          <wp:inline distT="0" distB="0" distL="0" distR="0" wp14:anchorId="69150173" wp14:editId="65E57C48">
            <wp:extent cx="4162425" cy="365929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8">
                      <a:extLst>
                        <a:ext uri="{28A0092B-C50C-407E-A947-70E740481C1C}">
                          <a14:useLocalDpi xmlns:a14="http://schemas.microsoft.com/office/drawing/2010/main" val="0"/>
                        </a:ext>
                      </a:extLst>
                    </a:blip>
                    <a:stretch>
                      <a:fillRect/>
                    </a:stretch>
                  </pic:blipFill>
                  <pic:spPr>
                    <a:xfrm>
                      <a:off x="0" y="0"/>
                      <a:ext cx="4175594" cy="3670876"/>
                    </a:xfrm>
                    <a:prstGeom prst="rect">
                      <a:avLst/>
                    </a:prstGeom>
                  </pic:spPr>
                </pic:pic>
              </a:graphicData>
            </a:graphic>
          </wp:inline>
        </w:drawing>
      </w:r>
    </w:p>
    <w:p w:rsidR="00061FA3" w:rsidRPr="005310FC" w:rsidRDefault="0045024C" w:rsidP="00964743">
      <w:pPr>
        <w:rPr>
          <w:rFonts w:cs="Times New Roman"/>
          <w:sz w:val="28"/>
          <w:szCs w:val="28"/>
        </w:rPr>
      </w:pPr>
      <w:r w:rsidRPr="005310FC">
        <w:rPr>
          <w:rFonts w:cs="Times New Roman"/>
          <w:sz w:val="28"/>
          <w:szCs w:val="28"/>
        </w:rPr>
        <w:tab/>
      </w:r>
      <w:r w:rsidRPr="005310FC">
        <w:rPr>
          <w:rFonts w:cs="Times New Roman"/>
          <w:sz w:val="28"/>
          <w:szCs w:val="28"/>
        </w:rPr>
        <w:tab/>
      </w:r>
      <w:r w:rsidRPr="005310FC">
        <w:rPr>
          <w:rFonts w:cs="Times New Roman"/>
          <w:sz w:val="28"/>
          <w:szCs w:val="28"/>
        </w:rPr>
        <w:tab/>
      </w:r>
      <w:bookmarkStart w:id="14" w:name="_Toc95933213"/>
      <w:r w:rsidR="00AE4D23" w:rsidRPr="005310FC">
        <w:rPr>
          <w:rFonts w:cs="Times New Roman"/>
          <w:sz w:val="28"/>
          <w:szCs w:val="28"/>
        </w:rPr>
        <w:t xml:space="preserve">Figure </w:t>
      </w:r>
      <w:r w:rsidR="00943467" w:rsidRPr="005310FC">
        <w:rPr>
          <w:rFonts w:cs="Times New Roman"/>
          <w:sz w:val="28"/>
          <w:szCs w:val="28"/>
        </w:rPr>
        <w:fldChar w:fldCharType="begin"/>
      </w:r>
      <w:r w:rsidR="00943467" w:rsidRPr="005310FC">
        <w:rPr>
          <w:rFonts w:cs="Times New Roman"/>
          <w:sz w:val="28"/>
          <w:szCs w:val="28"/>
        </w:rPr>
        <w:instrText xml:space="preserve"> SEQ Figure \* ARABIC </w:instrText>
      </w:r>
      <w:r w:rsidR="00943467" w:rsidRPr="005310FC">
        <w:rPr>
          <w:rFonts w:cs="Times New Roman"/>
          <w:sz w:val="28"/>
          <w:szCs w:val="28"/>
        </w:rPr>
        <w:fldChar w:fldCharType="separate"/>
      </w:r>
      <w:r w:rsidR="007779AE" w:rsidRPr="005310FC">
        <w:rPr>
          <w:rFonts w:cs="Times New Roman"/>
          <w:noProof/>
          <w:sz w:val="28"/>
          <w:szCs w:val="28"/>
        </w:rPr>
        <w:t>1</w:t>
      </w:r>
      <w:r w:rsidR="00943467" w:rsidRPr="005310FC">
        <w:rPr>
          <w:rFonts w:cs="Times New Roman"/>
          <w:noProof/>
          <w:sz w:val="28"/>
          <w:szCs w:val="28"/>
        </w:rPr>
        <w:fldChar w:fldCharType="end"/>
      </w:r>
      <w:r w:rsidRPr="005310FC">
        <w:rPr>
          <w:rFonts w:cs="Times New Roman"/>
          <w:sz w:val="28"/>
          <w:szCs w:val="28"/>
        </w:rPr>
        <w:t xml:space="preserve"> </w:t>
      </w:r>
      <w:r w:rsidR="00167A31" w:rsidRPr="005310FC">
        <w:rPr>
          <w:rFonts w:cs="Times New Roman"/>
          <w:sz w:val="28"/>
          <w:szCs w:val="28"/>
        </w:rPr>
        <w:t>Behaviour</w:t>
      </w:r>
      <w:r w:rsidRPr="005310FC">
        <w:rPr>
          <w:rFonts w:cs="Times New Roman"/>
          <w:sz w:val="28"/>
          <w:szCs w:val="28"/>
        </w:rPr>
        <w:t xml:space="preserve"> Diagram</w:t>
      </w:r>
      <w:bookmarkEnd w:id="14"/>
    </w:p>
    <w:p w:rsidR="00061FA3" w:rsidRPr="005310FC" w:rsidRDefault="00061FA3" w:rsidP="00061FA3">
      <w:pPr>
        <w:rPr>
          <w:rFonts w:cs="Times New Roman"/>
          <w:sz w:val="28"/>
          <w:szCs w:val="28"/>
        </w:rPr>
      </w:pPr>
      <w:r w:rsidRPr="005310FC">
        <w:rPr>
          <w:rFonts w:cs="Times New Roman"/>
          <w:noProof/>
          <w:sz w:val="28"/>
          <w:szCs w:val="28"/>
          <w:lang w:eastAsia="en-IN"/>
        </w:rPr>
        <w:drawing>
          <wp:anchor distT="0" distB="0" distL="114300" distR="114300" simplePos="0" relativeHeight="251662336" behindDoc="0" locked="0" layoutInCell="1" allowOverlap="1" wp14:anchorId="456CC0F8" wp14:editId="7833B757">
            <wp:simplePos x="0" y="0"/>
            <wp:positionH relativeFrom="margin">
              <wp:posOffset>1219200</wp:posOffset>
            </wp:positionH>
            <wp:positionV relativeFrom="paragraph">
              <wp:posOffset>6350</wp:posOffset>
            </wp:positionV>
            <wp:extent cx="2514600" cy="3769286"/>
            <wp:effectExtent l="0" t="0" r="0" b="31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42768829-b5674af7-ba4b-433b-8208-8f2c7be009d8.png"/>
                    <pic:cNvPicPr/>
                  </pic:nvPicPr>
                  <pic:blipFill>
                    <a:blip r:embed="rId9">
                      <a:extLst>
                        <a:ext uri="{28A0092B-C50C-407E-A947-70E740481C1C}">
                          <a14:useLocalDpi xmlns:a14="http://schemas.microsoft.com/office/drawing/2010/main" val="0"/>
                        </a:ext>
                      </a:extLst>
                    </a:blip>
                    <a:stretch>
                      <a:fillRect/>
                    </a:stretch>
                  </pic:blipFill>
                  <pic:spPr>
                    <a:xfrm>
                      <a:off x="0" y="0"/>
                      <a:ext cx="2514600" cy="3769286"/>
                    </a:xfrm>
                    <a:prstGeom prst="rect">
                      <a:avLst/>
                    </a:prstGeom>
                  </pic:spPr>
                </pic:pic>
              </a:graphicData>
            </a:graphic>
            <wp14:sizeRelH relativeFrom="margin">
              <wp14:pctWidth>0</wp14:pctWidth>
            </wp14:sizeRelH>
            <wp14:sizeRelV relativeFrom="margin">
              <wp14:pctHeight>0</wp14:pctHeight>
            </wp14:sizeRelV>
          </wp:anchor>
        </w:drawing>
      </w:r>
    </w:p>
    <w:p w:rsidR="0045024C" w:rsidRPr="005310FC" w:rsidRDefault="0045024C" w:rsidP="00061FA3">
      <w:pPr>
        <w:tabs>
          <w:tab w:val="left" w:pos="930"/>
        </w:tabs>
        <w:rPr>
          <w:rFonts w:cs="Times New Roman"/>
          <w:sz w:val="28"/>
          <w:szCs w:val="28"/>
        </w:rPr>
      </w:pPr>
    </w:p>
    <w:p w:rsidR="0045024C" w:rsidRPr="005310FC" w:rsidRDefault="0045024C" w:rsidP="00964743">
      <w:pPr>
        <w:rPr>
          <w:rFonts w:cs="Times New Roman"/>
          <w:sz w:val="28"/>
          <w:szCs w:val="28"/>
        </w:rPr>
      </w:pPr>
    </w:p>
    <w:p w:rsidR="00167A31" w:rsidRPr="005310FC" w:rsidRDefault="0045024C" w:rsidP="00A20427">
      <w:pPr>
        <w:rPr>
          <w:rFonts w:cs="Times New Roman"/>
          <w:sz w:val="28"/>
          <w:szCs w:val="28"/>
        </w:rPr>
      </w:pPr>
      <w:r w:rsidRPr="005310FC">
        <w:rPr>
          <w:rFonts w:cs="Times New Roman"/>
          <w:sz w:val="28"/>
          <w:szCs w:val="28"/>
        </w:rPr>
        <w:tab/>
      </w:r>
      <w:r w:rsidRPr="005310FC">
        <w:rPr>
          <w:rFonts w:cs="Times New Roman"/>
          <w:sz w:val="28"/>
          <w:szCs w:val="28"/>
        </w:rPr>
        <w:tab/>
      </w:r>
      <w:r w:rsidRPr="005310FC">
        <w:rPr>
          <w:rFonts w:cs="Times New Roman"/>
          <w:sz w:val="28"/>
          <w:szCs w:val="28"/>
        </w:rPr>
        <w:tab/>
      </w:r>
      <w:r w:rsidRPr="005310FC">
        <w:rPr>
          <w:rFonts w:cs="Times New Roman"/>
          <w:sz w:val="28"/>
          <w:szCs w:val="28"/>
        </w:rPr>
        <w:tab/>
      </w:r>
    </w:p>
    <w:p w:rsidR="00061FA3" w:rsidRPr="005310FC" w:rsidRDefault="00061FA3" w:rsidP="00A20427">
      <w:pPr>
        <w:rPr>
          <w:rFonts w:cs="Times New Roman"/>
          <w:sz w:val="28"/>
          <w:szCs w:val="28"/>
        </w:rPr>
      </w:pPr>
    </w:p>
    <w:p w:rsidR="00061FA3" w:rsidRPr="005310FC" w:rsidRDefault="00061FA3" w:rsidP="00A20427">
      <w:pPr>
        <w:rPr>
          <w:rFonts w:cs="Times New Roman"/>
          <w:sz w:val="28"/>
          <w:szCs w:val="28"/>
        </w:rPr>
      </w:pPr>
    </w:p>
    <w:p w:rsidR="00061FA3" w:rsidRPr="005310FC" w:rsidRDefault="00061FA3" w:rsidP="00A20427">
      <w:pPr>
        <w:rPr>
          <w:rFonts w:cs="Times New Roman"/>
          <w:sz w:val="28"/>
          <w:szCs w:val="28"/>
        </w:rPr>
      </w:pPr>
    </w:p>
    <w:p w:rsidR="00061FA3" w:rsidRPr="005310FC" w:rsidRDefault="00061FA3" w:rsidP="00A20427">
      <w:pPr>
        <w:rPr>
          <w:rFonts w:cs="Times New Roman"/>
          <w:sz w:val="28"/>
          <w:szCs w:val="28"/>
        </w:rPr>
      </w:pPr>
    </w:p>
    <w:p w:rsidR="00061FA3" w:rsidRPr="005310FC" w:rsidRDefault="00061FA3" w:rsidP="00A20427">
      <w:pPr>
        <w:rPr>
          <w:rFonts w:cs="Times New Roman"/>
          <w:sz w:val="28"/>
          <w:szCs w:val="28"/>
        </w:rPr>
      </w:pPr>
    </w:p>
    <w:p w:rsidR="00061FA3" w:rsidRPr="005310FC" w:rsidRDefault="00061FA3" w:rsidP="00A20427">
      <w:pPr>
        <w:rPr>
          <w:rFonts w:cs="Times New Roman"/>
          <w:sz w:val="28"/>
          <w:szCs w:val="28"/>
        </w:rPr>
      </w:pPr>
    </w:p>
    <w:p w:rsidR="00061FA3" w:rsidRPr="005310FC" w:rsidRDefault="00061FA3" w:rsidP="00A20427">
      <w:pPr>
        <w:rPr>
          <w:rFonts w:cs="Times New Roman"/>
          <w:sz w:val="28"/>
          <w:szCs w:val="28"/>
        </w:rPr>
      </w:pPr>
    </w:p>
    <w:p w:rsidR="00061FA3" w:rsidRPr="005310FC" w:rsidRDefault="00061FA3" w:rsidP="00A20427">
      <w:pPr>
        <w:rPr>
          <w:rFonts w:cs="Times New Roman"/>
          <w:sz w:val="28"/>
          <w:szCs w:val="28"/>
        </w:rPr>
      </w:pPr>
    </w:p>
    <w:p w:rsidR="00061FA3" w:rsidRPr="005310FC" w:rsidRDefault="00061FA3" w:rsidP="00A20427">
      <w:pPr>
        <w:rPr>
          <w:rFonts w:cs="Times New Roman"/>
          <w:sz w:val="28"/>
          <w:szCs w:val="28"/>
        </w:rPr>
      </w:pPr>
    </w:p>
    <w:p w:rsidR="00061FA3" w:rsidRPr="005310FC" w:rsidRDefault="00061FA3" w:rsidP="00061FA3">
      <w:pPr>
        <w:rPr>
          <w:rFonts w:cs="Times New Roman"/>
          <w:sz w:val="28"/>
          <w:szCs w:val="28"/>
        </w:rPr>
      </w:pPr>
    </w:p>
    <w:p w:rsidR="00061FA3" w:rsidRPr="005310FC" w:rsidRDefault="00061FA3" w:rsidP="00061FA3">
      <w:pPr>
        <w:rPr>
          <w:rFonts w:cs="Times New Roman"/>
          <w:sz w:val="28"/>
          <w:szCs w:val="28"/>
        </w:rPr>
      </w:pPr>
      <w:r w:rsidRPr="005310FC">
        <w:rPr>
          <w:rFonts w:cs="Times New Roman"/>
          <w:sz w:val="28"/>
          <w:szCs w:val="28"/>
        </w:rPr>
        <w:lastRenderedPageBreak/>
        <w:tab/>
      </w:r>
      <w:bookmarkStart w:id="15" w:name="_Toc95933214"/>
      <w:r w:rsidRPr="005310FC">
        <w:rPr>
          <w:rFonts w:cs="Times New Roman"/>
          <w:sz w:val="28"/>
          <w:szCs w:val="28"/>
        </w:rPr>
        <w:t xml:space="preserve">                                   Figure </w:t>
      </w:r>
      <w:r w:rsidR="00943467" w:rsidRPr="005310FC">
        <w:rPr>
          <w:rFonts w:cs="Times New Roman"/>
          <w:sz w:val="28"/>
          <w:szCs w:val="28"/>
        </w:rPr>
        <w:fldChar w:fldCharType="begin"/>
      </w:r>
      <w:r w:rsidR="00943467" w:rsidRPr="005310FC">
        <w:rPr>
          <w:rFonts w:cs="Times New Roman"/>
          <w:sz w:val="28"/>
          <w:szCs w:val="28"/>
        </w:rPr>
        <w:instrText xml:space="preserve"> SEQ Figure \* ARABIC </w:instrText>
      </w:r>
      <w:r w:rsidR="00943467" w:rsidRPr="005310FC">
        <w:rPr>
          <w:rFonts w:cs="Times New Roman"/>
          <w:sz w:val="28"/>
          <w:szCs w:val="28"/>
        </w:rPr>
        <w:fldChar w:fldCharType="separate"/>
      </w:r>
      <w:r w:rsidRPr="005310FC">
        <w:rPr>
          <w:rFonts w:cs="Times New Roman"/>
          <w:noProof/>
          <w:sz w:val="28"/>
          <w:szCs w:val="28"/>
        </w:rPr>
        <w:t>2</w:t>
      </w:r>
      <w:r w:rsidR="00943467" w:rsidRPr="005310FC">
        <w:rPr>
          <w:rFonts w:cs="Times New Roman"/>
          <w:noProof/>
          <w:sz w:val="28"/>
          <w:szCs w:val="28"/>
        </w:rPr>
        <w:fldChar w:fldCharType="end"/>
      </w:r>
      <w:r w:rsidRPr="005310FC">
        <w:rPr>
          <w:rFonts w:cs="Times New Roman"/>
          <w:sz w:val="28"/>
          <w:szCs w:val="28"/>
        </w:rPr>
        <w:t xml:space="preserve"> </w:t>
      </w:r>
      <w:bookmarkEnd w:id="15"/>
      <w:r w:rsidRPr="005310FC">
        <w:rPr>
          <w:rFonts w:cs="Times New Roman"/>
          <w:sz w:val="28"/>
          <w:szCs w:val="28"/>
        </w:rPr>
        <w:t>Flow Chart</w:t>
      </w:r>
    </w:p>
    <w:p w:rsidR="00061FA3" w:rsidRPr="005310FC" w:rsidRDefault="00061FA3" w:rsidP="00061FA3">
      <w:pPr>
        <w:tabs>
          <w:tab w:val="left" w:pos="1515"/>
        </w:tabs>
        <w:rPr>
          <w:rFonts w:cs="Times New Roman"/>
          <w:sz w:val="28"/>
          <w:szCs w:val="28"/>
        </w:rPr>
      </w:pPr>
    </w:p>
    <w:p w:rsidR="0045024C" w:rsidRPr="005310FC" w:rsidRDefault="0045024C" w:rsidP="005738D6">
      <w:pPr>
        <w:pStyle w:val="Heading2"/>
        <w:rPr>
          <w:rFonts w:cs="Times New Roman"/>
          <w:szCs w:val="28"/>
        </w:rPr>
      </w:pPr>
      <w:bookmarkStart w:id="16" w:name="_Toc96280454"/>
      <w:r w:rsidRPr="005310FC">
        <w:rPr>
          <w:rFonts w:cs="Times New Roman"/>
          <w:szCs w:val="28"/>
        </w:rPr>
        <w:t>Test Plan</w:t>
      </w:r>
      <w:bookmarkEnd w:id="16"/>
    </w:p>
    <w:tbl>
      <w:tblPr>
        <w:tblW w:w="10207" w:type="dxa"/>
        <w:tblInd w:w="-284"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176"/>
        <w:gridCol w:w="1615"/>
        <w:gridCol w:w="2455"/>
        <w:gridCol w:w="1701"/>
        <w:gridCol w:w="1701"/>
        <w:gridCol w:w="1559"/>
      </w:tblGrid>
      <w:tr w:rsidR="00167A31" w:rsidRPr="005310FC" w:rsidTr="00C70521">
        <w:trPr>
          <w:tblHeader/>
        </w:trPr>
        <w:tc>
          <w:tcPr>
            <w:tcW w:w="1176" w:type="dxa"/>
            <w:shd w:val="clear" w:color="auto" w:fill="FFFFFF"/>
            <w:tcMar>
              <w:top w:w="90" w:type="dxa"/>
              <w:left w:w="195" w:type="dxa"/>
              <w:bottom w:w="90" w:type="dxa"/>
              <w:right w:w="195" w:type="dxa"/>
            </w:tcMar>
            <w:vAlign w:val="center"/>
            <w:hideMark/>
          </w:tcPr>
          <w:p w:rsidR="00167A31" w:rsidRPr="005310FC" w:rsidRDefault="00167A31" w:rsidP="00167A31">
            <w:pPr>
              <w:spacing w:after="240" w:line="240" w:lineRule="auto"/>
              <w:jc w:val="center"/>
              <w:rPr>
                <w:rFonts w:eastAsia="Times New Roman" w:cs="Times New Roman"/>
                <w:b/>
                <w:bCs/>
                <w:color w:val="24292F"/>
                <w:sz w:val="28"/>
                <w:szCs w:val="28"/>
                <w:lang w:eastAsia="en-IN"/>
              </w:rPr>
            </w:pPr>
            <w:r w:rsidRPr="005310FC">
              <w:rPr>
                <w:rFonts w:eastAsia="Times New Roman" w:cs="Times New Roman"/>
                <w:b/>
                <w:bCs/>
                <w:color w:val="24292F"/>
                <w:sz w:val="28"/>
                <w:szCs w:val="28"/>
                <w:lang w:eastAsia="en-IN"/>
              </w:rPr>
              <w:t>Test ID</w:t>
            </w:r>
          </w:p>
        </w:tc>
        <w:tc>
          <w:tcPr>
            <w:tcW w:w="1615" w:type="dxa"/>
            <w:shd w:val="clear" w:color="auto" w:fill="FFFFFF"/>
            <w:tcMar>
              <w:top w:w="90" w:type="dxa"/>
              <w:left w:w="195" w:type="dxa"/>
              <w:bottom w:w="90" w:type="dxa"/>
              <w:right w:w="195" w:type="dxa"/>
            </w:tcMar>
            <w:vAlign w:val="center"/>
            <w:hideMark/>
          </w:tcPr>
          <w:p w:rsidR="00167A31" w:rsidRPr="005310FC" w:rsidRDefault="00167A31" w:rsidP="00167A31">
            <w:pPr>
              <w:spacing w:after="240" w:line="240" w:lineRule="auto"/>
              <w:jc w:val="center"/>
              <w:rPr>
                <w:rFonts w:eastAsia="Times New Roman" w:cs="Times New Roman"/>
                <w:b/>
                <w:bCs/>
                <w:color w:val="24292F"/>
                <w:sz w:val="28"/>
                <w:szCs w:val="28"/>
                <w:lang w:eastAsia="en-IN"/>
              </w:rPr>
            </w:pPr>
            <w:r w:rsidRPr="005310FC">
              <w:rPr>
                <w:rFonts w:eastAsia="Times New Roman" w:cs="Times New Roman"/>
                <w:b/>
                <w:bCs/>
                <w:color w:val="24292F"/>
                <w:sz w:val="28"/>
                <w:szCs w:val="28"/>
                <w:lang w:eastAsia="en-IN"/>
              </w:rPr>
              <w:t>Description</w:t>
            </w:r>
          </w:p>
        </w:tc>
        <w:tc>
          <w:tcPr>
            <w:tcW w:w="2455" w:type="dxa"/>
            <w:shd w:val="clear" w:color="auto" w:fill="FFFFFF"/>
            <w:tcMar>
              <w:top w:w="90" w:type="dxa"/>
              <w:left w:w="195" w:type="dxa"/>
              <w:bottom w:w="90" w:type="dxa"/>
              <w:right w:w="195" w:type="dxa"/>
            </w:tcMar>
            <w:vAlign w:val="center"/>
            <w:hideMark/>
          </w:tcPr>
          <w:p w:rsidR="00167A31" w:rsidRPr="005310FC" w:rsidRDefault="00167A31" w:rsidP="00167A31">
            <w:pPr>
              <w:spacing w:after="240" w:line="240" w:lineRule="auto"/>
              <w:jc w:val="center"/>
              <w:rPr>
                <w:rFonts w:eastAsia="Times New Roman" w:cs="Times New Roman"/>
                <w:b/>
                <w:bCs/>
                <w:color w:val="24292F"/>
                <w:sz w:val="28"/>
                <w:szCs w:val="28"/>
                <w:lang w:eastAsia="en-IN"/>
              </w:rPr>
            </w:pPr>
            <w:r w:rsidRPr="005310FC">
              <w:rPr>
                <w:rFonts w:eastAsia="Times New Roman" w:cs="Times New Roman"/>
                <w:b/>
                <w:bCs/>
                <w:color w:val="24292F"/>
                <w:sz w:val="28"/>
                <w:szCs w:val="28"/>
                <w:lang w:eastAsia="en-IN"/>
              </w:rPr>
              <w:t>Exp I/P</w:t>
            </w:r>
          </w:p>
        </w:tc>
        <w:tc>
          <w:tcPr>
            <w:tcW w:w="1701" w:type="dxa"/>
            <w:shd w:val="clear" w:color="auto" w:fill="FFFFFF"/>
            <w:tcMar>
              <w:top w:w="90" w:type="dxa"/>
              <w:left w:w="195" w:type="dxa"/>
              <w:bottom w:w="90" w:type="dxa"/>
              <w:right w:w="195" w:type="dxa"/>
            </w:tcMar>
            <w:vAlign w:val="center"/>
            <w:hideMark/>
          </w:tcPr>
          <w:p w:rsidR="00167A31" w:rsidRPr="005310FC" w:rsidRDefault="00167A31" w:rsidP="00167A31">
            <w:pPr>
              <w:spacing w:after="240" w:line="240" w:lineRule="auto"/>
              <w:jc w:val="center"/>
              <w:rPr>
                <w:rFonts w:eastAsia="Times New Roman" w:cs="Times New Roman"/>
                <w:b/>
                <w:bCs/>
                <w:color w:val="24292F"/>
                <w:sz w:val="28"/>
                <w:szCs w:val="28"/>
                <w:lang w:eastAsia="en-IN"/>
              </w:rPr>
            </w:pPr>
            <w:r w:rsidRPr="005310FC">
              <w:rPr>
                <w:rFonts w:eastAsia="Times New Roman" w:cs="Times New Roman"/>
                <w:b/>
                <w:bCs/>
                <w:color w:val="24292F"/>
                <w:sz w:val="28"/>
                <w:szCs w:val="28"/>
                <w:lang w:eastAsia="en-IN"/>
              </w:rPr>
              <w:t>Exp O/P</w:t>
            </w:r>
          </w:p>
        </w:tc>
        <w:tc>
          <w:tcPr>
            <w:tcW w:w="1701" w:type="dxa"/>
            <w:shd w:val="clear" w:color="auto" w:fill="FFFFFF"/>
            <w:tcMar>
              <w:top w:w="90" w:type="dxa"/>
              <w:left w:w="195" w:type="dxa"/>
              <w:bottom w:w="90" w:type="dxa"/>
              <w:right w:w="195" w:type="dxa"/>
            </w:tcMar>
            <w:vAlign w:val="center"/>
            <w:hideMark/>
          </w:tcPr>
          <w:p w:rsidR="00167A31" w:rsidRPr="005310FC" w:rsidRDefault="00167A31" w:rsidP="00167A31">
            <w:pPr>
              <w:spacing w:after="240" w:line="240" w:lineRule="auto"/>
              <w:jc w:val="center"/>
              <w:rPr>
                <w:rFonts w:eastAsia="Times New Roman" w:cs="Times New Roman"/>
                <w:b/>
                <w:bCs/>
                <w:color w:val="24292F"/>
                <w:sz w:val="28"/>
                <w:szCs w:val="28"/>
                <w:lang w:eastAsia="en-IN"/>
              </w:rPr>
            </w:pPr>
            <w:r w:rsidRPr="005310FC">
              <w:rPr>
                <w:rFonts w:eastAsia="Times New Roman" w:cs="Times New Roman"/>
                <w:b/>
                <w:bCs/>
                <w:color w:val="24292F"/>
                <w:sz w:val="28"/>
                <w:szCs w:val="28"/>
                <w:lang w:eastAsia="en-IN"/>
              </w:rPr>
              <w:t>Actual Out</w:t>
            </w:r>
          </w:p>
        </w:tc>
        <w:tc>
          <w:tcPr>
            <w:tcW w:w="1559" w:type="dxa"/>
            <w:shd w:val="clear" w:color="auto" w:fill="FFFFFF"/>
            <w:tcMar>
              <w:top w:w="90" w:type="dxa"/>
              <w:left w:w="195" w:type="dxa"/>
              <w:bottom w:w="90" w:type="dxa"/>
              <w:right w:w="195" w:type="dxa"/>
            </w:tcMar>
            <w:vAlign w:val="center"/>
            <w:hideMark/>
          </w:tcPr>
          <w:p w:rsidR="00167A31" w:rsidRPr="005310FC" w:rsidRDefault="00167A31" w:rsidP="00167A31">
            <w:pPr>
              <w:spacing w:after="240" w:line="240" w:lineRule="auto"/>
              <w:jc w:val="center"/>
              <w:rPr>
                <w:rFonts w:eastAsia="Times New Roman" w:cs="Times New Roman"/>
                <w:b/>
                <w:bCs/>
                <w:color w:val="24292F"/>
                <w:sz w:val="28"/>
                <w:szCs w:val="28"/>
                <w:lang w:eastAsia="en-IN"/>
              </w:rPr>
            </w:pPr>
            <w:r w:rsidRPr="005310FC">
              <w:rPr>
                <w:rFonts w:eastAsia="Times New Roman" w:cs="Times New Roman"/>
                <w:b/>
                <w:bCs/>
                <w:color w:val="24292F"/>
                <w:sz w:val="28"/>
                <w:szCs w:val="28"/>
                <w:lang w:eastAsia="en-IN"/>
              </w:rPr>
              <w:t>Type Of Test</w:t>
            </w:r>
          </w:p>
        </w:tc>
      </w:tr>
      <w:tr w:rsidR="00167A31" w:rsidRPr="005310FC" w:rsidTr="00C70521">
        <w:tc>
          <w:tcPr>
            <w:tcW w:w="1176" w:type="dxa"/>
            <w:shd w:val="clear" w:color="auto" w:fill="FFFFFF"/>
            <w:tcMar>
              <w:top w:w="90" w:type="dxa"/>
              <w:left w:w="195" w:type="dxa"/>
              <w:bottom w:w="90" w:type="dxa"/>
              <w:right w:w="195" w:type="dxa"/>
            </w:tcMar>
            <w:vAlign w:val="center"/>
            <w:hideMark/>
          </w:tcPr>
          <w:p w:rsidR="00167A31" w:rsidRPr="005310FC" w:rsidRDefault="00167A31" w:rsidP="00167A31">
            <w:pPr>
              <w:spacing w:after="240"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H_01</w:t>
            </w:r>
          </w:p>
        </w:tc>
        <w:tc>
          <w:tcPr>
            <w:tcW w:w="1615" w:type="dxa"/>
            <w:shd w:val="clear" w:color="auto" w:fill="FFFFFF"/>
            <w:tcMar>
              <w:top w:w="90" w:type="dxa"/>
              <w:left w:w="195" w:type="dxa"/>
              <w:bottom w:w="90" w:type="dxa"/>
              <w:right w:w="195" w:type="dxa"/>
            </w:tcMar>
            <w:vAlign w:val="center"/>
            <w:hideMark/>
          </w:tcPr>
          <w:p w:rsidR="00167A31" w:rsidRPr="005310FC" w:rsidRDefault="00167A31" w:rsidP="00167A31">
            <w:pPr>
              <w:spacing w:after="240"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Enter a valid username &amp; password</w:t>
            </w:r>
          </w:p>
        </w:tc>
        <w:tc>
          <w:tcPr>
            <w:tcW w:w="2455" w:type="dxa"/>
            <w:shd w:val="clear" w:color="auto" w:fill="FFFFFF"/>
            <w:tcMar>
              <w:top w:w="90" w:type="dxa"/>
              <w:left w:w="195" w:type="dxa"/>
              <w:bottom w:w="90" w:type="dxa"/>
              <w:right w:w="195" w:type="dxa"/>
            </w:tcMar>
            <w:vAlign w:val="center"/>
            <w:hideMark/>
          </w:tcPr>
          <w:p w:rsidR="00167A31" w:rsidRPr="005310FC" w:rsidRDefault="00167A31" w:rsidP="00167A31">
            <w:pPr>
              <w:spacing w:after="240"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Username: user Password: pass</w:t>
            </w:r>
          </w:p>
        </w:tc>
        <w:tc>
          <w:tcPr>
            <w:tcW w:w="1701" w:type="dxa"/>
            <w:shd w:val="clear" w:color="auto" w:fill="FFFFFF"/>
            <w:tcMar>
              <w:top w:w="90" w:type="dxa"/>
              <w:left w:w="195" w:type="dxa"/>
              <w:bottom w:w="90" w:type="dxa"/>
              <w:right w:w="195" w:type="dxa"/>
            </w:tcMar>
            <w:vAlign w:val="center"/>
            <w:hideMark/>
          </w:tcPr>
          <w:p w:rsidR="00167A31" w:rsidRPr="005310FC" w:rsidRDefault="00167A31" w:rsidP="00167A31">
            <w:pPr>
              <w:spacing w:after="240"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login Successfully</w:t>
            </w:r>
          </w:p>
        </w:tc>
        <w:tc>
          <w:tcPr>
            <w:tcW w:w="1701" w:type="dxa"/>
            <w:shd w:val="clear" w:color="auto" w:fill="FFFFFF"/>
            <w:tcMar>
              <w:top w:w="90" w:type="dxa"/>
              <w:left w:w="195" w:type="dxa"/>
              <w:bottom w:w="90" w:type="dxa"/>
              <w:right w:w="195" w:type="dxa"/>
            </w:tcMar>
            <w:vAlign w:val="center"/>
            <w:hideMark/>
          </w:tcPr>
          <w:p w:rsidR="00167A31" w:rsidRPr="005310FC" w:rsidRDefault="00167A31" w:rsidP="00167A31">
            <w:pPr>
              <w:spacing w:after="240"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login Successfully</w:t>
            </w:r>
          </w:p>
        </w:tc>
        <w:tc>
          <w:tcPr>
            <w:tcW w:w="1559" w:type="dxa"/>
            <w:shd w:val="clear" w:color="auto" w:fill="FFFFFF"/>
            <w:tcMar>
              <w:top w:w="90" w:type="dxa"/>
              <w:left w:w="195" w:type="dxa"/>
              <w:bottom w:w="90" w:type="dxa"/>
              <w:right w:w="195" w:type="dxa"/>
            </w:tcMar>
            <w:vAlign w:val="center"/>
            <w:hideMark/>
          </w:tcPr>
          <w:p w:rsidR="00167A31" w:rsidRPr="005310FC" w:rsidRDefault="00167A31" w:rsidP="00167A31">
            <w:pPr>
              <w:spacing w:after="240"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Requirement Based</w:t>
            </w:r>
          </w:p>
        </w:tc>
      </w:tr>
      <w:tr w:rsidR="00167A31" w:rsidRPr="005310FC" w:rsidTr="00C70521">
        <w:tc>
          <w:tcPr>
            <w:tcW w:w="1176" w:type="dxa"/>
            <w:shd w:val="clear" w:color="auto" w:fill="FFFFFF"/>
            <w:tcMar>
              <w:top w:w="90" w:type="dxa"/>
              <w:left w:w="195" w:type="dxa"/>
              <w:bottom w:w="90" w:type="dxa"/>
              <w:right w:w="195" w:type="dxa"/>
            </w:tcMar>
            <w:vAlign w:val="center"/>
            <w:hideMark/>
          </w:tcPr>
          <w:p w:rsidR="00167A31" w:rsidRPr="005310FC" w:rsidRDefault="00167A31" w:rsidP="00167A31">
            <w:pPr>
              <w:spacing w:after="240"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H_02</w:t>
            </w:r>
          </w:p>
        </w:tc>
        <w:tc>
          <w:tcPr>
            <w:tcW w:w="1615" w:type="dxa"/>
            <w:shd w:val="clear" w:color="auto" w:fill="FFFFFF"/>
            <w:tcMar>
              <w:top w:w="90" w:type="dxa"/>
              <w:left w:w="195" w:type="dxa"/>
              <w:bottom w:w="90" w:type="dxa"/>
              <w:right w:w="195" w:type="dxa"/>
            </w:tcMar>
            <w:vAlign w:val="center"/>
            <w:hideMark/>
          </w:tcPr>
          <w:p w:rsidR="00167A31" w:rsidRPr="005310FC" w:rsidRDefault="00167A31" w:rsidP="00167A31">
            <w:pPr>
              <w:spacing w:after="240"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Enter invalid username &amp; password</w:t>
            </w:r>
          </w:p>
        </w:tc>
        <w:tc>
          <w:tcPr>
            <w:tcW w:w="2455" w:type="dxa"/>
            <w:shd w:val="clear" w:color="auto" w:fill="FFFFFF"/>
            <w:tcMar>
              <w:top w:w="90" w:type="dxa"/>
              <w:left w:w="195" w:type="dxa"/>
              <w:bottom w:w="90" w:type="dxa"/>
              <w:right w:w="195" w:type="dxa"/>
            </w:tcMar>
            <w:vAlign w:val="center"/>
            <w:hideMark/>
          </w:tcPr>
          <w:p w:rsidR="00167A31" w:rsidRPr="005310FC" w:rsidRDefault="00167A31" w:rsidP="00167A31">
            <w:pPr>
              <w:spacing w:after="240"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Username: user Password: pass</w:t>
            </w:r>
          </w:p>
        </w:tc>
        <w:tc>
          <w:tcPr>
            <w:tcW w:w="1701" w:type="dxa"/>
            <w:shd w:val="clear" w:color="auto" w:fill="FFFFFF"/>
            <w:tcMar>
              <w:top w:w="90" w:type="dxa"/>
              <w:left w:w="195" w:type="dxa"/>
              <w:bottom w:w="90" w:type="dxa"/>
              <w:right w:w="195" w:type="dxa"/>
            </w:tcMar>
            <w:vAlign w:val="center"/>
            <w:hideMark/>
          </w:tcPr>
          <w:p w:rsidR="00167A31" w:rsidRPr="005310FC" w:rsidRDefault="00167A31" w:rsidP="00167A31">
            <w:pPr>
              <w:spacing w:after="240"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Login Failed Enter Again Username &amp; Password</w:t>
            </w:r>
          </w:p>
        </w:tc>
        <w:tc>
          <w:tcPr>
            <w:tcW w:w="1701" w:type="dxa"/>
            <w:shd w:val="clear" w:color="auto" w:fill="FFFFFF"/>
            <w:tcMar>
              <w:top w:w="90" w:type="dxa"/>
              <w:left w:w="195" w:type="dxa"/>
              <w:bottom w:w="90" w:type="dxa"/>
              <w:right w:w="195" w:type="dxa"/>
            </w:tcMar>
            <w:vAlign w:val="center"/>
            <w:hideMark/>
          </w:tcPr>
          <w:p w:rsidR="00167A31" w:rsidRPr="005310FC" w:rsidRDefault="00167A31" w:rsidP="00167A31">
            <w:pPr>
              <w:spacing w:after="240"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Login Failed Enter Again Username &amp; Password</w:t>
            </w:r>
          </w:p>
        </w:tc>
        <w:tc>
          <w:tcPr>
            <w:tcW w:w="1559" w:type="dxa"/>
            <w:shd w:val="clear" w:color="auto" w:fill="FFFFFF"/>
            <w:tcMar>
              <w:top w:w="90" w:type="dxa"/>
              <w:left w:w="195" w:type="dxa"/>
              <w:bottom w:w="90" w:type="dxa"/>
              <w:right w:w="195" w:type="dxa"/>
            </w:tcMar>
            <w:vAlign w:val="center"/>
            <w:hideMark/>
          </w:tcPr>
          <w:p w:rsidR="00167A31" w:rsidRPr="005310FC" w:rsidRDefault="00167A31" w:rsidP="00167A31">
            <w:pPr>
              <w:spacing w:after="240"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Requirement Based</w:t>
            </w:r>
          </w:p>
        </w:tc>
      </w:tr>
      <w:tr w:rsidR="00167A31" w:rsidRPr="005310FC" w:rsidTr="00C70521">
        <w:tc>
          <w:tcPr>
            <w:tcW w:w="1176" w:type="dxa"/>
            <w:shd w:val="clear" w:color="auto" w:fill="FFFFFF"/>
            <w:tcMar>
              <w:top w:w="90" w:type="dxa"/>
              <w:left w:w="195" w:type="dxa"/>
              <w:bottom w:w="90" w:type="dxa"/>
              <w:right w:w="195" w:type="dxa"/>
            </w:tcMar>
            <w:vAlign w:val="center"/>
            <w:hideMark/>
          </w:tcPr>
          <w:p w:rsidR="00167A31" w:rsidRPr="005310FC" w:rsidRDefault="00167A31" w:rsidP="00167A31">
            <w:pPr>
              <w:spacing w:after="240"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H_03</w:t>
            </w:r>
          </w:p>
        </w:tc>
        <w:tc>
          <w:tcPr>
            <w:tcW w:w="1615" w:type="dxa"/>
            <w:shd w:val="clear" w:color="auto" w:fill="FFFFFF"/>
            <w:tcMar>
              <w:top w:w="90" w:type="dxa"/>
              <w:left w:w="195" w:type="dxa"/>
              <w:bottom w:w="90" w:type="dxa"/>
              <w:right w:w="195" w:type="dxa"/>
            </w:tcMar>
            <w:vAlign w:val="center"/>
            <w:hideMark/>
          </w:tcPr>
          <w:p w:rsidR="00167A31" w:rsidRPr="005310FC" w:rsidRDefault="00167A31" w:rsidP="00167A31">
            <w:pPr>
              <w:spacing w:after="240"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User should be able to Login with valid credentials</w:t>
            </w:r>
          </w:p>
        </w:tc>
        <w:tc>
          <w:tcPr>
            <w:tcW w:w="2455" w:type="dxa"/>
            <w:shd w:val="clear" w:color="auto" w:fill="FFFFFF"/>
            <w:tcMar>
              <w:top w:w="90" w:type="dxa"/>
              <w:left w:w="195" w:type="dxa"/>
              <w:bottom w:w="90" w:type="dxa"/>
              <w:right w:w="195" w:type="dxa"/>
            </w:tcMar>
            <w:vAlign w:val="center"/>
            <w:hideMark/>
          </w:tcPr>
          <w:p w:rsidR="00167A31" w:rsidRPr="005310FC" w:rsidRDefault="00167A31" w:rsidP="00167A31">
            <w:pPr>
              <w:spacing w:after="240"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Username: user Password: pass</w:t>
            </w:r>
          </w:p>
        </w:tc>
        <w:tc>
          <w:tcPr>
            <w:tcW w:w="1701" w:type="dxa"/>
            <w:shd w:val="clear" w:color="auto" w:fill="FFFFFF"/>
            <w:tcMar>
              <w:top w:w="90" w:type="dxa"/>
              <w:left w:w="195" w:type="dxa"/>
              <w:bottom w:w="90" w:type="dxa"/>
              <w:right w:w="195" w:type="dxa"/>
            </w:tcMar>
            <w:vAlign w:val="center"/>
            <w:hideMark/>
          </w:tcPr>
          <w:p w:rsidR="00167A31" w:rsidRPr="005310FC" w:rsidRDefault="00167A31" w:rsidP="00167A31">
            <w:pPr>
              <w:spacing w:after="240"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Login Failed Enter Again Username &amp; Password</w:t>
            </w:r>
          </w:p>
        </w:tc>
        <w:tc>
          <w:tcPr>
            <w:tcW w:w="1701" w:type="dxa"/>
            <w:shd w:val="clear" w:color="auto" w:fill="FFFFFF"/>
            <w:tcMar>
              <w:top w:w="90" w:type="dxa"/>
              <w:left w:w="195" w:type="dxa"/>
              <w:bottom w:w="90" w:type="dxa"/>
              <w:right w:w="195" w:type="dxa"/>
            </w:tcMar>
            <w:vAlign w:val="center"/>
            <w:hideMark/>
          </w:tcPr>
          <w:p w:rsidR="00167A31" w:rsidRPr="005310FC" w:rsidRDefault="00167A31" w:rsidP="00167A31">
            <w:pPr>
              <w:spacing w:after="240"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 xml:space="preserve">Login </w:t>
            </w:r>
            <w:r w:rsidR="00C70521" w:rsidRPr="005310FC">
              <w:rPr>
                <w:rFonts w:eastAsia="Times New Roman" w:cs="Times New Roman"/>
                <w:color w:val="24292F"/>
                <w:sz w:val="28"/>
                <w:szCs w:val="28"/>
                <w:lang w:eastAsia="en-IN"/>
              </w:rPr>
              <w:t>Successfully</w:t>
            </w:r>
          </w:p>
        </w:tc>
        <w:tc>
          <w:tcPr>
            <w:tcW w:w="1559" w:type="dxa"/>
            <w:shd w:val="clear" w:color="auto" w:fill="FFFFFF"/>
            <w:tcMar>
              <w:top w:w="90" w:type="dxa"/>
              <w:left w:w="195" w:type="dxa"/>
              <w:bottom w:w="90" w:type="dxa"/>
              <w:right w:w="195" w:type="dxa"/>
            </w:tcMar>
            <w:vAlign w:val="center"/>
            <w:hideMark/>
          </w:tcPr>
          <w:p w:rsidR="00167A31" w:rsidRPr="005310FC" w:rsidRDefault="00167A31" w:rsidP="00167A31">
            <w:pPr>
              <w:spacing w:after="240"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Scenario Based</w:t>
            </w:r>
          </w:p>
        </w:tc>
      </w:tr>
    </w:tbl>
    <w:p w:rsidR="0045024C" w:rsidRPr="005310FC" w:rsidRDefault="0045024C" w:rsidP="00964743">
      <w:pPr>
        <w:rPr>
          <w:rFonts w:cs="Times New Roman"/>
          <w:sz w:val="28"/>
          <w:szCs w:val="28"/>
        </w:rPr>
      </w:pPr>
    </w:p>
    <w:p w:rsidR="00C70521" w:rsidRPr="005310FC" w:rsidRDefault="00C70521" w:rsidP="00C70521">
      <w:pPr>
        <w:pStyle w:val="Heading2"/>
        <w:rPr>
          <w:rFonts w:cs="Times New Roman"/>
          <w:szCs w:val="28"/>
        </w:rPr>
      </w:pPr>
      <w:bookmarkStart w:id="17" w:name="_Toc96280455"/>
      <w:r w:rsidRPr="005310FC">
        <w:rPr>
          <w:rFonts w:cs="Times New Roman"/>
          <w:szCs w:val="28"/>
        </w:rPr>
        <w:t>Test Case</w:t>
      </w:r>
      <w:bookmarkEnd w:id="17"/>
    </w:p>
    <w:p w:rsidR="00C70521" w:rsidRPr="005310FC" w:rsidRDefault="00C70521" w:rsidP="00C70521">
      <w:pPr>
        <w:rPr>
          <w:rFonts w:cs="Times New Roman"/>
          <w:sz w:val="28"/>
          <w:szCs w:val="28"/>
        </w:rPr>
      </w:pPr>
    </w:p>
    <w:p w:rsidR="0045024C" w:rsidRPr="005310FC" w:rsidRDefault="0045024C" w:rsidP="00964743">
      <w:pPr>
        <w:rPr>
          <w:rFonts w:cs="Times New Roman"/>
          <w:sz w:val="28"/>
          <w:szCs w:val="28"/>
        </w:rPr>
      </w:pPr>
    </w:p>
    <w:p w:rsidR="0045024C" w:rsidRPr="005310FC" w:rsidRDefault="00C70521" w:rsidP="005738D6">
      <w:pPr>
        <w:pStyle w:val="Heading2"/>
        <w:rPr>
          <w:rFonts w:cs="Times New Roman"/>
          <w:szCs w:val="28"/>
        </w:rPr>
      </w:pPr>
      <w:bookmarkStart w:id="18" w:name="_Toc96280456"/>
      <w:r w:rsidRPr="005310FC">
        <w:rPr>
          <w:rFonts w:cs="Times New Roman"/>
          <w:noProof/>
          <w:szCs w:val="28"/>
          <w:lang w:eastAsia="en-IN"/>
        </w:rPr>
        <w:drawing>
          <wp:anchor distT="0" distB="0" distL="114300" distR="114300" simplePos="0" relativeHeight="251660288" behindDoc="0" locked="0" layoutInCell="1" allowOverlap="1" wp14:anchorId="08733870" wp14:editId="4748E5EC">
            <wp:simplePos x="0" y="0"/>
            <wp:positionH relativeFrom="margin">
              <wp:align>right</wp:align>
            </wp:positionH>
            <wp:positionV relativeFrom="paragraph">
              <wp:posOffset>10160</wp:posOffset>
            </wp:positionV>
            <wp:extent cx="5731510" cy="1466215"/>
            <wp:effectExtent l="0" t="0" r="2540" b="63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43258003-4d1368fe-ad54-4f89-9c5c-20c33864eb44.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1466215"/>
                    </a:xfrm>
                    <a:prstGeom prst="rect">
                      <a:avLst/>
                    </a:prstGeom>
                  </pic:spPr>
                </pic:pic>
              </a:graphicData>
            </a:graphic>
            <wp14:sizeRelH relativeFrom="page">
              <wp14:pctWidth>0</wp14:pctWidth>
            </wp14:sizeRelH>
            <wp14:sizeRelV relativeFrom="page">
              <wp14:pctHeight>0</wp14:pctHeight>
            </wp14:sizeRelV>
          </wp:anchor>
        </w:drawing>
      </w:r>
      <w:r w:rsidR="0045024C" w:rsidRPr="005310FC">
        <w:rPr>
          <w:rFonts w:cs="Times New Roman"/>
          <w:szCs w:val="28"/>
        </w:rPr>
        <w:t>Implementation and Summary</w:t>
      </w:r>
      <w:bookmarkEnd w:id="18"/>
    </w:p>
    <w:p w:rsidR="0045024C" w:rsidRPr="005310FC" w:rsidRDefault="0045024C" w:rsidP="005738D6">
      <w:pPr>
        <w:pStyle w:val="Heading3"/>
        <w:rPr>
          <w:rFonts w:cs="Times New Roman"/>
          <w:szCs w:val="28"/>
        </w:rPr>
      </w:pPr>
      <w:bookmarkStart w:id="19" w:name="_Toc96280457"/>
      <w:r w:rsidRPr="005310FC">
        <w:rPr>
          <w:rFonts w:cs="Times New Roman"/>
          <w:szCs w:val="28"/>
        </w:rPr>
        <w:t>Git Link:</w:t>
      </w:r>
      <w:bookmarkEnd w:id="19"/>
    </w:p>
    <w:p w:rsidR="0045024C" w:rsidRPr="005310FC" w:rsidRDefault="0045024C" w:rsidP="00964743">
      <w:pPr>
        <w:rPr>
          <w:rFonts w:cs="Times New Roman"/>
          <w:sz w:val="28"/>
          <w:szCs w:val="28"/>
        </w:rPr>
      </w:pPr>
      <w:r w:rsidRPr="005310FC">
        <w:rPr>
          <w:rFonts w:cs="Times New Roman"/>
          <w:sz w:val="28"/>
          <w:szCs w:val="28"/>
        </w:rPr>
        <w:t xml:space="preserve">Link: </w:t>
      </w:r>
      <w:hyperlink r:id="rId11" w:history="1">
        <w:r w:rsidRPr="005310FC">
          <w:rPr>
            <w:rStyle w:val="Hyperlink"/>
            <w:rFonts w:cs="Times New Roman"/>
            <w:sz w:val="28"/>
            <w:szCs w:val="28"/>
          </w:rPr>
          <w:t>https://github.com/alrichroshan/M1_App_FinancialCalculator</w:t>
        </w:r>
      </w:hyperlink>
    </w:p>
    <w:p w:rsidR="00E84921" w:rsidRPr="005310FC" w:rsidRDefault="00E84921" w:rsidP="00964743">
      <w:pPr>
        <w:rPr>
          <w:rStyle w:val="Heading1Char"/>
          <w:sz w:val="28"/>
          <w:szCs w:val="28"/>
        </w:rPr>
      </w:pPr>
    </w:p>
    <w:p w:rsidR="00E84921" w:rsidRPr="005310FC" w:rsidRDefault="00E84921" w:rsidP="00964743">
      <w:pPr>
        <w:rPr>
          <w:rStyle w:val="Heading1Char"/>
          <w:sz w:val="28"/>
          <w:szCs w:val="28"/>
        </w:rPr>
      </w:pPr>
    </w:p>
    <w:p w:rsidR="00E84921" w:rsidRPr="005310FC" w:rsidRDefault="00E84921" w:rsidP="00964743">
      <w:pPr>
        <w:rPr>
          <w:rStyle w:val="Heading1Char"/>
          <w:sz w:val="28"/>
          <w:szCs w:val="28"/>
        </w:rPr>
      </w:pPr>
    </w:p>
    <w:p w:rsidR="00E84921" w:rsidRPr="005310FC" w:rsidRDefault="00E84921" w:rsidP="00964743">
      <w:pPr>
        <w:rPr>
          <w:rStyle w:val="Heading1Char"/>
          <w:sz w:val="28"/>
          <w:szCs w:val="28"/>
        </w:rPr>
      </w:pPr>
    </w:p>
    <w:p w:rsidR="00C70521" w:rsidRPr="005310FC" w:rsidRDefault="00C70521" w:rsidP="00964743">
      <w:pPr>
        <w:rPr>
          <w:rStyle w:val="Heading1Char"/>
          <w:sz w:val="28"/>
          <w:szCs w:val="28"/>
        </w:rPr>
      </w:pPr>
    </w:p>
    <w:p w:rsidR="007779AE" w:rsidRPr="005310FC" w:rsidRDefault="0045024C" w:rsidP="00A20427">
      <w:pPr>
        <w:pStyle w:val="NoSpacing"/>
        <w:rPr>
          <w:rFonts w:cs="Times New Roman"/>
          <w:sz w:val="28"/>
          <w:szCs w:val="28"/>
        </w:rPr>
      </w:pPr>
      <w:bookmarkStart w:id="20" w:name="_Toc96280458"/>
      <w:r w:rsidRPr="005310FC">
        <w:rPr>
          <w:rStyle w:val="Heading3Char"/>
          <w:rFonts w:cs="Times New Roman"/>
          <w:szCs w:val="28"/>
        </w:rPr>
        <w:t>Git Dashboard</w:t>
      </w:r>
      <w:bookmarkEnd w:id="20"/>
      <w:r w:rsidRPr="005310FC">
        <w:rPr>
          <w:rStyle w:val="Heading2Char"/>
          <w:rFonts w:cs="Times New Roman"/>
          <w:szCs w:val="28"/>
        </w:rPr>
        <w:tab/>
      </w:r>
      <w:r w:rsidRPr="005310FC">
        <w:rPr>
          <w:rFonts w:cs="Times New Roman"/>
          <w:sz w:val="28"/>
          <w:szCs w:val="28"/>
        </w:rPr>
        <w:tab/>
      </w:r>
      <w:r w:rsidRPr="005310FC">
        <w:rPr>
          <w:rFonts w:cs="Times New Roman"/>
          <w:sz w:val="28"/>
          <w:szCs w:val="28"/>
        </w:rPr>
        <w:tab/>
      </w:r>
      <w:r w:rsidRPr="005310FC">
        <w:rPr>
          <w:rFonts w:cs="Times New Roman"/>
          <w:sz w:val="28"/>
          <w:szCs w:val="28"/>
        </w:rPr>
        <w:tab/>
      </w:r>
      <w:r w:rsidR="00C70521" w:rsidRPr="005310FC">
        <w:rPr>
          <w:rFonts w:eastAsiaTheme="majorEastAsia" w:cs="Times New Roman"/>
          <w:b/>
          <w:noProof/>
          <w:sz w:val="28"/>
          <w:szCs w:val="28"/>
          <w:lang w:eastAsia="en-IN"/>
        </w:rPr>
        <w:drawing>
          <wp:inline distT="0" distB="0" distL="0" distR="0" wp14:anchorId="4C466C64" wp14:editId="44B9226D">
            <wp:extent cx="5731510" cy="126809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1268095"/>
                    </a:xfrm>
                    <a:prstGeom prst="rect">
                      <a:avLst/>
                    </a:prstGeom>
                  </pic:spPr>
                </pic:pic>
              </a:graphicData>
            </a:graphic>
          </wp:inline>
        </w:drawing>
      </w:r>
      <w:r w:rsidRPr="005310FC">
        <w:rPr>
          <w:rFonts w:cs="Times New Roman"/>
          <w:sz w:val="28"/>
          <w:szCs w:val="28"/>
        </w:rPr>
        <w:tab/>
      </w:r>
      <w:r w:rsidR="00E84921" w:rsidRPr="005310FC">
        <w:rPr>
          <w:rFonts w:cs="Times New Roman"/>
          <w:sz w:val="28"/>
          <w:szCs w:val="28"/>
        </w:rPr>
        <w:t xml:space="preserve"> </w:t>
      </w:r>
      <w:r w:rsidR="00E84921" w:rsidRPr="005310FC">
        <w:rPr>
          <w:rFonts w:cs="Times New Roman"/>
          <w:sz w:val="28"/>
          <w:szCs w:val="28"/>
        </w:rPr>
        <w:tab/>
      </w:r>
      <w:r w:rsidR="00E84921" w:rsidRPr="005310FC">
        <w:rPr>
          <w:rFonts w:cs="Times New Roman"/>
          <w:sz w:val="28"/>
          <w:szCs w:val="28"/>
        </w:rPr>
        <w:tab/>
      </w:r>
      <w:r w:rsidR="00E84921" w:rsidRPr="005310FC">
        <w:rPr>
          <w:rFonts w:cs="Times New Roman"/>
          <w:sz w:val="28"/>
          <w:szCs w:val="28"/>
        </w:rPr>
        <w:tab/>
      </w:r>
      <w:r w:rsidR="00E84921" w:rsidRPr="005310FC">
        <w:rPr>
          <w:rFonts w:cs="Times New Roman"/>
          <w:sz w:val="28"/>
          <w:szCs w:val="28"/>
        </w:rPr>
        <w:tab/>
      </w:r>
    </w:p>
    <w:p w:rsidR="00C70521" w:rsidRPr="005310FC" w:rsidRDefault="007779AE" w:rsidP="00C70521">
      <w:pPr>
        <w:ind w:left="2880"/>
        <w:rPr>
          <w:rFonts w:cs="Times New Roman"/>
          <w:sz w:val="28"/>
          <w:szCs w:val="28"/>
        </w:rPr>
      </w:pPr>
      <w:bookmarkStart w:id="21" w:name="_Toc95933215"/>
      <w:r w:rsidRPr="005310FC">
        <w:rPr>
          <w:rFonts w:cs="Times New Roman"/>
          <w:sz w:val="28"/>
          <w:szCs w:val="28"/>
        </w:rPr>
        <w:t xml:space="preserve">Figure </w:t>
      </w:r>
      <w:r w:rsidR="00943467" w:rsidRPr="005310FC">
        <w:rPr>
          <w:rFonts w:cs="Times New Roman"/>
          <w:sz w:val="28"/>
          <w:szCs w:val="28"/>
        </w:rPr>
        <w:fldChar w:fldCharType="begin"/>
      </w:r>
      <w:r w:rsidR="00943467" w:rsidRPr="005310FC">
        <w:rPr>
          <w:rFonts w:cs="Times New Roman"/>
          <w:sz w:val="28"/>
          <w:szCs w:val="28"/>
        </w:rPr>
        <w:instrText xml:space="preserve"> SEQ Figure \* ARABIC </w:instrText>
      </w:r>
      <w:r w:rsidR="00943467" w:rsidRPr="005310FC">
        <w:rPr>
          <w:rFonts w:cs="Times New Roman"/>
          <w:sz w:val="28"/>
          <w:szCs w:val="28"/>
        </w:rPr>
        <w:fldChar w:fldCharType="separate"/>
      </w:r>
      <w:r w:rsidRPr="005310FC">
        <w:rPr>
          <w:rFonts w:cs="Times New Roman"/>
          <w:noProof/>
          <w:sz w:val="28"/>
          <w:szCs w:val="28"/>
        </w:rPr>
        <w:t>3</w:t>
      </w:r>
      <w:r w:rsidR="00943467" w:rsidRPr="005310FC">
        <w:rPr>
          <w:rFonts w:cs="Times New Roman"/>
          <w:noProof/>
          <w:sz w:val="28"/>
          <w:szCs w:val="28"/>
        </w:rPr>
        <w:fldChar w:fldCharType="end"/>
      </w:r>
      <w:r w:rsidR="0045024C" w:rsidRPr="005310FC">
        <w:rPr>
          <w:rFonts w:cs="Times New Roman"/>
          <w:sz w:val="28"/>
          <w:szCs w:val="28"/>
        </w:rPr>
        <w:t xml:space="preserve"> Git Dashboard</w:t>
      </w:r>
      <w:bookmarkEnd w:id="21"/>
    </w:p>
    <w:p w:rsidR="00C70521" w:rsidRPr="005310FC" w:rsidRDefault="00C70521" w:rsidP="00C70521">
      <w:pPr>
        <w:ind w:left="2880"/>
        <w:rPr>
          <w:rFonts w:cs="Times New Roman"/>
          <w:sz w:val="28"/>
          <w:szCs w:val="28"/>
        </w:rPr>
      </w:pPr>
    </w:p>
    <w:p w:rsidR="0045024C" w:rsidRPr="005310FC" w:rsidRDefault="0045024C" w:rsidP="005738D6">
      <w:pPr>
        <w:pStyle w:val="Heading3"/>
        <w:rPr>
          <w:rFonts w:cs="Times New Roman"/>
          <w:szCs w:val="28"/>
        </w:rPr>
      </w:pPr>
      <w:bookmarkStart w:id="22" w:name="_Toc96280459"/>
      <w:r w:rsidRPr="005310FC">
        <w:rPr>
          <w:rFonts w:cs="Times New Roman"/>
          <w:szCs w:val="28"/>
        </w:rPr>
        <w:t>Summary</w:t>
      </w:r>
      <w:bookmarkEnd w:id="22"/>
    </w:p>
    <w:p w:rsidR="008A5C5C" w:rsidRPr="005310FC" w:rsidRDefault="00C70521" w:rsidP="00964743">
      <w:pPr>
        <w:rPr>
          <w:rFonts w:cs="Times New Roman"/>
          <w:sz w:val="28"/>
          <w:szCs w:val="28"/>
        </w:rPr>
      </w:pPr>
      <w:r w:rsidRPr="005310FC">
        <w:rPr>
          <w:rFonts w:cs="Times New Roman"/>
          <w:color w:val="24292F"/>
          <w:sz w:val="28"/>
          <w:szCs w:val="28"/>
          <w:shd w:val="clear" w:color="auto" w:fill="FFFFFF"/>
        </w:rPr>
        <w:t> We can conclude that the project has been successful for what it aims to perform. This program under the project can be used in a departmental store for the proper management of purchase and sales of the goods along with the billing management. Hence although the project got some of its limitations the maximum effort was targeted for the gain of its aim i.e. departmental store management system.</w:t>
      </w:r>
    </w:p>
    <w:p w:rsidR="005738D6" w:rsidRPr="005310FC" w:rsidRDefault="005738D6" w:rsidP="00964743">
      <w:pPr>
        <w:rPr>
          <w:rFonts w:cs="Times New Roman"/>
          <w:sz w:val="28"/>
          <w:szCs w:val="28"/>
        </w:rPr>
      </w:pPr>
    </w:p>
    <w:p w:rsidR="005738D6" w:rsidRPr="005310FC" w:rsidRDefault="00061FA3" w:rsidP="00964743">
      <w:pPr>
        <w:rPr>
          <w:rStyle w:val="Heading3Char"/>
          <w:rFonts w:cs="Times New Roman"/>
          <w:szCs w:val="28"/>
        </w:rPr>
      </w:pPr>
      <w:bookmarkStart w:id="23" w:name="_Toc96280460"/>
      <w:r w:rsidRPr="005310FC">
        <w:rPr>
          <w:rStyle w:val="Heading3Char"/>
          <w:rFonts w:cs="Times New Roman"/>
          <w:szCs w:val="28"/>
        </w:rPr>
        <w:t>Git link:</w:t>
      </w:r>
      <w:bookmarkEnd w:id="23"/>
    </w:p>
    <w:p w:rsidR="00061FA3" w:rsidRPr="005310FC" w:rsidRDefault="00061FA3" w:rsidP="00964743">
      <w:pPr>
        <w:rPr>
          <w:rFonts w:cs="Times New Roman"/>
          <w:sz w:val="28"/>
          <w:szCs w:val="28"/>
        </w:rPr>
      </w:pPr>
      <w:r w:rsidRPr="005310FC">
        <w:rPr>
          <w:rFonts w:cs="Times New Roman"/>
          <w:sz w:val="28"/>
          <w:szCs w:val="28"/>
        </w:rPr>
        <w:t>https://github.com/Pradnya579/M1_ApplicationLab_DepartmentStoreManagementSystem</w:t>
      </w:r>
    </w:p>
    <w:p w:rsidR="005738D6" w:rsidRPr="005310FC" w:rsidRDefault="005738D6" w:rsidP="00964743">
      <w:pPr>
        <w:rPr>
          <w:rFonts w:cs="Times New Roman"/>
          <w:sz w:val="28"/>
          <w:szCs w:val="28"/>
        </w:rPr>
      </w:pPr>
    </w:p>
    <w:p w:rsidR="00061FA3" w:rsidRPr="005310FC" w:rsidRDefault="00061FA3" w:rsidP="00061FA3">
      <w:pPr>
        <w:rPr>
          <w:rFonts w:cs="Times New Roman"/>
          <w:sz w:val="28"/>
          <w:szCs w:val="28"/>
        </w:rPr>
      </w:pPr>
      <w:r w:rsidRPr="005310FC">
        <w:rPr>
          <w:rFonts w:cs="Times New Roman"/>
          <w:b/>
          <w:sz w:val="28"/>
          <w:szCs w:val="28"/>
        </w:rPr>
        <w:t>CERTIFICATION DONE IN MODULE</w:t>
      </w:r>
    </w:p>
    <w:p w:rsidR="00061FA3" w:rsidRPr="005310FC" w:rsidRDefault="00061FA3" w:rsidP="00DE4C60">
      <w:pPr>
        <w:pStyle w:val="ListParagraph"/>
        <w:numPr>
          <w:ilvl w:val="0"/>
          <w:numId w:val="8"/>
        </w:numPr>
        <w:rPr>
          <w:rFonts w:cs="Times New Roman"/>
          <w:sz w:val="28"/>
          <w:szCs w:val="28"/>
        </w:rPr>
      </w:pPr>
      <w:r w:rsidRPr="005310FC">
        <w:rPr>
          <w:rFonts w:cs="Times New Roman"/>
          <w:sz w:val="28"/>
          <w:szCs w:val="28"/>
        </w:rPr>
        <w:t>SOLO-Learn Certification</w:t>
      </w:r>
    </w:p>
    <w:p w:rsidR="00061FA3" w:rsidRPr="005310FC" w:rsidRDefault="00061FA3" w:rsidP="00DE4C60">
      <w:pPr>
        <w:pStyle w:val="ListParagraph"/>
        <w:numPr>
          <w:ilvl w:val="0"/>
          <w:numId w:val="8"/>
        </w:numPr>
        <w:rPr>
          <w:rFonts w:cs="Times New Roman"/>
          <w:sz w:val="28"/>
          <w:szCs w:val="28"/>
        </w:rPr>
      </w:pPr>
      <w:r w:rsidRPr="005310FC">
        <w:rPr>
          <w:rFonts w:cs="Times New Roman"/>
          <w:sz w:val="28"/>
          <w:szCs w:val="28"/>
        </w:rPr>
        <w:t>Linux Certification</w:t>
      </w:r>
    </w:p>
    <w:p w:rsidR="00061FA3" w:rsidRPr="005310FC" w:rsidRDefault="00061FA3" w:rsidP="00DE4C60">
      <w:pPr>
        <w:pStyle w:val="ListParagraph"/>
        <w:numPr>
          <w:ilvl w:val="0"/>
          <w:numId w:val="8"/>
        </w:numPr>
        <w:rPr>
          <w:rFonts w:cs="Times New Roman"/>
          <w:sz w:val="28"/>
          <w:szCs w:val="28"/>
        </w:rPr>
      </w:pPr>
      <w:proofErr w:type="spellStart"/>
      <w:r w:rsidRPr="005310FC">
        <w:rPr>
          <w:rFonts w:cs="Times New Roman"/>
          <w:sz w:val="28"/>
          <w:szCs w:val="28"/>
        </w:rPr>
        <w:t>Github</w:t>
      </w:r>
      <w:proofErr w:type="spellEnd"/>
      <w:r w:rsidRPr="005310FC">
        <w:rPr>
          <w:rFonts w:cs="Times New Roman"/>
          <w:sz w:val="28"/>
          <w:szCs w:val="28"/>
        </w:rPr>
        <w:t xml:space="preserve"> Learning Certification</w:t>
      </w:r>
    </w:p>
    <w:p w:rsidR="005738D6" w:rsidRPr="005310FC" w:rsidRDefault="005738D6" w:rsidP="00964743">
      <w:pPr>
        <w:rPr>
          <w:rFonts w:cs="Times New Roman"/>
          <w:sz w:val="28"/>
          <w:szCs w:val="28"/>
        </w:rPr>
      </w:pPr>
    </w:p>
    <w:p w:rsidR="005738D6" w:rsidRPr="005310FC" w:rsidRDefault="005738D6" w:rsidP="00964743">
      <w:pPr>
        <w:rPr>
          <w:rFonts w:cs="Times New Roman"/>
          <w:sz w:val="28"/>
          <w:szCs w:val="28"/>
        </w:rPr>
      </w:pPr>
    </w:p>
    <w:p w:rsidR="005738D6" w:rsidRPr="005310FC" w:rsidRDefault="005738D6" w:rsidP="00964743">
      <w:pPr>
        <w:rPr>
          <w:rFonts w:cs="Times New Roman"/>
          <w:sz w:val="28"/>
          <w:szCs w:val="28"/>
        </w:rPr>
      </w:pPr>
    </w:p>
    <w:p w:rsidR="00C70521" w:rsidRPr="005310FC" w:rsidRDefault="00C70521" w:rsidP="00964743">
      <w:pPr>
        <w:rPr>
          <w:rFonts w:cs="Times New Roman"/>
          <w:sz w:val="28"/>
          <w:szCs w:val="28"/>
        </w:rPr>
      </w:pPr>
    </w:p>
    <w:p w:rsidR="005738D6" w:rsidRPr="005310FC" w:rsidRDefault="005738D6" w:rsidP="00964743">
      <w:pPr>
        <w:rPr>
          <w:rFonts w:cs="Times New Roman"/>
          <w:sz w:val="28"/>
          <w:szCs w:val="28"/>
        </w:rPr>
      </w:pPr>
    </w:p>
    <w:p w:rsidR="005738D6" w:rsidRPr="005310FC" w:rsidRDefault="005738D6" w:rsidP="005738D6">
      <w:pPr>
        <w:pStyle w:val="Heading1"/>
        <w:rPr>
          <w:sz w:val="28"/>
          <w:szCs w:val="28"/>
        </w:rPr>
      </w:pPr>
      <w:bookmarkStart w:id="24" w:name="_Toc96280461"/>
      <w:r w:rsidRPr="005310FC">
        <w:rPr>
          <w:sz w:val="28"/>
          <w:szCs w:val="28"/>
        </w:rPr>
        <w:t>Mini</w:t>
      </w:r>
      <w:r w:rsidR="00061FA3" w:rsidRPr="005310FC">
        <w:rPr>
          <w:sz w:val="28"/>
          <w:szCs w:val="28"/>
        </w:rPr>
        <w:t xml:space="preserve"> </w:t>
      </w:r>
      <w:r w:rsidRPr="005310FC">
        <w:rPr>
          <w:sz w:val="28"/>
          <w:szCs w:val="28"/>
        </w:rPr>
        <w:t xml:space="preserve">project 2 – </w:t>
      </w:r>
      <w:r w:rsidR="00810D2E" w:rsidRPr="005310FC">
        <w:rPr>
          <w:sz w:val="28"/>
          <w:szCs w:val="28"/>
        </w:rPr>
        <w:t>Ultrasonic Sound Sensor with Atmega328</w:t>
      </w:r>
      <w:r w:rsidRPr="005310FC">
        <w:rPr>
          <w:sz w:val="28"/>
          <w:szCs w:val="28"/>
        </w:rPr>
        <w:t xml:space="preserve"> </w:t>
      </w:r>
      <w:r w:rsidR="006A5834" w:rsidRPr="005310FC">
        <w:rPr>
          <w:sz w:val="28"/>
          <w:szCs w:val="28"/>
        </w:rPr>
        <w:t>Microprocessor [</w:t>
      </w:r>
      <w:r w:rsidRPr="005310FC">
        <w:rPr>
          <w:sz w:val="28"/>
          <w:szCs w:val="28"/>
        </w:rPr>
        <w:t>Individual]</w:t>
      </w:r>
      <w:bookmarkEnd w:id="24"/>
    </w:p>
    <w:p w:rsidR="005738D6" w:rsidRPr="005310FC" w:rsidRDefault="005738D6" w:rsidP="005738D6">
      <w:pPr>
        <w:rPr>
          <w:rFonts w:cs="Times New Roman"/>
          <w:sz w:val="28"/>
          <w:szCs w:val="28"/>
        </w:rPr>
      </w:pPr>
    </w:p>
    <w:p w:rsidR="005738D6" w:rsidRPr="005310FC" w:rsidRDefault="005738D6" w:rsidP="005738D6">
      <w:pPr>
        <w:pStyle w:val="Heading2"/>
        <w:rPr>
          <w:rFonts w:cs="Times New Roman"/>
          <w:szCs w:val="28"/>
        </w:rPr>
      </w:pPr>
      <w:bookmarkStart w:id="25" w:name="_Toc96280462"/>
      <w:r w:rsidRPr="005310FC">
        <w:rPr>
          <w:rFonts w:cs="Times New Roman"/>
          <w:szCs w:val="28"/>
        </w:rPr>
        <w:t>Module</w:t>
      </w:r>
      <w:r w:rsidR="006A5834" w:rsidRPr="005310FC">
        <w:rPr>
          <w:rFonts w:cs="Times New Roman"/>
          <w:szCs w:val="28"/>
        </w:rPr>
        <w:t>: -</w:t>
      </w:r>
      <w:r w:rsidR="00810D2E" w:rsidRPr="005310FC">
        <w:rPr>
          <w:rFonts w:cs="Times New Roman"/>
          <w:szCs w:val="28"/>
        </w:rPr>
        <w:t xml:space="preserve"> Essentials of Embedded System</w:t>
      </w:r>
      <w:bookmarkEnd w:id="25"/>
    </w:p>
    <w:p w:rsidR="00810D2E" w:rsidRPr="005310FC" w:rsidRDefault="00810D2E" w:rsidP="00810D2E">
      <w:pPr>
        <w:rPr>
          <w:rFonts w:cs="Times New Roman"/>
          <w:sz w:val="28"/>
          <w:szCs w:val="28"/>
        </w:rPr>
      </w:pPr>
      <w:r w:rsidRPr="005310FC">
        <w:rPr>
          <w:rFonts w:cs="Times New Roman"/>
          <w:sz w:val="28"/>
          <w:szCs w:val="28"/>
        </w:rPr>
        <w:t xml:space="preserve">                     </w:t>
      </w:r>
    </w:p>
    <w:p w:rsidR="00810D2E" w:rsidRPr="005310FC" w:rsidRDefault="00810D2E" w:rsidP="00810D2E">
      <w:pPr>
        <w:rPr>
          <w:rFonts w:cs="Times New Roman"/>
          <w:sz w:val="28"/>
          <w:szCs w:val="28"/>
        </w:rPr>
      </w:pPr>
    </w:p>
    <w:p w:rsidR="00AD0EDF" w:rsidRPr="005310FC" w:rsidRDefault="00AD0EDF" w:rsidP="00AD0EDF">
      <w:pPr>
        <w:pStyle w:val="Heading2"/>
        <w:shd w:val="clear" w:color="auto" w:fill="FFFFFF"/>
        <w:spacing w:before="360" w:after="240"/>
        <w:rPr>
          <w:rFonts w:cs="Times New Roman"/>
          <w:color w:val="24292F"/>
          <w:szCs w:val="28"/>
        </w:rPr>
      </w:pPr>
      <w:bookmarkStart w:id="26" w:name="_Toc96280463"/>
      <w:r w:rsidRPr="005310FC">
        <w:rPr>
          <w:rFonts w:cs="Times New Roman"/>
          <w:szCs w:val="28"/>
        </w:rPr>
        <w:t>Topic: -</w:t>
      </w:r>
      <w:r w:rsidRPr="005310FC">
        <w:rPr>
          <w:rFonts w:cs="Times New Roman"/>
          <w:color w:val="24292F"/>
          <w:szCs w:val="28"/>
        </w:rPr>
        <w:t xml:space="preserve"> ULTRASONIC SOUND SENSOR WITH ATmega328 MICROPROCESSOR</w:t>
      </w:r>
      <w:bookmarkEnd w:id="26"/>
    </w:p>
    <w:p w:rsidR="00AD0EDF" w:rsidRPr="005310FC" w:rsidRDefault="00AD0EDF" w:rsidP="00AD0EDF">
      <w:pPr>
        <w:rPr>
          <w:rFonts w:cs="Times New Roman"/>
          <w:b/>
          <w:sz w:val="28"/>
          <w:szCs w:val="28"/>
        </w:rPr>
      </w:pPr>
    </w:p>
    <w:p w:rsidR="005738D6" w:rsidRPr="005310FC" w:rsidRDefault="005738D6" w:rsidP="005738D6">
      <w:pPr>
        <w:pStyle w:val="Heading3"/>
        <w:rPr>
          <w:rFonts w:cs="Times New Roman"/>
          <w:szCs w:val="28"/>
        </w:rPr>
      </w:pPr>
      <w:bookmarkStart w:id="27" w:name="_Toc96280464"/>
      <w:r w:rsidRPr="005310FC">
        <w:rPr>
          <w:rFonts w:cs="Times New Roman"/>
          <w:szCs w:val="28"/>
        </w:rPr>
        <w:t>Requirements</w:t>
      </w:r>
      <w:bookmarkEnd w:id="27"/>
    </w:p>
    <w:p w:rsidR="00AD0EDF" w:rsidRPr="005310FC" w:rsidRDefault="00AD0EDF" w:rsidP="00AD0EDF">
      <w:pPr>
        <w:pStyle w:val="Heading2"/>
        <w:shd w:val="clear" w:color="auto" w:fill="FFFFFF"/>
        <w:spacing w:before="360" w:after="240"/>
        <w:rPr>
          <w:rFonts w:cs="Times New Roman"/>
          <w:color w:val="24292F"/>
          <w:szCs w:val="28"/>
        </w:rPr>
      </w:pPr>
      <w:bookmarkStart w:id="28" w:name="_Toc96280465"/>
      <w:r w:rsidRPr="005310FC">
        <w:rPr>
          <w:rFonts w:cs="Times New Roman"/>
          <w:color w:val="24292F"/>
          <w:szCs w:val="28"/>
        </w:rPr>
        <w:t>Introduction</w:t>
      </w:r>
      <w:bookmarkEnd w:id="28"/>
    </w:p>
    <w:p w:rsidR="00AD0EDF" w:rsidRPr="005310FC" w:rsidRDefault="00AD0EDF" w:rsidP="00AD0EDF">
      <w:pPr>
        <w:pStyle w:val="NormalWeb"/>
        <w:shd w:val="clear" w:color="auto" w:fill="FFFFFF"/>
        <w:spacing w:before="0" w:beforeAutospacing="0" w:after="240" w:afterAutospacing="0"/>
        <w:rPr>
          <w:color w:val="24292F"/>
          <w:sz w:val="28"/>
          <w:szCs w:val="28"/>
        </w:rPr>
      </w:pPr>
      <w:r w:rsidRPr="005310FC">
        <w:rPr>
          <w:color w:val="24292F"/>
          <w:sz w:val="28"/>
          <w:szCs w:val="28"/>
        </w:rPr>
        <w:t>The project as the name suggests is based on Ultrasonic sensors. Ultrasonic sensors work by sending out a sound wave at a frequency above the range of human hearing. Our ultrasonic sensors, like many others, use a single transducer to send a pulse and to receive the echo. The sensor determines the distance to a target by measuring time lapses between the sending and receiving of the ultrasonic pulse.</w:t>
      </w:r>
    </w:p>
    <w:p w:rsidR="00AD0EDF" w:rsidRPr="005310FC" w:rsidRDefault="00AD0EDF" w:rsidP="00AD0EDF">
      <w:pPr>
        <w:pStyle w:val="Heading1"/>
        <w:shd w:val="clear" w:color="auto" w:fill="FFFFFF"/>
        <w:spacing w:before="360" w:after="240"/>
        <w:rPr>
          <w:color w:val="24292F"/>
          <w:sz w:val="28"/>
          <w:szCs w:val="28"/>
        </w:rPr>
      </w:pPr>
      <w:bookmarkStart w:id="29" w:name="_Toc96280466"/>
      <w:r w:rsidRPr="005310FC">
        <w:rPr>
          <w:color w:val="24292F"/>
          <w:sz w:val="28"/>
          <w:szCs w:val="28"/>
        </w:rPr>
        <w:t>Features, Hardware and Software:-</w:t>
      </w:r>
      <w:bookmarkEnd w:id="29"/>
    </w:p>
    <w:p w:rsidR="00AD0EDF" w:rsidRPr="005310FC" w:rsidRDefault="00AD0EDF" w:rsidP="00AD0EDF">
      <w:pPr>
        <w:pStyle w:val="Heading2"/>
        <w:shd w:val="clear" w:color="auto" w:fill="FFFFFF"/>
        <w:spacing w:before="360" w:after="240"/>
        <w:rPr>
          <w:rFonts w:cs="Times New Roman"/>
          <w:color w:val="24292F"/>
          <w:szCs w:val="28"/>
        </w:rPr>
      </w:pPr>
      <w:bookmarkStart w:id="30" w:name="_Toc96280467"/>
      <w:r w:rsidRPr="005310FC">
        <w:rPr>
          <w:rFonts w:cs="Times New Roman"/>
          <w:color w:val="24292F"/>
          <w:szCs w:val="28"/>
        </w:rPr>
        <w:t>a) HARDWARE:-</w:t>
      </w:r>
      <w:bookmarkEnd w:id="30"/>
    </w:p>
    <w:p w:rsidR="00AD0EDF" w:rsidRPr="005310FC" w:rsidRDefault="00AD0EDF" w:rsidP="00AD0EDF">
      <w:pPr>
        <w:pStyle w:val="Heading4"/>
        <w:shd w:val="clear" w:color="auto" w:fill="FFFFFF"/>
        <w:spacing w:before="360" w:after="240"/>
        <w:rPr>
          <w:rFonts w:ascii="Times New Roman" w:hAnsi="Times New Roman" w:cs="Times New Roman"/>
          <w:i w:val="0"/>
          <w:color w:val="24292F"/>
          <w:sz w:val="28"/>
          <w:szCs w:val="28"/>
        </w:rPr>
      </w:pPr>
      <w:r w:rsidRPr="005310FC">
        <w:rPr>
          <w:rFonts w:ascii="Times New Roman" w:hAnsi="Times New Roman" w:cs="Times New Roman"/>
          <w:i w:val="0"/>
          <w:color w:val="24292F"/>
          <w:sz w:val="28"/>
          <w:szCs w:val="28"/>
        </w:rPr>
        <w:t>1] SimulIDE:</w:t>
      </w:r>
    </w:p>
    <w:p w:rsidR="00AD0EDF" w:rsidRPr="005310FC" w:rsidRDefault="00AD0EDF" w:rsidP="00AD0EDF">
      <w:pPr>
        <w:pStyle w:val="HTMLPreformatted"/>
        <w:shd w:val="clear" w:color="auto" w:fill="FFFFFF"/>
        <w:rPr>
          <w:rStyle w:val="HTMLCode"/>
          <w:rFonts w:ascii="Times New Roman" w:hAnsi="Times New Roman" w:cs="Times New Roman"/>
          <w:color w:val="24292F"/>
          <w:sz w:val="28"/>
          <w:szCs w:val="28"/>
          <w:bdr w:val="none" w:sz="0" w:space="0" w:color="auto" w:frame="1"/>
        </w:rPr>
      </w:pPr>
      <w:r w:rsidRPr="005310FC">
        <w:rPr>
          <w:rStyle w:val="HTMLCode"/>
          <w:rFonts w:ascii="Times New Roman" w:hAnsi="Times New Roman" w:cs="Times New Roman"/>
          <w:color w:val="24292F"/>
          <w:sz w:val="28"/>
          <w:szCs w:val="28"/>
          <w:bdr w:val="none" w:sz="0" w:space="0" w:color="auto" w:frame="1"/>
        </w:rPr>
        <w:t xml:space="preserve">  - SimulIDE provides AVR, Arduino and PIC microcontrollers that can be accessed just like other components. </w:t>
      </w:r>
    </w:p>
    <w:p w:rsidR="00AD0EDF" w:rsidRPr="005310FC" w:rsidRDefault="00AD0EDF" w:rsidP="00AD0EDF">
      <w:pPr>
        <w:pStyle w:val="HTMLPreformatted"/>
        <w:shd w:val="clear" w:color="auto" w:fill="FFFFFF"/>
        <w:rPr>
          <w:rStyle w:val="HTMLCode"/>
          <w:rFonts w:ascii="Times New Roman" w:hAnsi="Times New Roman" w:cs="Times New Roman"/>
          <w:color w:val="24292F"/>
          <w:sz w:val="28"/>
          <w:szCs w:val="28"/>
          <w:bdr w:val="none" w:sz="0" w:space="0" w:color="auto" w:frame="1"/>
        </w:rPr>
      </w:pPr>
      <w:r w:rsidRPr="005310FC">
        <w:rPr>
          <w:rStyle w:val="HTMLCode"/>
          <w:rFonts w:ascii="Times New Roman" w:hAnsi="Times New Roman" w:cs="Times New Roman"/>
          <w:color w:val="24292F"/>
          <w:sz w:val="28"/>
          <w:szCs w:val="28"/>
          <w:bdr w:val="none" w:sz="0" w:space="0" w:color="auto" w:frame="1"/>
        </w:rPr>
        <w:t xml:space="preserve">  - Features like gypsum and simavr allow you to use PIC and AVR microcontrollers, respectively.</w:t>
      </w:r>
    </w:p>
    <w:p w:rsidR="00AD0EDF" w:rsidRPr="005310FC" w:rsidRDefault="00AD0EDF" w:rsidP="00AD0EDF">
      <w:pPr>
        <w:pStyle w:val="Heading4"/>
        <w:shd w:val="clear" w:color="auto" w:fill="FFFFFF"/>
        <w:spacing w:before="360" w:after="240"/>
        <w:rPr>
          <w:rFonts w:ascii="Times New Roman" w:hAnsi="Times New Roman" w:cs="Times New Roman"/>
          <w:i w:val="0"/>
          <w:color w:val="24292F"/>
          <w:sz w:val="28"/>
          <w:szCs w:val="28"/>
        </w:rPr>
      </w:pPr>
      <w:r w:rsidRPr="005310FC">
        <w:rPr>
          <w:rFonts w:ascii="Times New Roman" w:hAnsi="Times New Roman" w:cs="Times New Roman"/>
          <w:i w:val="0"/>
          <w:color w:val="24292F"/>
          <w:sz w:val="28"/>
          <w:szCs w:val="28"/>
        </w:rPr>
        <w:t>2] AVR:</w:t>
      </w:r>
    </w:p>
    <w:p w:rsidR="00AD0EDF" w:rsidRPr="005310FC" w:rsidRDefault="00AD0EDF" w:rsidP="00AD0EDF">
      <w:pPr>
        <w:pStyle w:val="HTMLPreformatted"/>
        <w:shd w:val="clear" w:color="auto" w:fill="FFFFFF"/>
        <w:rPr>
          <w:rStyle w:val="HTMLCode"/>
          <w:rFonts w:ascii="Times New Roman" w:hAnsi="Times New Roman" w:cs="Times New Roman"/>
          <w:color w:val="24292F"/>
          <w:sz w:val="28"/>
          <w:szCs w:val="28"/>
          <w:bdr w:val="none" w:sz="0" w:space="0" w:color="auto" w:frame="1"/>
        </w:rPr>
      </w:pPr>
      <w:r w:rsidRPr="005310FC">
        <w:rPr>
          <w:rStyle w:val="HTMLCode"/>
          <w:rFonts w:ascii="Times New Roman" w:hAnsi="Times New Roman" w:cs="Times New Roman"/>
          <w:color w:val="24292F"/>
          <w:sz w:val="28"/>
          <w:szCs w:val="28"/>
          <w:bdr w:val="none" w:sz="0" w:space="0" w:color="auto" w:frame="1"/>
        </w:rPr>
        <w:t xml:space="preserve">  - An automatic voltage regulator (AVR) is an electronic device that maintains a constant voltage level to electrical equipment on the same load.</w:t>
      </w:r>
    </w:p>
    <w:p w:rsidR="00AD0EDF" w:rsidRPr="005310FC" w:rsidRDefault="00AD0EDF" w:rsidP="00AD0EDF">
      <w:pPr>
        <w:pStyle w:val="HTMLPreformatted"/>
        <w:shd w:val="clear" w:color="auto" w:fill="FFFFFF"/>
        <w:rPr>
          <w:rStyle w:val="HTMLCode"/>
          <w:rFonts w:ascii="Times New Roman" w:hAnsi="Times New Roman" w:cs="Times New Roman"/>
          <w:color w:val="24292F"/>
          <w:sz w:val="28"/>
          <w:szCs w:val="28"/>
          <w:bdr w:val="none" w:sz="0" w:space="0" w:color="auto" w:frame="1"/>
        </w:rPr>
      </w:pPr>
      <w:r w:rsidRPr="005310FC">
        <w:rPr>
          <w:rStyle w:val="HTMLCode"/>
          <w:rFonts w:ascii="Times New Roman" w:hAnsi="Times New Roman" w:cs="Times New Roman"/>
          <w:color w:val="24292F"/>
          <w:sz w:val="28"/>
          <w:szCs w:val="28"/>
          <w:bdr w:val="none" w:sz="0" w:space="0" w:color="auto" w:frame="1"/>
        </w:rPr>
        <w:lastRenderedPageBreak/>
        <w:t xml:space="preserve">  - The AVR regulates voltage variations to deliver constant, reliable power supply.</w:t>
      </w:r>
    </w:p>
    <w:p w:rsidR="00AD0EDF" w:rsidRPr="005310FC" w:rsidRDefault="00AD0EDF" w:rsidP="00AD0EDF">
      <w:pPr>
        <w:pStyle w:val="Heading2"/>
        <w:shd w:val="clear" w:color="auto" w:fill="FFFFFF"/>
        <w:spacing w:before="360" w:after="240"/>
        <w:rPr>
          <w:rFonts w:cs="Times New Roman"/>
          <w:color w:val="24292F"/>
          <w:szCs w:val="28"/>
        </w:rPr>
      </w:pPr>
      <w:bookmarkStart w:id="31" w:name="_Toc96280468"/>
      <w:r w:rsidRPr="005310FC">
        <w:rPr>
          <w:rFonts w:cs="Times New Roman"/>
          <w:color w:val="24292F"/>
          <w:szCs w:val="28"/>
        </w:rPr>
        <w:t>b) SOFTWARE:-</w:t>
      </w:r>
      <w:bookmarkEnd w:id="31"/>
    </w:p>
    <w:p w:rsidR="00AD0EDF" w:rsidRPr="005310FC" w:rsidRDefault="00AD0EDF" w:rsidP="00AD0EDF">
      <w:pPr>
        <w:pStyle w:val="Heading4"/>
        <w:shd w:val="clear" w:color="auto" w:fill="FFFFFF"/>
        <w:spacing w:before="360" w:after="240"/>
        <w:rPr>
          <w:rFonts w:ascii="Times New Roman" w:hAnsi="Times New Roman" w:cs="Times New Roman"/>
          <w:i w:val="0"/>
          <w:color w:val="24292F"/>
          <w:sz w:val="28"/>
          <w:szCs w:val="28"/>
        </w:rPr>
      </w:pPr>
      <w:r w:rsidRPr="005310FC">
        <w:rPr>
          <w:rFonts w:ascii="Times New Roman" w:hAnsi="Times New Roman" w:cs="Times New Roman"/>
          <w:i w:val="0"/>
          <w:color w:val="24292F"/>
          <w:sz w:val="28"/>
          <w:szCs w:val="28"/>
        </w:rPr>
        <w:t>1] ATmega328:</w:t>
      </w:r>
    </w:p>
    <w:p w:rsidR="00AD0EDF" w:rsidRPr="005310FC" w:rsidRDefault="00AD0EDF" w:rsidP="00AD0EDF">
      <w:pPr>
        <w:pStyle w:val="HTMLPreformatted"/>
        <w:shd w:val="clear" w:color="auto" w:fill="FFFFFF"/>
        <w:rPr>
          <w:rStyle w:val="HTMLCode"/>
          <w:rFonts w:ascii="Times New Roman" w:hAnsi="Times New Roman" w:cs="Times New Roman"/>
          <w:color w:val="24292F"/>
          <w:sz w:val="28"/>
          <w:szCs w:val="28"/>
          <w:bdr w:val="none" w:sz="0" w:space="0" w:color="auto" w:frame="1"/>
        </w:rPr>
      </w:pPr>
      <w:r w:rsidRPr="005310FC">
        <w:rPr>
          <w:rStyle w:val="HTMLCode"/>
          <w:rFonts w:ascii="Times New Roman" w:hAnsi="Times New Roman" w:cs="Times New Roman"/>
          <w:color w:val="24292F"/>
          <w:sz w:val="28"/>
          <w:szCs w:val="28"/>
          <w:bdr w:val="none" w:sz="0" w:space="0" w:color="auto" w:frame="1"/>
        </w:rPr>
        <w:t xml:space="preserve">  - ATmega328 is commonly used in many projects and autonomous systems where a simple, low-powered, low-cost micro-controller is needed</w:t>
      </w:r>
    </w:p>
    <w:p w:rsidR="00AD0EDF" w:rsidRPr="005310FC" w:rsidRDefault="00AD0EDF" w:rsidP="00AD0EDF">
      <w:pPr>
        <w:pStyle w:val="HTMLPreformatted"/>
        <w:shd w:val="clear" w:color="auto" w:fill="FFFFFF"/>
        <w:rPr>
          <w:rStyle w:val="HTMLCode"/>
          <w:rFonts w:ascii="Times New Roman" w:hAnsi="Times New Roman" w:cs="Times New Roman"/>
          <w:color w:val="24292F"/>
          <w:sz w:val="28"/>
          <w:szCs w:val="28"/>
          <w:bdr w:val="none" w:sz="0" w:space="0" w:color="auto" w:frame="1"/>
        </w:rPr>
      </w:pPr>
      <w:r w:rsidRPr="005310FC">
        <w:rPr>
          <w:rStyle w:val="HTMLCode"/>
          <w:rFonts w:ascii="Times New Roman" w:hAnsi="Times New Roman" w:cs="Times New Roman"/>
          <w:color w:val="24292F"/>
          <w:sz w:val="28"/>
          <w:szCs w:val="28"/>
          <w:bdr w:val="none" w:sz="0" w:space="0" w:color="auto" w:frame="1"/>
        </w:rPr>
        <w:t xml:space="preserve">  - Perhaps the most common implementation of this chip is on the popular Arduino development platform.</w:t>
      </w:r>
    </w:p>
    <w:p w:rsidR="00AD0EDF" w:rsidRPr="005310FC" w:rsidRDefault="00AD0EDF" w:rsidP="00AD0EDF">
      <w:pPr>
        <w:pStyle w:val="Heading4"/>
        <w:shd w:val="clear" w:color="auto" w:fill="FFFFFF"/>
        <w:spacing w:before="360" w:after="240"/>
        <w:rPr>
          <w:rFonts w:ascii="Times New Roman" w:hAnsi="Times New Roman" w:cs="Times New Roman"/>
          <w:i w:val="0"/>
          <w:color w:val="24292F"/>
          <w:sz w:val="28"/>
          <w:szCs w:val="28"/>
        </w:rPr>
      </w:pPr>
      <w:r w:rsidRPr="005310FC">
        <w:rPr>
          <w:rFonts w:ascii="Times New Roman" w:hAnsi="Times New Roman" w:cs="Times New Roman"/>
          <w:i w:val="0"/>
          <w:color w:val="24292F"/>
          <w:sz w:val="28"/>
          <w:szCs w:val="28"/>
        </w:rPr>
        <w:t>2] Sound:</w:t>
      </w:r>
    </w:p>
    <w:p w:rsidR="00AD0EDF" w:rsidRPr="005310FC" w:rsidRDefault="00AD0EDF" w:rsidP="00AD0EDF">
      <w:pPr>
        <w:pStyle w:val="HTMLPreformatted"/>
        <w:shd w:val="clear" w:color="auto" w:fill="FFFFFF"/>
        <w:rPr>
          <w:rStyle w:val="HTMLCode"/>
          <w:rFonts w:ascii="Times New Roman" w:hAnsi="Times New Roman" w:cs="Times New Roman"/>
          <w:color w:val="24292F"/>
          <w:sz w:val="28"/>
          <w:szCs w:val="28"/>
          <w:bdr w:val="none" w:sz="0" w:space="0" w:color="auto" w:frame="1"/>
        </w:rPr>
      </w:pPr>
      <w:r w:rsidRPr="005310FC">
        <w:rPr>
          <w:rStyle w:val="HTMLCode"/>
          <w:rFonts w:ascii="Times New Roman" w:hAnsi="Times New Roman" w:cs="Times New Roman"/>
          <w:color w:val="24292F"/>
          <w:sz w:val="28"/>
          <w:szCs w:val="28"/>
          <w:bdr w:val="none" w:sz="0" w:space="0" w:color="auto" w:frame="1"/>
        </w:rPr>
        <w:t xml:space="preserve">  - A sound sensor is defined as a module that detects sound waves through its intensity and converting it to electrical signals.</w:t>
      </w:r>
    </w:p>
    <w:p w:rsidR="00AD0EDF" w:rsidRPr="005310FC" w:rsidRDefault="00AD0EDF" w:rsidP="00AD0EDF">
      <w:pPr>
        <w:pStyle w:val="Heading4"/>
        <w:shd w:val="clear" w:color="auto" w:fill="FFFFFF"/>
        <w:spacing w:before="360" w:after="240"/>
        <w:rPr>
          <w:rFonts w:ascii="Times New Roman" w:hAnsi="Times New Roman" w:cs="Times New Roman"/>
          <w:i w:val="0"/>
          <w:color w:val="24292F"/>
          <w:sz w:val="28"/>
          <w:szCs w:val="28"/>
        </w:rPr>
      </w:pPr>
      <w:r w:rsidRPr="005310FC">
        <w:rPr>
          <w:rFonts w:ascii="Times New Roman" w:hAnsi="Times New Roman" w:cs="Times New Roman"/>
          <w:i w:val="0"/>
          <w:color w:val="24292F"/>
          <w:sz w:val="28"/>
          <w:szCs w:val="28"/>
        </w:rPr>
        <w:t>3] Display:</w:t>
      </w:r>
    </w:p>
    <w:p w:rsidR="00AD0EDF" w:rsidRPr="005310FC" w:rsidRDefault="00AD0EDF" w:rsidP="00AD0EDF">
      <w:pPr>
        <w:pStyle w:val="HTMLPreformatted"/>
        <w:shd w:val="clear" w:color="auto" w:fill="FFFFFF"/>
        <w:rPr>
          <w:rFonts w:ascii="Times New Roman" w:hAnsi="Times New Roman" w:cs="Times New Roman"/>
          <w:color w:val="24292F"/>
          <w:sz w:val="28"/>
          <w:szCs w:val="28"/>
        </w:rPr>
      </w:pPr>
      <w:r w:rsidRPr="005310FC">
        <w:rPr>
          <w:rStyle w:val="HTMLCode"/>
          <w:rFonts w:ascii="Times New Roman" w:hAnsi="Times New Roman" w:cs="Times New Roman"/>
          <w:color w:val="24292F"/>
          <w:sz w:val="28"/>
          <w:szCs w:val="28"/>
          <w:bdr w:val="none" w:sz="0" w:space="0" w:color="auto" w:frame="1"/>
        </w:rPr>
        <w:t xml:space="preserve">  - A display device is an output device for presentation of information in visual or tactile form.</w:t>
      </w:r>
    </w:p>
    <w:p w:rsidR="00AD0EDF" w:rsidRPr="005310FC" w:rsidRDefault="00AD0EDF" w:rsidP="00AD0EDF">
      <w:pPr>
        <w:pStyle w:val="NormalWeb"/>
        <w:shd w:val="clear" w:color="auto" w:fill="FFFFFF"/>
        <w:spacing w:before="0" w:beforeAutospacing="0" w:after="240" w:afterAutospacing="0"/>
        <w:rPr>
          <w:color w:val="24292F"/>
          <w:sz w:val="28"/>
          <w:szCs w:val="28"/>
        </w:rPr>
      </w:pPr>
    </w:p>
    <w:p w:rsidR="00061FA3" w:rsidRPr="005310FC" w:rsidRDefault="00061FA3" w:rsidP="00061FA3">
      <w:pPr>
        <w:rPr>
          <w:rFonts w:cs="Times New Roman"/>
          <w:sz w:val="28"/>
          <w:szCs w:val="28"/>
        </w:rPr>
      </w:pPr>
    </w:p>
    <w:p w:rsidR="00AD0EDF" w:rsidRPr="005310FC" w:rsidRDefault="00AD0EDF" w:rsidP="00AD0EDF">
      <w:pPr>
        <w:pStyle w:val="Heading1"/>
        <w:shd w:val="clear" w:color="auto" w:fill="FFFFFF"/>
        <w:spacing w:before="360" w:after="240"/>
        <w:rPr>
          <w:color w:val="24292F"/>
          <w:sz w:val="28"/>
          <w:szCs w:val="28"/>
        </w:rPr>
      </w:pPr>
      <w:r w:rsidRPr="005310FC">
        <w:rPr>
          <w:color w:val="24292F"/>
          <w:sz w:val="28"/>
          <w:szCs w:val="28"/>
        </w:rPr>
        <w:t xml:space="preserve"> </w:t>
      </w:r>
      <w:bookmarkStart w:id="32" w:name="_Toc96280469"/>
      <w:r w:rsidRPr="005310FC">
        <w:rPr>
          <w:color w:val="24292F"/>
          <w:sz w:val="28"/>
          <w:szCs w:val="28"/>
        </w:rPr>
        <w:t>SWOT ANALYSIS:-</w:t>
      </w:r>
      <w:bookmarkEnd w:id="32"/>
    </w:p>
    <w:p w:rsidR="00AD0EDF" w:rsidRPr="005310FC" w:rsidRDefault="00AD0EDF" w:rsidP="00AD0EDF">
      <w:pPr>
        <w:pStyle w:val="Heading2"/>
        <w:shd w:val="clear" w:color="auto" w:fill="FFFFFF"/>
        <w:spacing w:before="360" w:after="240"/>
        <w:rPr>
          <w:rFonts w:cs="Times New Roman"/>
          <w:color w:val="24292F"/>
          <w:szCs w:val="28"/>
        </w:rPr>
      </w:pPr>
      <w:bookmarkStart w:id="33" w:name="_Toc96280470"/>
      <w:r w:rsidRPr="005310FC">
        <w:rPr>
          <w:rFonts w:cs="Times New Roman"/>
          <w:color w:val="24292F"/>
          <w:szCs w:val="28"/>
        </w:rPr>
        <w:t>d) Strength:</w:t>
      </w:r>
      <w:bookmarkEnd w:id="33"/>
    </w:p>
    <w:p w:rsidR="00AD0EDF" w:rsidRPr="005310FC" w:rsidRDefault="00AD0EDF" w:rsidP="00AD0EDF">
      <w:pPr>
        <w:pStyle w:val="NormalWeb"/>
        <w:shd w:val="clear" w:color="auto" w:fill="FFFFFF"/>
        <w:spacing w:before="0" w:beforeAutospacing="0" w:after="240" w:afterAutospacing="0"/>
        <w:rPr>
          <w:color w:val="24292F"/>
          <w:sz w:val="28"/>
          <w:szCs w:val="28"/>
        </w:rPr>
      </w:pPr>
      <w:r w:rsidRPr="005310FC">
        <w:rPr>
          <w:color w:val="24292F"/>
          <w:sz w:val="28"/>
          <w:szCs w:val="28"/>
        </w:rPr>
        <w:t>The distance to an obstacle can be measured with the low cost ultrasonic sensor. The sensors can measure distances from 2 to 400cm with an accuracy of 3mm. This sensors module includes ultrasonic transmitter, ultrasonic receiver and control circuit.</w:t>
      </w:r>
    </w:p>
    <w:p w:rsidR="00AD0EDF" w:rsidRPr="005310FC" w:rsidRDefault="00AD0EDF" w:rsidP="00AD0EDF">
      <w:pPr>
        <w:pStyle w:val="Heading2"/>
        <w:shd w:val="clear" w:color="auto" w:fill="FFFFFF"/>
        <w:spacing w:before="360" w:after="240"/>
        <w:rPr>
          <w:rFonts w:cs="Times New Roman"/>
          <w:color w:val="24292F"/>
          <w:szCs w:val="28"/>
        </w:rPr>
      </w:pPr>
      <w:bookmarkStart w:id="34" w:name="_Toc96280471"/>
      <w:r w:rsidRPr="005310FC">
        <w:rPr>
          <w:rFonts w:cs="Times New Roman"/>
          <w:color w:val="24292F"/>
          <w:szCs w:val="28"/>
        </w:rPr>
        <w:t>b) Weakness:</w:t>
      </w:r>
      <w:bookmarkEnd w:id="34"/>
    </w:p>
    <w:p w:rsidR="00AD0EDF" w:rsidRPr="005310FC" w:rsidRDefault="00AD0EDF" w:rsidP="00AD0EDF">
      <w:pPr>
        <w:pStyle w:val="NormalWeb"/>
        <w:shd w:val="clear" w:color="auto" w:fill="FFFFFF"/>
        <w:spacing w:before="0" w:beforeAutospacing="0" w:after="240" w:afterAutospacing="0"/>
        <w:rPr>
          <w:color w:val="24292F"/>
          <w:sz w:val="28"/>
          <w:szCs w:val="28"/>
        </w:rPr>
      </w:pPr>
      <w:r w:rsidRPr="005310FC">
        <w:rPr>
          <w:color w:val="24292F"/>
          <w:sz w:val="28"/>
          <w:szCs w:val="28"/>
        </w:rPr>
        <w:t>Although we fully believe in the capability of our sensors, we understand that ultrasonic are not suited for every application. Focuses of low thickness, similar to froth and fabric, have a tendency to assimilate sound vitality; these materials may be hard to sense at long range.</w:t>
      </w:r>
    </w:p>
    <w:p w:rsidR="00AD0EDF" w:rsidRPr="005310FC" w:rsidRDefault="00AD0EDF" w:rsidP="00AD0EDF">
      <w:pPr>
        <w:pStyle w:val="Heading2"/>
        <w:shd w:val="clear" w:color="auto" w:fill="FFFFFF"/>
        <w:spacing w:before="360" w:after="240"/>
        <w:rPr>
          <w:rFonts w:cs="Times New Roman"/>
          <w:color w:val="24292F"/>
          <w:szCs w:val="28"/>
        </w:rPr>
      </w:pPr>
      <w:bookmarkStart w:id="35" w:name="_Toc96280472"/>
      <w:r w:rsidRPr="005310FC">
        <w:rPr>
          <w:rFonts w:cs="Times New Roman"/>
          <w:color w:val="24292F"/>
          <w:szCs w:val="28"/>
        </w:rPr>
        <w:lastRenderedPageBreak/>
        <w:t>c) Opportunity:</w:t>
      </w:r>
      <w:bookmarkEnd w:id="35"/>
    </w:p>
    <w:p w:rsidR="00AD0EDF" w:rsidRPr="005310FC" w:rsidRDefault="00AD0EDF" w:rsidP="00AD0EDF">
      <w:pPr>
        <w:pStyle w:val="NormalWeb"/>
        <w:shd w:val="clear" w:color="auto" w:fill="FFFFFF"/>
        <w:spacing w:before="0" w:beforeAutospacing="0" w:after="240" w:afterAutospacing="0"/>
        <w:rPr>
          <w:color w:val="24292F"/>
          <w:sz w:val="28"/>
          <w:szCs w:val="28"/>
        </w:rPr>
      </w:pPr>
      <w:r w:rsidRPr="005310FC">
        <w:rPr>
          <w:color w:val="24292F"/>
          <w:sz w:val="28"/>
          <w:szCs w:val="28"/>
        </w:rPr>
        <w:t>This project can be used as parking assistance systems in vehicles with high power ultrasonic transmitter. This Project Can be used as burglar alarm with suitable additional software for homes and offices.</w:t>
      </w:r>
    </w:p>
    <w:p w:rsidR="00AD0EDF" w:rsidRPr="005310FC" w:rsidRDefault="00AD0EDF" w:rsidP="00AD0EDF">
      <w:pPr>
        <w:pStyle w:val="Heading2"/>
        <w:shd w:val="clear" w:color="auto" w:fill="FFFFFF"/>
        <w:spacing w:before="360" w:after="240"/>
        <w:rPr>
          <w:rFonts w:cs="Times New Roman"/>
          <w:color w:val="24292F"/>
          <w:szCs w:val="28"/>
        </w:rPr>
      </w:pPr>
      <w:bookmarkStart w:id="36" w:name="_Toc96280473"/>
      <w:r w:rsidRPr="005310FC">
        <w:rPr>
          <w:rFonts w:cs="Times New Roman"/>
          <w:color w:val="24292F"/>
          <w:szCs w:val="28"/>
        </w:rPr>
        <w:t>d) Threats:</w:t>
      </w:r>
      <w:bookmarkEnd w:id="36"/>
    </w:p>
    <w:p w:rsidR="00AD0EDF" w:rsidRPr="005310FC" w:rsidRDefault="00AD0EDF" w:rsidP="00AD0EDF">
      <w:pPr>
        <w:pStyle w:val="NormalWeb"/>
        <w:shd w:val="clear" w:color="auto" w:fill="FFFFFF"/>
        <w:spacing w:before="0" w:beforeAutospacing="0" w:after="240" w:afterAutospacing="0"/>
        <w:rPr>
          <w:color w:val="24292F"/>
          <w:sz w:val="28"/>
          <w:szCs w:val="28"/>
        </w:rPr>
      </w:pPr>
      <w:r w:rsidRPr="005310FC">
        <w:rPr>
          <w:color w:val="24292F"/>
          <w:sz w:val="28"/>
          <w:szCs w:val="28"/>
        </w:rPr>
        <w:t>Ultrasonic sensors must view a surface (particularly a hard, level surface) unequivocally (oppositely) to get adequate sound reverberation. Additionally, solid detecting requires a base target surface range, which is indicated for every sensor sort. If connection is wrong there might be chances of short-circuit.</w:t>
      </w:r>
    </w:p>
    <w:p w:rsidR="00AD0EDF" w:rsidRPr="005310FC" w:rsidRDefault="00AD0EDF" w:rsidP="00AD0EDF">
      <w:pPr>
        <w:pStyle w:val="Heading1"/>
        <w:shd w:val="clear" w:color="auto" w:fill="FFFFFF"/>
        <w:spacing w:before="360" w:after="240"/>
        <w:rPr>
          <w:color w:val="24292F"/>
          <w:sz w:val="28"/>
          <w:szCs w:val="28"/>
        </w:rPr>
      </w:pPr>
      <w:bookmarkStart w:id="37" w:name="_Toc96280474"/>
      <w:r w:rsidRPr="005310FC">
        <w:rPr>
          <w:color w:val="24292F"/>
          <w:sz w:val="28"/>
          <w:szCs w:val="28"/>
        </w:rPr>
        <w:t>4W's a 1H:-</w:t>
      </w:r>
      <w:bookmarkEnd w:id="37"/>
    </w:p>
    <w:p w:rsidR="00AD0EDF" w:rsidRPr="005310FC" w:rsidRDefault="00AD0EDF" w:rsidP="00DE4C60">
      <w:pPr>
        <w:pStyle w:val="Heading1"/>
        <w:numPr>
          <w:ilvl w:val="0"/>
          <w:numId w:val="11"/>
        </w:numPr>
        <w:shd w:val="clear" w:color="auto" w:fill="FFFFFF"/>
        <w:spacing w:before="360" w:after="240" w:line="240" w:lineRule="auto"/>
        <w:rPr>
          <w:color w:val="24292F"/>
          <w:sz w:val="28"/>
          <w:szCs w:val="28"/>
        </w:rPr>
      </w:pPr>
      <w:bookmarkStart w:id="38" w:name="_Toc96280475"/>
      <w:r w:rsidRPr="005310FC">
        <w:rPr>
          <w:color w:val="24292F"/>
          <w:sz w:val="28"/>
          <w:szCs w:val="28"/>
        </w:rPr>
        <w:t>What:</w:t>
      </w:r>
      <w:bookmarkEnd w:id="38"/>
    </w:p>
    <w:p w:rsidR="00AD0EDF" w:rsidRPr="005310FC" w:rsidRDefault="00AD0EDF" w:rsidP="00AD0EDF">
      <w:pPr>
        <w:pStyle w:val="NormalWeb"/>
        <w:shd w:val="clear" w:color="auto" w:fill="FFFFFF"/>
        <w:spacing w:before="0" w:beforeAutospacing="0" w:after="240" w:afterAutospacing="0"/>
        <w:rPr>
          <w:color w:val="24292F"/>
          <w:sz w:val="28"/>
          <w:szCs w:val="28"/>
        </w:rPr>
      </w:pPr>
      <w:r w:rsidRPr="005310FC">
        <w:rPr>
          <w:color w:val="24292F"/>
          <w:sz w:val="28"/>
          <w:szCs w:val="28"/>
        </w:rPr>
        <w:t>We have made a setup based on a microcontroller in which real time distance is sensed by an ultrasonic sensor and displays measured distance on an LCD display.</w:t>
      </w:r>
    </w:p>
    <w:p w:rsidR="00AD0EDF" w:rsidRPr="005310FC" w:rsidRDefault="00AD0EDF" w:rsidP="00DE4C60">
      <w:pPr>
        <w:pStyle w:val="Heading1"/>
        <w:numPr>
          <w:ilvl w:val="0"/>
          <w:numId w:val="12"/>
        </w:numPr>
        <w:shd w:val="clear" w:color="auto" w:fill="FFFFFF"/>
        <w:spacing w:before="360" w:after="240" w:line="240" w:lineRule="auto"/>
        <w:rPr>
          <w:color w:val="24292F"/>
          <w:sz w:val="28"/>
          <w:szCs w:val="28"/>
        </w:rPr>
      </w:pPr>
      <w:bookmarkStart w:id="39" w:name="_Toc96280476"/>
      <w:r w:rsidRPr="005310FC">
        <w:rPr>
          <w:color w:val="24292F"/>
          <w:sz w:val="28"/>
          <w:szCs w:val="28"/>
        </w:rPr>
        <w:t>Where:</w:t>
      </w:r>
      <w:bookmarkEnd w:id="39"/>
    </w:p>
    <w:p w:rsidR="00AD0EDF" w:rsidRPr="005310FC" w:rsidRDefault="00AD0EDF" w:rsidP="00AD0EDF">
      <w:pPr>
        <w:pStyle w:val="NormalWeb"/>
        <w:shd w:val="clear" w:color="auto" w:fill="FFFFFF"/>
        <w:spacing w:before="0" w:beforeAutospacing="0" w:after="240" w:afterAutospacing="0"/>
        <w:rPr>
          <w:color w:val="24292F"/>
          <w:sz w:val="28"/>
          <w:szCs w:val="28"/>
        </w:rPr>
      </w:pPr>
      <w:r w:rsidRPr="005310FC">
        <w:rPr>
          <w:color w:val="24292F"/>
          <w:sz w:val="28"/>
          <w:szCs w:val="28"/>
        </w:rPr>
        <w:t>It measures accurate distance using a non-contact technology - A technology that involves no physical contact between sensor and object.</w:t>
      </w:r>
    </w:p>
    <w:p w:rsidR="00AD0EDF" w:rsidRPr="005310FC" w:rsidRDefault="00AD0EDF" w:rsidP="00AD0EDF">
      <w:pPr>
        <w:pStyle w:val="NormalWeb"/>
        <w:shd w:val="clear" w:color="auto" w:fill="FFFFFF"/>
        <w:spacing w:before="0" w:beforeAutospacing="0" w:after="240" w:afterAutospacing="0"/>
        <w:rPr>
          <w:color w:val="24292F"/>
          <w:sz w:val="28"/>
          <w:szCs w:val="28"/>
        </w:rPr>
      </w:pPr>
      <w:r w:rsidRPr="005310FC">
        <w:rPr>
          <w:color w:val="24292F"/>
          <w:sz w:val="28"/>
          <w:szCs w:val="28"/>
        </w:rPr>
        <w:t xml:space="preserve">-3 When: In 1959, </w:t>
      </w:r>
      <w:proofErr w:type="spellStart"/>
      <w:r w:rsidRPr="005310FC">
        <w:rPr>
          <w:color w:val="24292F"/>
          <w:sz w:val="28"/>
          <w:szCs w:val="28"/>
        </w:rPr>
        <w:t>Satomura</w:t>
      </w:r>
      <w:proofErr w:type="spellEnd"/>
      <w:r w:rsidRPr="005310FC">
        <w:rPr>
          <w:color w:val="24292F"/>
          <w:sz w:val="28"/>
          <w:szCs w:val="28"/>
        </w:rPr>
        <w:t xml:space="preserve"> created an ultrasonic flow meter that used Doppler technology.</w:t>
      </w:r>
    </w:p>
    <w:p w:rsidR="00AD0EDF" w:rsidRPr="005310FC" w:rsidRDefault="00AD0EDF" w:rsidP="00AD0EDF">
      <w:pPr>
        <w:pStyle w:val="NormalWeb"/>
        <w:shd w:val="clear" w:color="auto" w:fill="FFFFFF"/>
        <w:spacing w:before="0" w:beforeAutospacing="0" w:after="240" w:afterAutospacing="0"/>
        <w:rPr>
          <w:color w:val="24292F"/>
          <w:sz w:val="28"/>
          <w:szCs w:val="28"/>
        </w:rPr>
      </w:pPr>
      <w:r w:rsidRPr="005310FC">
        <w:rPr>
          <w:color w:val="24292F"/>
          <w:sz w:val="28"/>
          <w:szCs w:val="28"/>
        </w:rPr>
        <w:t>-# Why: I am Developing this project for easily measure the distance between objects</w:t>
      </w:r>
    </w:p>
    <w:p w:rsidR="00AD0EDF" w:rsidRPr="005310FC" w:rsidRDefault="00AD0EDF" w:rsidP="00DE4C60">
      <w:pPr>
        <w:pStyle w:val="Heading1"/>
        <w:numPr>
          <w:ilvl w:val="0"/>
          <w:numId w:val="13"/>
        </w:numPr>
        <w:shd w:val="clear" w:color="auto" w:fill="FFFFFF"/>
        <w:spacing w:before="360" w:after="240" w:line="240" w:lineRule="auto"/>
        <w:rPr>
          <w:color w:val="24292F"/>
          <w:sz w:val="28"/>
          <w:szCs w:val="28"/>
        </w:rPr>
      </w:pPr>
      <w:bookmarkStart w:id="40" w:name="_Toc96280477"/>
      <w:r w:rsidRPr="005310FC">
        <w:rPr>
          <w:color w:val="24292F"/>
          <w:sz w:val="28"/>
          <w:szCs w:val="28"/>
        </w:rPr>
        <w:t>How:</w:t>
      </w:r>
      <w:bookmarkEnd w:id="40"/>
    </w:p>
    <w:p w:rsidR="00AD0EDF" w:rsidRPr="005310FC" w:rsidRDefault="00AD0EDF" w:rsidP="00AD0EDF">
      <w:pPr>
        <w:pStyle w:val="NormalWeb"/>
        <w:shd w:val="clear" w:color="auto" w:fill="FFFFFF"/>
        <w:spacing w:before="0" w:beforeAutospacing="0" w:after="240" w:afterAutospacing="0"/>
        <w:rPr>
          <w:color w:val="24292F"/>
          <w:sz w:val="28"/>
          <w:szCs w:val="28"/>
        </w:rPr>
      </w:pPr>
      <w:r w:rsidRPr="005310FC">
        <w:rPr>
          <w:color w:val="24292F"/>
          <w:sz w:val="28"/>
          <w:szCs w:val="28"/>
        </w:rPr>
        <w:t>By using Atmega328 and display an ultrasonic sensor mainly used to determine the distance of the target object.</w:t>
      </w:r>
    </w:p>
    <w:p w:rsidR="00050D7E" w:rsidRPr="005310FC" w:rsidRDefault="00050D7E" w:rsidP="00AD0EDF">
      <w:pPr>
        <w:pStyle w:val="NormalWeb"/>
        <w:shd w:val="clear" w:color="auto" w:fill="FFFFFF"/>
        <w:spacing w:before="0" w:beforeAutospacing="0" w:after="240" w:afterAutospacing="0"/>
        <w:rPr>
          <w:color w:val="24292F"/>
          <w:sz w:val="28"/>
          <w:szCs w:val="28"/>
        </w:rPr>
      </w:pPr>
    </w:p>
    <w:p w:rsidR="00050D7E" w:rsidRPr="005310FC" w:rsidRDefault="00050D7E" w:rsidP="00AD0EDF">
      <w:pPr>
        <w:pStyle w:val="NormalWeb"/>
        <w:shd w:val="clear" w:color="auto" w:fill="FFFFFF"/>
        <w:spacing w:before="0" w:beforeAutospacing="0" w:after="240" w:afterAutospacing="0"/>
        <w:rPr>
          <w:color w:val="24292F"/>
          <w:sz w:val="28"/>
          <w:szCs w:val="28"/>
        </w:rPr>
      </w:pPr>
    </w:p>
    <w:p w:rsidR="00050D7E" w:rsidRPr="005310FC" w:rsidRDefault="00050D7E" w:rsidP="00AD0EDF">
      <w:pPr>
        <w:pStyle w:val="NormalWeb"/>
        <w:shd w:val="clear" w:color="auto" w:fill="FFFFFF"/>
        <w:spacing w:before="0" w:beforeAutospacing="0" w:after="240" w:afterAutospacing="0"/>
        <w:rPr>
          <w:color w:val="24292F"/>
          <w:sz w:val="28"/>
          <w:szCs w:val="28"/>
        </w:rPr>
      </w:pPr>
    </w:p>
    <w:p w:rsidR="00050D7E" w:rsidRPr="005310FC" w:rsidRDefault="00050D7E" w:rsidP="00AD0EDF">
      <w:pPr>
        <w:pStyle w:val="NormalWeb"/>
        <w:shd w:val="clear" w:color="auto" w:fill="FFFFFF"/>
        <w:spacing w:before="0" w:beforeAutospacing="0" w:after="240" w:afterAutospacing="0"/>
        <w:rPr>
          <w:color w:val="24292F"/>
          <w:sz w:val="28"/>
          <w:szCs w:val="28"/>
        </w:rPr>
      </w:pPr>
    </w:p>
    <w:p w:rsidR="00050D7E" w:rsidRPr="005310FC" w:rsidRDefault="00050D7E" w:rsidP="00AD0EDF">
      <w:pPr>
        <w:pStyle w:val="NormalWeb"/>
        <w:shd w:val="clear" w:color="auto" w:fill="FFFFFF"/>
        <w:spacing w:before="0" w:beforeAutospacing="0" w:after="240" w:afterAutospacing="0"/>
        <w:rPr>
          <w:color w:val="24292F"/>
          <w:sz w:val="28"/>
          <w:szCs w:val="28"/>
        </w:rPr>
      </w:pPr>
    </w:p>
    <w:p w:rsidR="00050D7E" w:rsidRPr="005310FC" w:rsidRDefault="00050D7E" w:rsidP="00AD0EDF">
      <w:pPr>
        <w:pStyle w:val="NormalWeb"/>
        <w:shd w:val="clear" w:color="auto" w:fill="FFFFFF"/>
        <w:spacing w:before="0" w:beforeAutospacing="0" w:after="240" w:afterAutospacing="0"/>
        <w:rPr>
          <w:color w:val="24292F"/>
          <w:sz w:val="28"/>
          <w:szCs w:val="28"/>
        </w:rPr>
      </w:pPr>
    </w:p>
    <w:p w:rsidR="00050D7E" w:rsidRPr="005310FC" w:rsidRDefault="00050D7E" w:rsidP="00AD0EDF">
      <w:pPr>
        <w:pStyle w:val="NormalWeb"/>
        <w:shd w:val="clear" w:color="auto" w:fill="FFFFFF"/>
        <w:spacing w:before="0" w:beforeAutospacing="0" w:after="240" w:afterAutospacing="0"/>
        <w:rPr>
          <w:color w:val="24292F"/>
          <w:sz w:val="28"/>
          <w:szCs w:val="28"/>
        </w:rPr>
      </w:pPr>
    </w:p>
    <w:p w:rsidR="00050D7E" w:rsidRPr="005310FC" w:rsidRDefault="00050D7E" w:rsidP="00AD0EDF">
      <w:pPr>
        <w:pStyle w:val="NormalWeb"/>
        <w:shd w:val="clear" w:color="auto" w:fill="FFFFFF"/>
        <w:spacing w:before="0" w:beforeAutospacing="0" w:after="240" w:afterAutospacing="0"/>
        <w:rPr>
          <w:color w:val="24292F"/>
          <w:sz w:val="28"/>
          <w:szCs w:val="28"/>
        </w:rPr>
      </w:pPr>
    </w:p>
    <w:p w:rsidR="005738D6" w:rsidRPr="005310FC" w:rsidRDefault="005738D6" w:rsidP="00AD0EDF">
      <w:pPr>
        <w:rPr>
          <w:rFonts w:cs="Times New Roman"/>
          <w:b/>
          <w:sz w:val="28"/>
          <w:szCs w:val="28"/>
        </w:rPr>
      </w:pPr>
      <w:r w:rsidRPr="005310FC">
        <w:rPr>
          <w:rFonts w:cs="Times New Roman"/>
          <w:b/>
          <w:sz w:val="28"/>
          <w:szCs w:val="28"/>
        </w:rPr>
        <w:t>High Level Requirements</w:t>
      </w:r>
    </w:p>
    <w:p w:rsidR="00050D7E" w:rsidRPr="005310FC" w:rsidRDefault="00050D7E" w:rsidP="00AD0EDF">
      <w:pPr>
        <w:rPr>
          <w:rFonts w:cs="Times New Roman"/>
          <w:b/>
          <w:sz w:val="28"/>
          <w:szCs w:val="28"/>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90"/>
        <w:gridCol w:w="7936"/>
      </w:tblGrid>
      <w:tr w:rsidR="00AD0EDF" w:rsidRPr="005310FC" w:rsidTr="00AD0EDF">
        <w:trPr>
          <w:tblHeader/>
        </w:trPr>
        <w:tc>
          <w:tcPr>
            <w:tcW w:w="0" w:type="auto"/>
            <w:shd w:val="clear" w:color="auto" w:fill="FFFFFF"/>
            <w:tcMar>
              <w:top w:w="90" w:type="dxa"/>
              <w:left w:w="195" w:type="dxa"/>
              <w:bottom w:w="90" w:type="dxa"/>
              <w:right w:w="195" w:type="dxa"/>
            </w:tcMar>
            <w:vAlign w:val="center"/>
            <w:hideMark/>
          </w:tcPr>
          <w:p w:rsidR="00AD0EDF" w:rsidRPr="005310FC" w:rsidRDefault="00AD0EDF" w:rsidP="00AD0EDF">
            <w:pPr>
              <w:spacing w:after="240" w:line="240" w:lineRule="auto"/>
              <w:jc w:val="center"/>
              <w:rPr>
                <w:rFonts w:eastAsia="Times New Roman" w:cs="Times New Roman"/>
                <w:b/>
                <w:bCs/>
                <w:color w:val="24292F"/>
                <w:sz w:val="28"/>
                <w:szCs w:val="28"/>
                <w:lang w:eastAsia="en-IN"/>
              </w:rPr>
            </w:pPr>
            <w:r w:rsidRPr="005310FC">
              <w:rPr>
                <w:rFonts w:eastAsia="Times New Roman" w:cs="Times New Roman"/>
                <w:b/>
                <w:bCs/>
                <w:color w:val="24292F"/>
                <w:sz w:val="28"/>
                <w:szCs w:val="28"/>
                <w:lang w:eastAsia="en-IN"/>
              </w:rPr>
              <w:t>ID</w:t>
            </w:r>
          </w:p>
        </w:tc>
        <w:tc>
          <w:tcPr>
            <w:tcW w:w="0" w:type="auto"/>
            <w:shd w:val="clear" w:color="auto" w:fill="FFFFFF"/>
            <w:tcMar>
              <w:top w:w="90" w:type="dxa"/>
              <w:left w:w="195" w:type="dxa"/>
              <w:bottom w:w="90" w:type="dxa"/>
              <w:right w:w="195" w:type="dxa"/>
            </w:tcMar>
            <w:vAlign w:val="center"/>
            <w:hideMark/>
          </w:tcPr>
          <w:p w:rsidR="00AD0EDF" w:rsidRPr="005310FC" w:rsidRDefault="00AD0EDF" w:rsidP="00AD0EDF">
            <w:pPr>
              <w:spacing w:after="240" w:line="240" w:lineRule="auto"/>
              <w:jc w:val="center"/>
              <w:rPr>
                <w:rFonts w:eastAsia="Times New Roman" w:cs="Times New Roman"/>
                <w:b/>
                <w:bCs/>
                <w:color w:val="24292F"/>
                <w:sz w:val="28"/>
                <w:szCs w:val="28"/>
                <w:lang w:eastAsia="en-IN"/>
              </w:rPr>
            </w:pPr>
            <w:r w:rsidRPr="005310FC">
              <w:rPr>
                <w:rFonts w:eastAsia="Times New Roman" w:cs="Times New Roman"/>
                <w:b/>
                <w:bCs/>
                <w:color w:val="24292F"/>
                <w:sz w:val="28"/>
                <w:szCs w:val="28"/>
                <w:lang w:eastAsia="en-IN"/>
              </w:rPr>
              <w:t>Description</w:t>
            </w:r>
          </w:p>
        </w:tc>
      </w:tr>
      <w:tr w:rsidR="00AD0EDF" w:rsidRPr="005310FC" w:rsidTr="00AD0EDF">
        <w:tc>
          <w:tcPr>
            <w:tcW w:w="0" w:type="auto"/>
            <w:shd w:val="clear" w:color="auto" w:fill="FFFFFF"/>
            <w:tcMar>
              <w:top w:w="90" w:type="dxa"/>
              <w:left w:w="195" w:type="dxa"/>
              <w:bottom w:w="90" w:type="dxa"/>
              <w:right w:w="195" w:type="dxa"/>
            </w:tcMar>
            <w:vAlign w:val="center"/>
            <w:hideMark/>
          </w:tcPr>
          <w:p w:rsidR="00AD0EDF" w:rsidRPr="005310FC" w:rsidRDefault="00AD0EDF" w:rsidP="00AD0EDF">
            <w:pPr>
              <w:spacing w:after="240"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HLR1</w:t>
            </w:r>
          </w:p>
        </w:tc>
        <w:tc>
          <w:tcPr>
            <w:tcW w:w="0" w:type="auto"/>
            <w:shd w:val="clear" w:color="auto" w:fill="FFFFFF"/>
            <w:tcMar>
              <w:top w:w="90" w:type="dxa"/>
              <w:left w:w="195" w:type="dxa"/>
              <w:bottom w:w="90" w:type="dxa"/>
              <w:right w:w="195" w:type="dxa"/>
            </w:tcMar>
            <w:vAlign w:val="center"/>
            <w:hideMark/>
          </w:tcPr>
          <w:p w:rsidR="00AD0EDF" w:rsidRPr="005310FC" w:rsidRDefault="00AD0EDF" w:rsidP="00AD0EDF">
            <w:pPr>
              <w:spacing w:after="240"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Used to avoid and detect obstacles with robots like biped robot, obstacle avoider robot, path finding robot etc.</w:t>
            </w:r>
          </w:p>
        </w:tc>
      </w:tr>
      <w:tr w:rsidR="00AD0EDF" w:rsidRPr="005310FC" w:rsidTr="00AD0EDF">
        <w:tc>
          <w:tcPr>
            <w:tcW w:w="0" w:type="auto"/>
            <w:shd w:val="clear" w:color="auto" w:fill="FFFFFF"/>
            <w:tcMar>
              <w:top w:w="90" w:type="dxa"/>
              <w:left w:w="195" w:type="dxa"/>
              <w:bottom w:w="90" w:type="dxa"/>
              <w:right w:w="195" w:type="dxa"/>
            </w:tcMar>
            <w:vAlign w:val="center"/>
            <w:hideMark/>
          </w:tcPr>
          <w:p w:rsidR="00AD0EDF" w:rsidRPr="005310FC" w:rsidRDefault="00AD0EDF" w:rsidP="00AD0EDF">
            <w:pPr>
              <w:spacing w:after="240"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HLR2</w:t>
            </w:r>
          </w:p>
        </w:tc>
        <w:tc>
          <w:tcPr>
            <w:tcW w:w="0" w:type="auto"/>
            <w:shd w:val="clear" w:color="auto" w:fill="FFFFFF"/>
            <w:tcMar>
              <w:top w:w="90" w:type="dxa"/>
              <w:left w:w="195" w:type="dxa"/>
              <w:bottom w:w="90" w:type="dxa"/>
              <w:right w:w="195" w:type="dxa"/>
            </w:tcMar>
            <w:vAlign w:val="center"/>
            <w:hideMark/>
          </w:tcPr>
          <w:p w:rsidR="00AD0EDF" w:rsidRPr="005310FC" w:rsidRDefault="00AD0EDF" w:rsidP="00AD0EDF">
            <w:pPr>
              <w:spacing w:after="240"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Used to measure the distance within a wide range of 2cm to 400cm</w:t>
            </w:r>
          </w:p>
        </w:tc>
      </w:tr>
      <w:tr w:rsidR="00AD0EDF" w:rsidRPr="005310FC" w:rsidTr="00AD0EDF">
        <w:tc>
          <w:tcPr>
            <w:tcW w:w="0" w:type="auto"/>
            <w:shd w:val="clear" w:color="auto" w:fill="FFFFFF"/>
            <w:tcMar>
              <w:top w:w="90" w:type="dxa"/>
              <w:left w:w="195" w:type="dxa"/>
              <w:bottom w:w="90" w:type="dxa"/>
              <w:right w:w="195" w:type="dxa"/>
            </w:tcMar>
            <w:vAlign w:val="center"/>
            <w:hideMark/>
          </w:tcPr>
          <w:p w:rsidR="00AD0EDF" w:rsidRPr="005310FC" w:rsidRDefault="00AD0EDF" w:rsidP="00AD0EDF">
            <w:pPr>
              <w:spacing w:after="240"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HLR3</w:t>
            </w:r>
          </w:p>
        </w:tc>
        <w:tc>
          <w:tcPr>
            <w:tcW w:w="0" w:type="auto"/>
            <w:shd w:val="clear" w:color="auto" w:fill="FFFFFF"/>
            <w:tcMar>
              <w:top w:w="90" w:type="dxa"/>
              <w:left w:w="195" w:type="dxa"/>
              <w:bottom w:w="90" w:type="dxa"/>
              <w:right w:w="195" w:type="dxa"/>
            </w:tcMar>
            <w:vAlign w:val="center"/>
            <w:hideMark/>
          </w:tcPr>
          <w:p w:rsidR="00AD0EDF" w:rsidRPr="005310FC" w:rsidRDefault="00AD0EDF" w:rsidP="00AD0EDF">
            <w:pPr>
              <w:spacing w:after="240"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 xml:space="preserve">Depth of certain places like wells, pits </w:t>
            </w:r>
            <w:proofErr w:type="spellStart"/>
            <w:r w:rsidRPr="005310FC">
              <w:rPr>
                <w:rFonts w:eastAsia="Times New Roman" w:cs="Times New Roman"/>
                <w:color w:val="24292F"/>
                <w:sz w:val="28"/>
                <w:szCs w:val="28"/>
                <w:lang w:eastAsia="en-IN"/>
              </w:rPr>
              <w:t>etc</w:t>
            </w:r>
            <w:proofErr w:type="spellEnd"/>
            <w:r w:rsidRPr="005310FC">
              <w:rPr>
                <w:rFonts w:eastAsia="Times New Roman" w:cs="Times New Roman"/>
                <w:color w:val="24292F"/>
                <w:sz w:val="28"/>
                <w:szCs w:val="28"/>
                <w:lang w:eastAsia="en-IN"/>
              </w:rPr>
              <w:t xml:space="preserve"> can be measured since the waves can penetrate through water</w:t>
            </w:r>
          </w:p>
        </w:tc>
      </w:tr>
    </w:tbl>
    <w:p w:rsidR="005738D6" w:rsidRPr="005310FC" w:rsidRDefault="005738D6" w:rsidP="005738D6">
      <w:pPr>
        <w:rPr>
          <w:rFonts w:cs="Times New Roman"/>
          <w:sz w:val="28"/>
          <w:szCs w:val="28"/>
        </w:rPr>
      </w:pPr>
    </w:p>
    <w:p w:rsidR="006A5834" w:rsidRPr="005310FC" w:rsidRDefault="006A5834" w:rsidP="005738D6">
      <w:pPr>
        <w:rPr>
          <w:rFonts w:cs="Times New Roman"/>
          <w:sz w:val="28"/>
          <w:szCs w:val="28"/>
        </w:rPr>
      </w:pPr>
    </w:p>
    <w:p w:rsidR="00395811" w:rsidRPr="005310FC" w:rsidRDefault="00395811" w:rsidP="00395811">
      <w:pPr>
        <w:pStyle w:val="Heading3"/>
        <w:rPr>
          <w:rFonts w:cs="Times New Roman"/>
          <w:szCs w:val="28"/>
        </w:rPr>
      </w:pPr>
      <w:bookmarkStart w:id="41" w:name="_Toc96280478"/>
      <w:r w:rsidRPr="005310FC">
        <w:rPr>
          <w:rFonts w:cs="Times New Roman"/>
          <w:szCs w:val="28"/>
        </w:rPr>
        <w:t>Low Level Requirements</w:t>
      </w:r>
      <w:bookmarkEnd w:id="41"/>
    </w:p>
    <w:p w:rsidR="00050D7E" w:rsidRPr="005310FC" w:rsidRDefault="00050D7E" w:rsidP="00050D7E">
      <w:pPr>
        <w:rPr>
          <w:rFonts w:cs="Times New Roman"/>
          <w:sz w:val="28"/>
          <w:szCs w:val="28"/>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99"/>
        <w:gridCol w:w="7827"/>
      </w:tblGrid>
      <w:tr w:rsidR="00050D7E" w:rsidRPr="005310FC" w:rsidTr="00050D7E">
        <w:trPr>
          <w:tblHeader/>
        </w:trPr>
        <w:tc>
          <w:tcPr>
            <w:tcW w:w="0" w:type="auto"/>
            <w:shd w:val="clear" w:color="auto" w:fill="FFFFFF"/>
            <w:tcMar>
              <w:top w:w="90" w:type="dxa"/>
              <w:left w:w="195" w:type="dxa"/>
              <w:bottom w:w="90" w:type="dxa"/>
              <w:right w:w="195" w:type="dxa"/>
            </w:tcMar>
            <w:vAlign w:val="center"/>
            <w:hideMark/>
          </w:tcPr>
          <w:p w:rsidR="00050D7E" w:rsidRPr="005310FC" w:rsidRDefault="00050D7E" w:rsidP="00050D7E">
            <w:pPr>
              <w:spacing w:after="240" w:line="240" w:lineRule="auto"/>
              <w:jc w:val="center"/>
              <w:rPr>
                <w:rFonts w:eastAsia="Times New Roman" w:cs="Times New Roman"/>
                <w:b/>
                <w:bCs/>
                <w:color w:val="24292F"/>
                <w:sz w:val="28"/>
                <w:szCs w:val="28"/>
                <w:lang w:eastAsia="en-IN"/>
              </w:rPr>
            </w:pPr>
            <w:r w:rsidRPr="005310FC">
              <w:rPr>
                <w:rFonts w:eastAsia="Times New Roman" w:cs="Times New Roman"/>
                <w:b/>
                <w:bCs/>
                <w:color w:val="24292F"/>
                <w:sz w:val="28"/>
                <w:szCs w:val="28"/>
                <w:lang w:eastAsia="en-IN"/>
              </w:rPr>
              <w:t>ID</w:t>
            </w:r>
          </w:p>
        </w:tc>
        <w:tc>
          <w:tcPr>
            <w:tcW w:w="0" w:type="auto"/>
            <w:shd w:val="clear" w:color="auto" w:fill="FFFFFF"/>
            <w:tcMar>
              <w:top w:w="90" w:type="dxa"/>
              <w:left w:w="195" w:type="dxa"/>
              <w:bottom w:w="90" w:type="dxa"/>
              <w:right w:w="195" w:type="dxa"/>
            </w:tcMar>
            <w:vAlign w:val="center"/>
            <w:hideMark/>
          </w:tcPr>
          <w:p w:rsidR="00050D7E" w:rsidRPr="005310FC" w:rsidRDefault="00050D7E" w:rsidP="00050D7E">
            <w:pPr>
              <w:spacing w:after="240" w:line="240" w:lineRule="auto"/>
              <w:jc w:val="center"/>
              <w:rPr>
                <w:rFonts w:eastAsia="Times New Roman" w:cs="Times New Roman"/>
                <w:b/>
                <w:bCs/>
                <w:color w:val="24292F"/>
                <w:sz w:val="28"/>
                <w:szCs w:val="28"/>
                <w:lang w:eastAsia="en-IN"/>
              </w:rPr>
            </w:pPr>
            <w:r w:rsidRPr="005310FC">
              <w:rPr>
                <w:rFonts w:eastAsia="Times New Roman" w:cs="Times New Roman"/>
                <w:b/>
                <w:bCs/>
                <w:color w:val="24292F"/>
                <w:sz w:val="28"/>
                <w:szCs w:val="28"/>
                <w:lang w:eastAsia="en-IN"/>
              </w:rPr>
              <w:t>Description</w:t>
            </w:r>
          </w:p>
        </w:tc>
      </w:tr>
      <w:tr w:rsidR="00050D7E" w:rsidRPr="005310FC" w:rsidTr="00050D7E">
        <w:tc>
          <w:tcPr>
            <w:tcW w:w="0" w:type="auto"/>
            <w:shd w:val="clear" w:color="auto" w:fill="FFFFFF"/>
            <w:tcMar>
              <w:top w:w="90" w:type="dxa"/>
              <w:left w:w="195" w:type="dxa"/>
              <w:bottom w:w="90" w:type="dxa"/>
              <w:right w:w="195" w:type="dxa"/>
            </w:tcMar>
            <w:vAlign w:val="center"/>
            <w:hideMark/>
          </w:tcPr>
          <w:p w:rsidR="00050D7E" w:rsidRPr="005310FC" w:rsidRDefault="00050D7E" w:rsidP="00050D7E">
            <w:pPr>
              <w:spacing w:after="240" w:line="240" w:lineRule="auto"/>
              <w:jc w:val="center"/>
              <w:rPr>
                <w:rFonts w:eastAsia="Times New Roman" w:cs="Times New Roman"/>
                <w:b/>
                <w:bCs/>
                <w:color w:val="24292F"/>
                <w:sz w:val="28"/>
                <w:szCs w:val="28"/>
                <w:lang w:eastAsia="en-IN"/>
              </w:rPr>
            </w:pPr>
            <w:r w:rsidRPr="005310FC">
              <w:rPr>
                <w:rFonts w:eastAsia="Times New Roman" w:cs="Times New Roman"/>
                <w:color w:val="24292F"/>
                <w:sz w:val="28"/>
                <w:szCs w:val="28"/>
                <w:lang w:eastAsia="en-IN"/>
              </w:rPr>
              <w:t>LLR_1</w:t>
            </w:r>
          </w:p>
        </w:tc>
        <w:tc>
          <w:tcPr>
            <w:tcW w:w="0" w:type="auto"/>
            <w:shd w:val="clear" w:color="auto" w:fill="FFFFFF"/>
            <w:tcMar>
              <w:top w:w="90" w:type="dxa"/>
              <w:left w:w="195" w:type="dxa"/>
              <w:bottom w:w="90" w:type="dxa"/>
              <w:right w:w="195" w:type="dxa"/>
            </w:tcMar>
            <w:vAlign w:val="center"/>
            <w:hideMark/>
          </w:tcPr>
          <w:p w:rsidR="00050D7E" w:rsidRPr="005310FC" w:rsidRDefault="00050D7E" w:rsidP="00050D7E">
            <w:pPr>
              <w:spacing w:after="240"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 Power Supply: +5V DC.</w:t>
            </w:r>
          </w:p>
        </w:tc>
      </w:tr>
      <w:tr w:rsidR="00050D7E" w:rsidRPr="005310FC" w:rsidTr="00050D7E">
        <w:tc>
          <w:tcPr>
            <w:tcW w:w="0" w:type="auto"/>
            <w:shd w:val="clear" w:color="auto" w:fill="FFFFFF"/>
            <w:tcMar>
              <w:top w:w="90" w:type="dxa"/>
              <w:left w:w="195" w:type="dxa"/>
              <w:bottom w:w="90" w:type="dxa"/>
              <w:right w:w="195" w:type="dxa"/>
            </w:tcMar>
            <w:vAlign w:val="center"/>
            <w:hideMark/>
          </w:tcPr>
          <w:p w:rsidR="00050D7E" w:rsidRPr="005310FC" w:rsidRDefault="00050D7E" w:rsidP="00050D7E">
            <w:pPr>
              <w:spacing w:after="240"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LLR_2</w:t>
            </w:r>
          </w:p>
        </w:tc>
        <w:tc>
          <w:tcPr>
            <w:tcW w:w="0" w:type="auto"/>
            <w:shd w:val="clear" w:color="auto" w:fill="FFFFFF"/>
            <w:tcMar>
              <w:top w:w="90" w:type="dxa"/>
              <w:left w:w="195" w:type="dxa"/>
              <w:bottom w:w="90" w:type="dxa"/>
              <w:right w:w="195" w:type="dxa"/>
            </w:tcMar>
            <w:vAlign w:val="center"/>
            <w:hideMark/>
          </w:tcPr>
          <w:p w:rsidR="00050D7E" w:rsidRPr="005310FC" w:rsidRDefault="00050D7E" w:rsidP="00050D7E">
            <w:pPr>
              <w:spacing w:after="240"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 Measuring Angle: 30 degree.</w:t>
            </w:r>
          </w:p>
        </w:tc>
      </w:tr>
      <w:tr w:rsidR="00050D7E" w:rsidRPr="005310FC" w:rsidTr="00050D7E">
        <w:tc>
          <w:tcPr>
            <w:tcW w:w="0" w:type="auto"/>
            <w:shd w:val="clear" w:color="auto" w:fill="FFFFFF"/>
            <w:tcMar>
              <w:top w:w="90" w:type="dxa"/>
              <w:left w:w="195" w:type="dxa"/>
              <w:bottom w:w="90" w:type="dxa"/>
              <w:right w:w="195" w:type="dxa"/>
            </w:tcMar>
            <w:vAlign w:val="center"/>
            <w:hideMark/>
          </w:tcPr>
          <w:p w:rsidR="00050D7E" w:rsidRPr="005310FC" w:rsidRDefault="00050D7E" w:rsidP="00050D7E">
            <w:pPr>
              <w:spacing w:after="240"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LLR_3</w:t>
            </w:r>
          </w:p>
        </w:tc>
        <w:tc>
          <w:tcPr>
            <w:tcW w:w="0" w:type="auto"/>
            <w:shd w:val="clear" w:color="auto" w:fill="FFFFFF"/>
            <w:tcMar>
              <w:top w:w="90" w:type="dxa"/>
              <w:left w:w="195" w:type="dxa"/>
              <w:bottom w:w="90" w:type="dxa"/>
              <w:right w:w="195" w:type="dxa"/>
            </w:tcMar>
            <w:vAlign w:val="center"/>
            <w:hideMark/>
          </w:tcPr>
          <w:p w:rsidR="00050D7E" w:rsidRPr="005310FC" w:rsidRDefault="00050D7E" w:rsidP="00050D7E">
            <w:pPr>
              <w:spacing w:after="240"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 Trigger Input Pulse width: 10uS TTL pulse.</w:t>
            </w:r>
          </w:p>
        </w:tc>
      </w:tr>
      <w:tr w:rsidR="00050D7E" w:rsidRPr="005310FC" w:rsidTr="00050D7E">
        <w:tc>
          <w:tcPr>
            <w:tcW w:w="0" w:type="auto"/>
            <w:shd w:val="clear" w:color="auto" w:fill="FFFFFF"/>
            <w:tcMar>
              <w:top w:w="90" w:type="dxa"/>
              <w:left w:w="195" w:type="dxa"/>
              <w:bottom w:w="90" w:type="dxa"/>
              <w:right w:w="195" w:type="dxa"/>
            </w:tcMar>
            <w:vAlign w:val="center"/>
            <w:hideMark/>
          </w:tcPr>
          <w:p w:rsidR="00050D7E" w:rsidRPr="005310FC" w:rsidRDefault="00050D7E" w:rsidP="00050D7E">
            <w:pPr>
              <w:spacing w:after="240"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LLR_4</w:t>
            </w:r>
          </w:p>
        </w:tc>
        <w:tc>
          <w:tcPr>
            <w:tcW w:w="0" w:type="auto"/>
            <w:shd w:val="clear" w:color="auto" w:fill="FFFFFF"/>
            <w:tcMar>
              <w:top w:w="90" w:type="dxa"/>
              <w:left w:w="195" w:type="dxa"/>
              <w:bottom w:w="90" w:type="dxa"/>
              <w:right w:w="195" w:type="dxa"/>
            </w:tcMar>
            <w:vAlign w:val="center"/>
            <w:hideMark/>
          </w:tcPr>
          <w:p w:rsidR="00050D7E" w:rsidRPr="005310FC" w:rsidRDefault="00050D7E" w:rsidP="00050D7E">
            <w:pPr>
              <w:spacing w:after="240"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 xml:space="preserve">• Depth of certain places like wells, pits </w:t>
            </w:r>
            <w:proofErr w:type="spellStart"/>
            <w:r w:rsidRPr="005310FC">
              <w:rPr>
                <w:rFonts w:eastAsia="Times New Roman" w:cs="Times New Roman"/>
                <w:color w:val="24292F"/>
                <w:sz w:val="28"/>
                <w:szCs w:val="28"/>
                <w:lang w:eastAsia="en-IN"/>
              </w:rPr>
              <w:t>etc</w:t>
            </w:r>
            <w:proofErr w:type="spellEnd"/>
            <w:r w:rsidRPr="005310FC">
              <w:rPr>
                <w:rFonts w:eastAsia="Times New Roman" w:cs="Times New Roman"/>
                <w:color w:val="24292F"/>
                <w:sz w:val="28"/>
                <w:szCs w:val="28"/>
                <w:lang w:eastAsia="en-IN"/>
              </w:rPr>
              <w:t xml:space="preserve"> can be measured since the waves can penetrate through water.</w:t>
            </w:r>
          </w:p>
        </w:tc>
      </w:tr>
    </w:tbl>
    <w:p w:rsidR="00395811" w:rsidRPr="005310FC" w:rsidRDefault="00395811" w:rsidP="00395811">
      <w:pPr>
        <w:rPr>
          <w:rFonts w:cs="Times New Roman"/>
          <w:sz w:val="28"/>
          <w:szCs w:val="28"/>
        </w:rPr>
      </w:pPr>
    </w:p>
    <w:p w:rsidR="00395811" w:rsidRPr="005310FC" w:rsidRDefault="00395811" w:rsidP="00395811">
      <w:pPr>
        <w:pStyle w:val="Heading2"/>
        <w:rPr>
          <w:rFonts w:cs="Times New Roman"/>
          <w:szCs w:val="28"/>
        </w:rPr>
      </w:pPr>
      <w:bookmarkStart w:id="42" w:name="_Toc96280479"/>
      <w:r w:rsidRPr="005310FC">
        <w:rPr>
          <w:rFonts w:cs="Times New Roman"/>
          <w:szCs w:val="28"/>
        </w:rPr>
        <w:lastRenderedPageBreak/>
        <w:t>Design</w:t>
      </w:r>
      <w:bookmarkEnd w:id="42"/>
    </w:p>
    <w:p w:rsidR="00395811" w:rsidRPr="005310FC" w:rsidRDefault="00050D7E" w:rsidP="00395811">
      <w:pPr>
        <w:jc w:val="both"/>
        <w:rPr>
          <w:rFonts w:cs="Times New Roman"/>
          <w:sz w:val="28"/>
          <w:szCs w:val="28"/>
        </w:rPr>
      </w:pPr>
      <w:r w:rsidRPr="005310FC">
        <w:rPr>
          <w:rFonts w:cs="Times New Roman"/>
          <w:noProof/>
          <w:sz w:val="28"/>
          <w:szCs w:val="28"/>
          <w:lang w:eastAsia="en-IN"/>
        </w:rPr>
        <w:drawing>
          <wp:inline distT="0" distB="0" distL="0" distR="0">
            <wp:extent cx="3038475" cy="43815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44086135-364cb8e4-6db0-4110-93bd-e6924d1fc514.png"/>
                    <pic:cNvPicPr/>
                  </pic:nvPicPr>
                  <pic:blipFill>
                    <a:blip r:embed="rId13">
                      <a:extLst>
                        <a:ext uri="{28A0092B-C50C-407E-A947-70E740481C1C}">
                          <a14:useLocalDpi xmlns:a14="http://schemas.microsoft.com/office/drawing/2010/main" val="0"/>
                        </a:ext>
                      </a:extLst>
                    </a:blip>
                    <a:stretch>
                      <a:fillRect/>
                    </a:stretch>
                  </pic:blipFill>
                  <pic:spPr>
                    <a:xfrm>
                      <a:off x="0" y="0"/>
                      <a:ext cx="3038475" cy="4381500"/>
                    </a:xfrm>
                    <a:prstGeom prst="rect">
                      <a:avLst/>
                    </a:prstGeom>
                  </pic:spPr>
                </pic:pic>
              </a:graphicData>
            </a:graphic>
          </wp:inline>
        </w:drawing>
      </w:r>
    </w:p>
    <w:p w:rsidR="00395811" w:rsidRPr="005310FC" w:rsidRDefault="00A20427" w:rsidP="00A20427">
      <w:pPr>
        <w:rPr>
          <w:rFonts w:cs="Times New Roman"/>
          <w:sz w:val="28"/>
          <w:szCs w:val="28"/>
        </w:rPr>
      </w:pPr>
      <w:bookmarkStart w:id="43" w:name="_Toc95933217"/>
      <w:r w:rsidRPr="005310FC">
        <w:rPr>
          <w:rFonts w:cs="Times New Roman"/>
          <w:sz w:val="28"/>
          <w:szCs w:val="28"/>
        </w:rPr>
        <w:t xml:space="preserve">Figure </w:t>
      </w:r>
      <w:r w:rsidR="00943467" w:rsidRPr="005310FC">
        <w:rPr>
          <w:rFonts w:cs="Times New Roman"/>
          <w:sz w:val="28"/>
          <w:szCs w:val="28"/>
        </w:rPr>
        <w:fldChar w:fldCharType="begin"/>
      </w:r>
      <w:r w:rsidR="00943467" w:rsidRPr="005310FC">
        <w:rPr>
          <w:rFonts w:cs="Times New Roman"/>
          <w:sz w:val="28"/>
          <w:szCs w:val="28"/>
        </w:rPr>
        <w:instrText xml:space="preserve"> SEQ Figure \* ARABIC </w:instrText>
      </w:r>
      <w:r w:rsidR="00943467" w:rsidRPr="005310FC">
        <w:rPr>
          <w:rFonts w:cs="Times New Roman"/>
          <w:sz w:val="28"/>
          <w:szCs w:val="28"/>
        </w:rPr>
        <w:fldChar w:fldCharType="separate"/>
      </w:r>
      <w:r w:rsidR="007779AE" w:rsidRPr="005310FC">
        <w:rPr>
          <w:rFonts w:cs="Times New Roman"/>
          <w:noProof/>
          <w:sz w:val="28"/>
          <w:szCs w:val="28"/>
        </w:rPr>
        <w:t>5</w:t>
      </w:r>
      <w:r w:rsidR="00943467" w:rsidRPr="005310FC">
        <w:rPr>
          <w:rFonts w:cs="Times New Roman"/>
          <w:noProof/>
          <w:sz w:val="28"/>
          <w:szCs w:val="28"/>
        </w:rPr>
        <w:fldChar w:fldCharType="end"/>
      </w:r>
      <w:r w:rsidRPr="005310FC">
        <w:rPr>
          <w:rFonts w:cs="Times New Roman"/>
          <w:sz w:val="28"/>
          <w:szCs w:val="28"/>
        </w:rPr>
        <w:t xml:space="preserve"> </w:t>
      </w:r>
      <w:r w:rsidR="00AD0EDF" w:rsidRPr="005310FC">
        <w:rPr>
          <w:rFonts w:cs="Times New Roman"/>
          <w:sz w:val="28"/>
          <w:szCs w:val="28"/>
        </w:rPr>
        <w:t>Behaviour</w:t>
      </w:r>
      <w:r w:rsidR="00395811" w:rsidRPr="005310FC">
        <w:rPr>
          <w:rFonts w:cs="Times New Roman"/>
          <w:sz w:val="28"/>
          <w:szCs w:val="28"/>
        </w:rPr>
        <w:t xml:space="preserve"> Diagram</w:t>
      </w:r>
      <w:bookmarkEnd w:id="43"/>
    </w:p>
    <w:p w:rsidR="00395811" w:rsidRPr="005310FC" w:rsidRDefault="00395811" w:rsidP="00395811">
      <w:pPr>
        <w:rPr>
          <w:rFonts w:cs="Times New Roman"/>
          <w:sz w:val="28"/>
          <w:szCs w:val="28"/>
        </w:rPr>
      </w:pPr>
    </w:p>
    <w:p w:rsidR="00395811" w:rsidRPr="005310FC" w:rsidRDefault="00050D7E" w:rsidP="00395811">
      <w:pPr>
        <w:rPr>
          <w:rFonts w:cs="Times New Roman"/>
          <w:sz w:val="28"/>
          <w:szCs w:val="28"/>
        </w:rPr>
      </w:pPr>
      <w:r w:rsidRPr="005310FC">
        <w:rPr>
          <w:rFonts w:cs="Times New Roman"/>
          <w:noProof/>
          <w:sz w:val="28"/>
          <w:szCs w:val="28"/>
          <w:lang w:eastAsia="en-IN"/>
        </w:rPr>
        <w:drawing>
          <wp:inline distT="0" distB="0" distL="0" distR="0">
            <wp:extent cx="5448300" cy="1438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43897237-a742245d-ef65-4779-8586-bbd8e7f5786a.jpg"/>
                    <pic:cNvPicPr/>
                  </pic:nvPicPr>
                  <pic:blipFill>
                    <a:blip r:embed="rId14">
                      <a:extLst>
                        <a:ext uri="{28A0092B-C50C-407E-A947-70E740481C1C}">
                          <a14:useLocalDpi xmlns:a14="http://schemas.microsoft.com/office/drawing/2010/main" val="0"/>
                        </a:ext>
                      </a:extLst>
                    </a:blip>
                    <a:stretch>
                      <a:fillRect/>
                    </a:stretch>
                  </pic:blipFill>
                  <pic:spPr>
                    <a:xfrm>
                      <a:off x="0" y="0"/>
                      <a:ext cx="5448300" cy="1438275"/>
                    </a:xfrm>
                    <a:prstGeom prst="rect">
                      <a:avLst/>
                    </a:prstGeom>
                  </pic:spPr>
                </pic:pic>
              </a:graphicData>
            </a:graphic>
          </wp:inline>
        </w:drawing>
      </w:r>
    </w:p>
    <w:p w:rsidR="00395811" w:rsidRPr="005310FC" w:rsidRDefault="00A20427" w:rsidP="00A20427">
      <w:pPr>
        <w:ind w:left="2160" w:firstLine="720"/>
        <w:rPr>
          <w:rFonts w:cs="Times New Roman"/>
          <w:sz w:val="28"/>
          <w:szCs w:val="28"/>
        </w:rPr>
      </w:pPr>
      <w:bookmarkStart w:id="44" w:name="_Toc95933218"/>
      <w:r w:rsidRPr="005310FC">
        <w:rPr>
          <w:rFonts w:cs="Times New Roman"/>
          <w:sz w:val="28"/>
          <w:szCs w:val="28"/>
        </w:rPr>
        <w:t xml:space="preserve">Figure </w:t>
      </w:r>
      <w:r w:rsidR="00943467" w:rsidRPr="005310FC">
        <w:rPr>
          <w:rFonts w:cs="Times New Roman"/>
          <w:sz w:val="28"/>
          <w:szCs w:val="28"/>
        </w:rPr>
        <w:fldChar w:fldCharType="begin"/>
      </w:r>
      <w:r w:rsidR="00943467" w:rsidRPr="005310FC">
        <w:rPr>
          <w:rFonts w:cs="Times New Roman"/>
          <w:sz w:val="28"/>
          <w:szCs w:val="28"/>
        </w:rPr>
        <w:instrText xml:space="preserve"> SEQ Figure \* ARABIC </w:instrText>
      </w:r>
      <w:r w:rsidR="00943467" w:rsidRPr="005310FC">
        <w:rPr>
          <w:rFonts w:cs="Times New Roman"/>
          <w:sz w:val="28"/>
          <w:szCs w:val="28"/>
        </w:rPr>
        <w:fldChar w:fldCharType="separate"/>
      </w:r>
      <w:r w:rsidR="007779AE" w:rsidRPr="005310FC">
        <w:rPr>
          <w:rFonts w:cs="Times New Roman"/>
          <w:noProof/>
          <w:sz w:val="28"/>
          <w:szCs w:val="28"/>
        </w:rPr>
        <w:t>6</w:t>
      </w:r>
      <w:r w:rsidR="00943467" w:rsidRPr="005310FC">
        <w:rPr>
          <w:rFonts w:cs="Times New Roman"/>
          <w:noProof/>
          <w:sz w:val="28"/>
          <w:szCs w:val="28"/>
        </w:rPr>
        <w:fldChar w:fldCharType="end"/>
      </w:r>
      <w:r w:rsidRPr="005310FC">
        <w:rPr>
          <w:rFonts w:cs="Times New Roman"/>
          <w:sz w:val="28"/>
          <w:szCs w:val="28"/>
        </w:rPr>
        <w:t xml:space="preserve"> </w:t>
      </w:r>
      <w:r w:rsidR="00050D7E" w:rsidRPr="005310FC">
        <w:rPr>
          <w:rFonts w:cs="Times New Roman"/>
          <w:sz w:val="28"/>
          <w:szCs w:val="28"/>
        </w:rPr>
        <w:t>Block</w:t>
      </w:r>
      <w:r w:rsidR="00395811" w:rsidRPr="005310FC">
        <w:rPr>
          <w:rFonts w:cs="Times New Roman"/>
          <w:sz w:val="28"/>
          <w:szCs w:val="28"/>
        </w:rPr>
        <w:t xml:space="preserve"> Diagram</w:t>
      </w:r>
      <w:bookmarkEnd w:id="44"/>
    </w:p>
    <w:p w:rsidR="00395811" w:rsidRPr="005310FC" w:rsidRDefault="00395811" w:rsidP="00395811">
      <w:pPr>
        <w:rPr>
          <w:rFonts w:cs="Times New Roman"/>
          <w:sz w:val="28"/>
          <w:szCs w:val="28"/>
        </w:rPr>
      </w:pPr>
    </w:p>
    <w:p w:rsidR="00395811" w:rsidRPr="005310FC" w:rsidRDefault="00050D7E" w:rsidP="00395811">
      <w:pPr>
        <w:rPr>
          <w:rFonts w:cs="Times New Roman"/>
          <w:sz w:val="28"/>
          <w:szCs w:val="28"/>
        </w:rPr>
      </w:pPr>
      <w:r w:rsidRPr="005310FC">
        <w:rPr>
          <w:rFonts w:cs="Times New Roman"/>
          <w:noProof/>
          <w:sz w:val="28"/>
          <w:szCs w:val="28"/>
          <w:lang w:eastAsia="en-IN"/>
        </w:rPr>
        <w:lastRenderedPageBreak/>
        <w:drawing>
          <wp:inline distT="0" distB="0" distL="0" distR="0">
            <wp:extent cx="5731510" cy="22923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43897055-31eeff08-deec-49d0-bc72-55f07e68ca4e.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2292350"/>
                    </a:xfrm>
                    <a:prstGeom prst="rect">
                      <a:avLst/>
                    </a:prstGeom>
                  </pic:spPr>
                </pic:pic>
              </a:graphicData>
            </a:graphic>
          </wp:inline>
        </w:drawing>
      </w:r>
    </w:p>
    <w:p w:rsidR="00395811" w:rsidRPr="005310FC" w:rsidRDefault="00050D7E" w:rsidP="00A20427">
      <w:pPr>
        <w:ind w:left="2880" w:firstLine="720"/>
        <w:rPr>
          <w:rFonts w:cs="Times New Roman"/>
          <w:sz w:val="28"/>
          <w:szCs w:val="28"/>
        </w:rPr>
      </w:pPr>
      <w:bookmarkStart w:id="45" w:name="_Toc95933220"/>
      <w:r w:rsidRPr="005310FC">
        <w:rPr>
          <w:rFonts w:cs="Times New Roman"/>
          <w:noProof/>
          <w:sz w:val="28"/>
          <w:szCs w:val="28"/>
          <w:lang w:eastAsia="en-IN"/>
        </w:rPr>
        <w:drawing>
          <wp:anchor distT="0" distB="0" distL="114300" distR="114300" simplePos="0" relativeHeight="251663360" behindDoc="0" locked="0" layoutInCell="1" allowOverlap="1" wp14:anchorId="41E12705" wp14:editId="75A2C2DB">
            <wp:simplePos x="0" y="0"/>
            <wp:positionH relativeFrom="column">
              <wp:posOffset>-40640</wp:posOffset>
            </wp:positionH>
            <wp:positionV relativeFrom="paragraph">
              <wp:posOffset>401955</wp:posOffset>
            </wp:positionV>
            <wp:extent cx="5731510" cy="3014130"/>
            <wp:effectExtent l="0" t="0" r="2540" b="0"/>
            <wp:wrapTopAndBottom/>
            <wp:docPr id="30" name="Picture 30" descr="https://user-images.githubusercontent.com/94118726/144175612-ed6c3db1-e5ee-4556-a22e-9f51698de7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ser-images.githubusercontent.com/94118726/144175612-ed6c3db1-e5ee-4556-a22e-9f51698de7a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014130"/>
                    </a:xfrm>
                    <a:prstGeom prst="rect">
                      <a:avLst/>
                    </a:prstGeom>
                    <a:noFill/>
                    <a:ln>
                      <a:noFill/>
                    </a:ln>
                  </pic:spPr>
                </pic:pic>
              </a:graphicData>
            </a:graphic>
            <wp14:sizeRelH relativeFrom="page">
              <wp14:pctWidth>0</wp14:pctWidth>
            </wp14:sizeRelH>
            <wp14:sizeRelV relativeFrom="page">
              <wp14:pctHeight>0</wp14:pctHeight>
            </wp14:sizeRelV>
          </wp:anchor>
        </w:drawing>
      </w:r>
      <w:r w:rsidR="00A20427" w:rsidRPr="005310FC">
        <w:rPr>
          <w:rFonts w:cs="Times New Roman"/>
          <w:sz w:val="28"/>
          <w:szCs w:val="28"/>
        </w:rPr>
        <w:t xml:space="preserve">Figure </w:t>
      </w:r>
      <w:r w:rsidRPr="005310FC">
        <w:rPr>
          <w:rFonts w:cs="Times New Roman"/>
          <w:sz w:val="28"/>
          <w:szCs w:val="28"/>
        </w:rPr>
        <w:t>7</w:t>
      </w:r>
      <w:r w:rsidR="00A20427" w:rsidRPr="005310FC">
        <w:rPr>
          <w:rFonts w:cs="Times New Roman"/>
          <w:sz w:val="28"/>
          <w:szCs w:val="28"/>
        </w:rPr>
        <w:t xml:space="preserve"> </w:t>
      </w:r>
      <w:bookmarkEnd w:id="45"/>
      <w:r w:rsidRPr="005310FC">
        <w:rPr>
          <w:rFonts w:cs="Times New Roman"/>
          <w:sz w:val="28"/>
          <w:szCs w:val="28"/>
        </w:rPr>
        <w:t>Structural Diagram</w:t>
      </w:r>
    </w:p>
    <w:p w:rsidR="00050D7E" w:rsidRPr="005310FC" w:rsidRDefault="00050D7E" w:rsidP="00050D7E">
      <w:pPr>
        <w:ind w:left="2880"/>
        <w:rPr>
          <w:rFonts w:cs="Times New Roman"/>
          <w:sz w:val="28"/>
          <w:szCs w:val="28"/>
        </w:rPr>
      </w:pPr>
      <w:bookmarkStart w:id="46" w:name="_Toc95933219"/>
      <w:r w:rsidRPr="005310FC">
        <w:rPr>
          <w:rFonts w:cs="Times New Roman"/>
          <w:sz w:val="28"/>
          <w:szCs w:val="28"/>
        </w:rPr>
        <w:t xml:space="preserve">Figure </w:t>
      </w:r>
      <w:bookmarkEnd w:id="46"/>
      <w:r w:rsidRPr="005310FC">
        <w:rPr>
          <w:rFonts w:cs="Times New Roman"/>
          <w:sz w:val="28"/>
          <w:szCs w:val="28"/>
        </w:rPr>
        <w:t>8 Simulation</w:t>
      </w:r>
    </w:p>
    <w:p w:rsidR="00050D7E" w:rsidRPr="005310FC" w:rsidRDefault="00050D7E" w:rsidP="00A20427">
      <w:pPr>
        <w:ind w:left="2880" w:firstLine="720"/>
        <w:rPr>
          <w:rFonts w:cs="Times New Roman"/>
          <w:sz w:val="28"/>
          <w:szCs w:val="28"/>
        </w:rPr>
      </w:pPr>
    </w:p>
    <w:p w:rsidR="00395811" w:rsidRPr="005310FC" w:rsidRDefault="00395811" w:rsidP="00395811">
      <w:pPr>
        <w:pStyle w:val="Heading2"/>
        <w:rPr>
          <w:rFonts w:cs="Times New Roman"/>
          <w:szCs w:val="28"/>
        </w:rPr>
      </w:pPr>
      <w:bookmarkStart w:id="47" w:name="_Toc96280480"/>
      <w:r w:rsidRPr="005310FC">
        <w:rPr>
          <w:rFonts w:cs="Times New Roman"/>
          <w:szCs w:val="28"/>
        </w:rPr>
        <w:t>Test Plan</w:t>
      </w:r>
      <w:bookmarkEnd w:id="47"/>
    </w:p>
    <w:p w:rsidR="00050D7E" w:rsidRPr="005310FC" w:rsidRDefault="00050D7E" w:rsidP="00050D7E">
      <w:pPr>
        <w:pStyle w:val="Heading2"/>
        <w:shd w:val="clear" w:color="auto" w:fill="FFFFFF"/>
        <w:spacing w:before="360" w:after="240"/>
        <w:rPr>
          <w:rFonts w:cs="Times New Roman"/>
          <w:color w:val="24292F"/>
          <w:szCs w:val="28"/>
        </w:rPr>
      </w:pPr>
      <w:bookmarkStart w:id="48" w:name="_Toc96280481"/>
      <w:r w:rsidRPr="005310FC">
        <w:rPr>
          <w:rFonts w:cs="Times New Roman"/>
          <w:color w:val="24292F"/>
          <w:szCs w:val="28"/>
        </w:rPr>
        <w:t>Obstacle Detection:</w:t>
      </w:r>
      <w:bookmarkEnd w:id="48"/>
    </w:p>
    <w:p w:rsidR="00050D7E" w:rsidRPr="005310FC" w:rsidRDefault="00050D7E" w:rsidP="00050D7E">
      <w:pPr>
        <w:pStyle w:val="Heading3"/>
        <w:shd w:val="clear" w:color="auto" w:fill="FFFFFF"/>
        <w:spacing w:before="360" w:after="240"/>
        <w:rPr>
          <w:rFonts w:cs="Times New Roman"/>
          <w:color w:val="24292F"/>
          <w:szCs w:val="28"/>
        </w:rPr>
      </w:pPr>
      <w:bookmarkStart w:id="49" w:name="_Toc96280482"/>
      <w:r w:rsidRPr="005310FC">
        <w:rPr>
          <w:rFonts w:cs="Times New Roman"/>
          <w:color w:val="24292F"/>
          <w:szCs w:val="28"/>
        </w:rPr>
        <w:t>How: Our implementation for this step requires multiple steps:</w:t>
      </w:r>
      <w:bookmarkEnd w:id="49"/>
    </w:p>
    <w:p w:rsidR="00050D7E" w:rsidRPr="005310FC" w:rsidRDefault="00050D7E" w:rsidP="00050D7E">
      <w:pPr>
        <w:pStyle w:val="Heading4"/>
        <w:shd w:val="clear" w:color="auto" w:fill="FFFFFF"/>
        <w:spacing w:before="360" w:after="240"/>
        <w:rPr>
          <w:rFonts w:ascii="Times New Roman" w:hAnsi="Times New Roman" w:cs="Times New Roman"/>
          <w:i w:val="0"/>
          <w:color w:val="24292F"/>
          <w:sz w:val="28"/>
          <w:szCs w:val="28"/>
        </w:rPr>
      </w:pPr>
      <w:r w:rsidRPr="005310FC">
        <w:rPr>
          <w:rFonts w:ascii="Times New Roman" w:hAnsi="Times New Roman" w:cs="Times New Roman"/>
          <w:i w:val="0"/>
          <w:color w:val="24292F"/>
          <w:sz w:val="28"/>
          <w:szCs w:val="28"/>
        </w:rPr>
        <w:t>Step 1: Find a distance value between each pair of sensors. To test the distance</w:t>
      </w:r>
    </w:p>
    <w:p w:rsidR="00050D7E" w:rsidRPr="005310FC" w:rsidRDefault="00050D7E" w:rsidP="00050D7E">
      <w:pPr>
        <w:pStyle w:val="NormalWeb"/>
        <w:shd w:val="clear" w:color="auto" w:fill="FFFFFF"/>
        <w:spacing w:before="0" w:beforeAutospacing="0" w:after="240" w:afterAutospacing="0"/>
        <w:rPr>
          <w:color w:val="24292F"/>
          <w:sz w:val="28"/>
          <w:szCs w:val="28"/>
        </w:rPr>
      </w:pPr>
      <w:r w:rsidRPr="005310FC">
        <w:rPr>
          <w:color w:val="24292F"/>
          <w:sz w:val="28"/>
          <w:szCs w:val="28"/>
        </w:rPr>
        <w:t xml:space="preserve">Value, we may use the numbers we see for the height and length, as well as the Pythagorean Theorem. ####Step 2: Check the angle found between each pair of sensors using the distance value initially found. ####Step 3: Using these values, </w:t>
      </w:r>
      <w:r w:rsidRPr="005310FC">
        <w:rPr>
          <w:color w:val="24292F"/>
          <w:sz w:val="28"/>
          <w:szCs w:val="28"/>
        </w:rPr>
        <w:lastRenderedPageBreak/>
        <w:t>determine what each angle should approximately be to detect different types of obstacles. ####Step 4: Detect the obstacles.</w:t>
      </w:r>
    </w:p>
    <w:p w:rsidR="00050D7E" w:rsidRPr="005310FC" w:rsidRDefault="00050D7E" w:rsidP="00050D7E">
      <w:pPr>
        <w:pStyle w:val="Heading2"/>
        <w:shd w:val="clear" w:color="auto" w:fill="FFFFFF"/>
        <w:spacing w:before="360" w:after="240"/>
        <w:rPr>
          <w:rFonts w:cs="Times New Roman"/>
          <w:color w:val="24292F"/>
          <w:szCs w:val="28"/>
        </w:rPr>
      </w:pPr>
      <w:bookmarkStart w:id="50" w:name="_Toc96280483"/>
      <w:r w:rsidRPr="005310FC">
        <w:rPr>
          <w:rFonts w:cs="Times New Roman"/>
          <w:color w:val="24292F"/>
          <w:szCs w:val="28"/>
        </w:rPr>
        <w:t>Output: As we had steps for each test, we will again make steps for the expected outputs:</w:t>
      </w:r>
      <w:bookmarkEnd w:id="50"/>
    </w:p>
    <w:p w:rsidR="00050D7E" w:rsidRPr="005310FC" w:rsidRDefault="00050D7E" w:rsidP="00050D7E">
      <w:pPr>
        <w:pStyle w:val="Heading4"/>
        <w:shd w:val="clear" w:color="auto" w:fill="FFFFFF"/>
        <w:spacing w:before="360" w:after="240"/>
        <w:rPr>
          <w:rFonts w:ascii="Times New Roman" w:hAnsi="Times New Roman" w:cs="Times New Roman"/>
          <w:i w:val="0"/>
          <w:color w:val="24292F"/>
          <w:sz w:val="28"/>
          <w:szCs w:val="28"/>
        </w:rPr>
      </w:pPr>
      <w:r w:rsidRPr="005310FC">
        <w:rPr>
          <w:rFonts w:ascii="Times New Roman" w:hAnsi="Times New Roman" w:cs="Times New Roman"/>
          <w:i w:val="0"/>
          <w:color w:val="24292F"/>
          <w:sz w:val="28"/>
          <w:szCs w:val="28"/>
        </w:rPr>
        <w:t>Step 1: Compare the outputted (through serial) value for the hypotenuse to the</w:t>
      </w:r>
    </w:p>
    <w:p w:rsidR="00050D7E" w:rsidRPr="005310FC" w:rsidRDefault="00050D7E" w:rsidP="00050D7E">
      <w:pPr>
        <w:pStyle w:val="NormalWeb"/>
        <w:shd w:val="clear" w:color="auto" w:fill="FFFFFF"/>
        <w:spacing w:before="0" w:beforeAutospacing="0" w:after="240" w:afterAutospacing="0"/>
        <w:rPr>
          <w:color w:val="24292F"/>
          <w:sz w:val="28"/>
          <w:szCs w:val="28"/>
        </w:rPr>
      </w:pPr>
      <w:r w:rsidRPr="005310FC">
        <w:rPr>
          <w:color w:val="24292F"/>
          <w:sz w:val="28"/>
          <w:szCs w:val="28"/>
        </w:rPr>
        <w:t>Pythagorean calculated value. We expect them to be the same.</w:t>
      </w:r>
    </w:p>
    <w:p w:rsidR="00050D7E" w:rsidRPr="005310FC" w:rsidRDefault="00050D7E" w:rsidP="00050D7E">
      <w:pPr>
        <w:pStyle w:val="Heading4"/>
        <w:shd w:val="clear" w:color="auto" w:fill="FFFFFF"/>
        <w:spacing w:before="360" w:after="240"/>
        <w:rPr>
          <w:rFonts w:ascii="Times New Roman" w:hAnsi="Times New Roman" w:cs="Times New Roman"/>
          <w:i w:val="0"/>
          <w:color w:val="24292F"/>
          <w:sz w:val="28"/>
          <w:szCs w:val="28"/>
        </w:rPr>
      </w:pPr>
      <w:r w:rsidRPr="005310FC">
        <w:rPr>
          <w:rFonts w:ascii="Times New Roman" w:hAnsi="Times New Roman" w:cs="Times New Roman"/>
          <w:i w:val="0"/>
          <w:color w:val="24292F"/>
          <w:sz w:val="28"/>
          <w:szCs w:val="28"/>
        </w:rPr>
        <w:t>Step 2: Using the same technique as step 1 except calculating the angle, we should</w:t>
      </w:r>
    </w:p>
    <w:p w:rsidR="00050D7E" w:rsidRPr="005310FC" w:rsidRDefault="00050D7E" w:rsidP="00050D7E">
      <w:pPr>
        <w:pStyle w:val="NormalWeb"/>
        <w:shd w:val="clear" w:color="auto" w:fill="FFFFFF"/>
        <w:spacing w:before="0" w:beforeAutospacing="0" w:after="240" w:afterAutospacing="0"/>
        <w:rPr>
          <w:color w:val="24292F"/>
          <w:sz w:val="28"/>
          <w:szCs w:val="28"/>
        </w:rPr>
      </w:pPr>
      <w:r w:rsidRPr="005310FC">
        <w:rPr>
          <w:color w:val="24292F"/>
          <w:sz w:val="28"/>
          <w:szCs w:val="28"/>
        </w:rPr>
        <w:t>See the same value for this calculation as well.</w:t>
      </w:r>
    </w:p>
    <w:p w:rsidR="00050D7E" w:rsidRPr="005310FC" w:rsidRDefault="00050D7E" w:rsidP="00050D7E">
      <w:pPr>
        <w:pStyle w:val="Heading4"/>
        <w:shd w:val="clear" w:color="auto" w:fill="FFFFFF"/>
        <w:spacing w:before="360" w:after="240"/>
        <w:rPr>
          <w:rFonts w:ascii="Times New Roman" w:hAnsi="Times New Roman" w:cs="Times New Roman"/>
          <w:i w:val="0"/>
          <w:color w:val="24292F"/>
          <w:sz w:val="28"/>
          <w:szCs w:val="28"/>
        </w:rPr>
      </w:pPr>
      <w:r w:rsidRPr="005310FC">
        <w:rPr>
          <w:rFonts w:ascii="Times New Roman" w:hAnsi="Times New Roman" w:cs="Times New Roman"/>
          <w:i w:val="0"/>
          <w:color w:val="24292F"/>
          <w:sz w:val="28"/>
          <w:szCs w:val="28"/>
        </w:rPr>
        <w:t>Step 3: The values and outputs for the “obstacle detected” will be constantly</w:t>
      </w:r>
    </w:p>
    <w:p w:rsidR="00050D7E" w:rsidRPr="005310FC" w:rsidRDefault="00050D7E" w:rsidP="00050D7E">
      <w:pPr>
        <w:pStyle w:val="NormalWeb"/>
        <w:shd w:val="clear" w:color="auto" w:fill="FFFFFF"/>
        <w:spacing w:before="0" w:beforeAutospacing="0" w:after="240" w:afterAutospacing="0"/>
        <w:rPr>
          <w:color w:val="24292F"/>
          <w:sz w:val="28"/>
          <w:szCs w:val="28"/>
        </w:rPr>
      </w:pPr>
      <w:r w:rsidRPr="005310FC">
        <w:rPr>
          <w:color w:val="24292F"/>
          <w:sz w:val="28"/>
          <w:szCs w:val="28"/>
        </w:rPr>
        <w:t>Checked and rechecked to make sure the angles determine the correct obstacle.</w:t>
      </w:r>
    </w:p>
    <w:p w:rsidR="00050D7E" w:rsidRPr="005310FC" w:rsidRDefault="00050D7E" w:rsidP="00050D7E">
      <w:pPr>
        <w:pStyle w:val="Heading4"/>
        <w:shd w:val="clear" w:color="auto" w:fill="FFFFFF"/>
        <w:spacing w:before="360" w:after="240"/>
        <w:rPr>
          <w:rFonts w:ascii="Times New Roman" w:hAnsi="Times New Roman" w:cs="Times New Roman"/>
          <w:i w:val="0"/>
          <w:color w:val="24292F"/>
          <w:sz w:val="28"/>
          <w:szCs w:val="28"/>
        </w:rPr>
      </w:pPr>
      <w:r w:rsidRPr="005310FC">
        <w:rPr>
          <w:rFonts w:ascii="Times New Roman" w:hAnsi="Times New Roman" w:cs="Times New Roman"/>
          <w:i w:val="0"/>
          <w:color w:val="24292F"/>
          <w:sz w:val="28"/>
          <w:szCs w:val="28"/>
        </w:rPr>
        <w:t>Step4: Adding Audio to the Ultrasonic Sensors.</w:t>
      </w:r>
    </w:p>
    <w:p w:rsidR="00050D7E" w:rsidRPr="005310FC" w:rsidRDefault="00050D7E" w:rsidP="00050D7E">
      <w:pPr>
        <w:pStyle w:val="Heading2"/>
        <w:shd w:val="clear" w:color="auto" w:fill="FFFFFF"/>
        <w:spacing w:before="360" w:after="240"/>
        <w:rPr>
          <w:rFonts w:cs="Times New Roman"/>
          <w:color w:val="24292F"/>
          <w:szCs w:val="28"/>
        </w:rPr>
      </w:pPr>
      <w:bookmarkStart w:id="51" w:name="_Toc96280484"/>
      <w:r w:rsidRPr="005310FC">
        <w:rPr>
          <w:rFonts w:cs="Times New Roman"/>
          <w:color w:val="24292F"/>
          <w:szCs w:val="28"/>
        </w:rPr>
        <w:t>Testing cases</w:t>
      </w:r>
      <w:bookmarkEnd w:id="51"/>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799"/>
        <w:gridCol w:w="880"/>
        <w:gridCol w:w="880"/>
        <w:gridCol w:w="880"/>
      </w:tblGrid>
      <w:tr w:rsidR="00050D7E" w:rsidRPr="005310FC" w:rsidTr="00050D7E">
        <w:trPr>
          <w:tblHeader/>
        </w:trPr>
        <w:tc>
          <w:tcPr>
            <w:tcW w:w="0" w:type="auto"/>
            <w:shd w:val="clear" w:color="auto" w:fill="FFFFFF"/>
            <w:tcMar>
              <w:top w:w="90" w:type="dxa"/>
              <w:left w:w="195" w:type="dxa"/>
              <w:bottom w:w="90" w:type="dxa"/>
              <w:right w:w="195" w:type="dxa"/>
            </w:tcMar>
            <w:vAlign w:val="center"/>
            <w:hideMark/>
          </w:tcPr>
          <w:p w:rsidR="00050D7E" w:rsidRPr="005310FC" w:rsidRDefault="00050D7E">
            <w:pPr>
              <w:spacing w:after="240"/>
              <w:jc w:val="center"/>
              <w:rPr>
                <w:rFonts w:cs="Times New Roman"/>
                <w:b/>
                <w:bCs/>
                <w:color w:val="24292F"/>
                <w:sz w:val="28"/>
                <w:szCs w:val="28"/>
              </w:rPr>
            </w:pPr>
            <w:r w:rsidRPr="005310FC">
              <w:rPr>
                <w:rFonts w:cs="Times New Roman"/>
                <w:b/>
                <w:bCs/>
                <w:color w:val="24292F"/>
                <w:sz w:val="28"/>
                <w:szCs w:val="28"/>
              </w:rPr>
              <w:t>Average Speed(m/s)</w:t>
            </w:r>
          </w:p>
        </w:tc>
        <w:tc>
          <w:tcPr>
            <w:tcW w:w="0" w:type="auto"/>
            <w:shd w:val="clear" w:color="auto" w:fill="FFFFFF"/>
            <w:tcMar>
              <w:top w:w="90" w:type="dxa"/>
              <w:left w:w="195" w:type="dxa"/>
              <w:bottom w:w="90" w:type="dxa"/>
              <w:right w:w="195" w:type="dxa"/>
            </w:tcMar>
            <w:vAlign w:val="center"/>
            <w:hideMark/>
          </w:tcPr>
          <w:p w:rsidR="00050D7E" w:rsidRPr="005310FC" w:rsidRDefault="00050D7E">
            <w:pPr>
              <w:spacing w:after="240"/>
              <w:jc w:val="center"/>
              <w:rPr>
                <w:rFonts w:cs="Times New Roman"/>
                <w:b/>
                <w:bCs/>
                <w:color w:val="24292F"/>
                <w:sz w:val="28"/>
                <w:szCs w:val="28"/>
              </w:rPr>
            </w:pPr>
            <w:r w:rsidRPr="005310FC">
              <w:rPr>
                <w:rFonts w:cs="Times New Roman"/>
                <w:b/>
                <w:bCs/>
                <w:color w:val="24292F"/>
                <w:sz w:val="28"/>
                <w:szCs w:val="28"/>
              </w:rPr>
              <w:t>0.8</w:t>
            </w:r>
          </w:p>
        </w:tc>
        <w:tc>
          <w:tcPr>
            <w:tcW w:w="0" w:type="auto"/>
            <w:shd w:val="clear" w:color="auto" w:fill="FFFFFF"/>
            <w:tcMar>
              <w:top w:w="90" w:type="dxa"/>
              <w:left w:w="195" w:type="dxa"/>
              <w:bottom w:w="90" w:type="dxa"/>
              <w:right w:w="195" w:type="dxa"/>
            </w:tcMar>
            <w:vAlign w:val="center"/>
            <w:hideMark/>
          </w:tcPr>
          <w:p w:rsidR="00050D7E" w:rsidRPr="005310FC" w:rsidRDefault="00050D7E">
            <w:pPr>
              <w:spacing w:after="240"/>
              <w:jc w:val="center"/>
              <w:rPr>
                <w:rFonts w:cs="Times New Roman"/>
                <w:b/>
                <w:bCs/>
                <w:color w:val="24292F"/>
                <w:sz w:val="28"/>
                <w:szCs w:val="28"/>
              </w:rPr>
            </w:pPr>
            <w:r w:rsidRPr="005310FC">
              <w:rPr>
                <w:rFonts w:cs="Times New Roman"/>
                <w:b/>
                <w:bCs/>
                <w:color w:val="24292F"/>
                <w:sz w:val="28"/>
                <w:szCs w:val="28"/>
              </w:rPr>
              <w:t>1.5</w:t>
            </w:r>
          </w:p>
        </w:tc>
        <w:tc>
          <w:tcPr>
            <w:tcW w:w="0" w:type="auto"/>
            <w:shd w:val="clear" w:color="auto" w:fill="FFFFFF"/>
            <w:tcMar>
              <w:top w:w="90" w:type="dxa"/>
              <w:left w:w="195" w:type="dxa"/>
              <w:bottom w:w="90" w:type="dxa"/>
              <w:right w:w="195" w:type="dxa"/>
            </w:tcMar>
            <w:vAlign w:val="center"/>
            <w:hideMark/>
          </w:tcPr>
          <w:p w:rsidR="00050D7E" w:rsidRPr="005310FC" w:rsidRDefault="00050D7E">
            <w:pPr>
              <w:spacing w:after="240"/>
              <w:jc w:val="center"/>
              <w:rPr>
                <w:rFonts w:cs="Times New Roman"/>
                <w:b/>
                <w:bCs/>
                <w:color w:val="24292F"/>
                <w:sz w:val="28"/>
                <w:szCs w:val="28"/>
              </w:rPr>
            </w:pPr>
            <w:r w:rsidRPr="005310FC">
              <w:rPr>
                <w:rFonts w:cs="Times New Roman"/>
                <w:b/>
                <w:bCs/>
                <w:color w:val="24292F"/>
                <w:sz w:val="28"/>
                <w:szCs w:val="28"/>
              </w:rPr>
              <w:t>2.0</w:t>
            </w:r>
          </w:p>
        </w:tc>
      </w:tr>
      <w:tr w:rsidR="00050D7E" w:rsidRPr="005310FC" w:rsidTr="00050D7E">
        <w:tc>
          <w:tcPr>
            <w:tcW w:w="0" w:type="auto"/>
            <w:shd w:val="clear" w:color="auto" w:fill="FFFFFF"/>
            <w:tcMar>
              <w:top w:w="90" w:type="dxa"/>
              <w:left w:w="195" w:type="dxa"/>
              <w:bottom w:w="90" w:type="dxa"/>
              <w:right w:w="195" w:type="dxa"/>
            </w:tcMar>
            <w:vAlign w:val="center"/>
            <w:hideMark/>
          </w:tcPr>
          <w:p w:rsidR="00050D7E" w:rsidRPr="005310FC" w:rsidRDefault="00050D7E">
            <w:pPr>
              <w:spacing w:after="240"/>
              <w:rPr>
                <w:rFonts w:cs="Times New Roman"/>
                <w:color w:val="24292F"/>
                <w:sz w:val="28"/>
                <w:szCs w:val="28"/>
              </w:rPr>
            </w:pPr>
            <w:r w:rsidRPr="005310FC">
              <w:rPr>
                <w:rFonts w:cs="Times New Roman"/>
                <w:color w:val="24292F"/>
                <w:sz w:val="28"/>
                <w:szCs w:val="28"/>
              </w:rPr>
              <w:t>Mean RMS error (cm)*</w:t>
            </w:r>
          </w:p>
        </w:tc>
        <w:tc>
          <w:tcPr>
            <w:tcW w:w="0" w:type="auto"/>
            <w:shd w:val="clear" w:color="auto" w:fill="FFFFFF"/>
            <w:tcMar>
              <w:top w:w="90" w:type="dxa"/>
              <w:left w:w="195" w:type="dxa"/>
              <w:bottom w:w="90" w:type="dxa"/>
              <w:right w:w="195" w:type="dxa"/>
            </w:tcMar>
            <w:vAlign w:val="center"/>
            <w:hideMark/>
          </w:tcPr>
          <w:p w:rsidR="00050D7E" w:rsidRPr="005310FC" w:rsidRDefault="00050D7E">
            <w:pPr>
              <w:spacing w:after="240"/>
              <w:rPr>
                <w:rFonts w:cs="Times New Roman"/>
                <w:color w:val="24292F"/>
                <w:sz w:val="28"/>
                <w:szCs w:val="28"/>
              </w:rPr>
            </w:pPr>
            <w:r w:rsidRPr="005310FC">
              <w:rPr>
                <w:rFonts w:cs="Times New Roman"/>
                <w:color w:val="24292F"/>
                <w:sz w:val="28"/>
                <w:szCs w:val="28"/>
              </w:rPr>
              <w:t>19.4</w:t>
            </w:r>
          </w:p>
        </w:tc>
        <w:tc>
          <w:tcPr>
            <w:tcW w:w="0" w:type="auto"/>
            <w:shd w:val="clear" w:color="auto" w:fill="FFFFFF"/>
            <w:tcMar>
              <w:top w:w="90" w:type="dxa"/>
              <w:left w:w="195" w:type="dxa"/>
              <w:bottom w:w="90" w:type="dxa"/>
              <w:right w:w="195" w:type="dxa"/>
            </w:tcMar>
            <w:vAlign w:val="center"/>
            <w:hideMark/>
          </w:tcPr>
          <w:p w:rsidR="00050D7E" w:rsidRPr="005310FC" w:rsidRDefault="00050D7E">
            <w:pPr>
              <w:spacing w:after="240"/>
              <w:rPr>
                <w:rFonts w:cs="Times New Roman"/>
                <w:color w:val="24292F"/>
                <w:sz w:val="28"/>
                <w:szCs w:val="28"/>
              </w:rPr>
            </w:pPr>
            <w:r w:rsidRPr="005310FC">
              <w:rPr>
                <w:rFonts w:cs="Times New Roman"/>
                <w:color w:val="24292F"/>
                <w:sz w:val="28"/>
                <w:szCs w:val="28"/>
              </w:rPr>
              <w:t>12.7</w:t>
            </w:r>
          </w:p>
        </w:tc>
        <w:tc>
          <w:tcPr>
            <w:tcW w:w="0" w:type="auto"/>
            <w:shd w:val="clear" w:color="auto" w:fill="FFFFFF"/>
            <w:tcMar>
              <w:top w:w="90" w:type="dxa"/>
              <w:left w:w="195" w:type="dxa"/>
              <w:bottom w:w="90" w:type="dxa"/>
              <w:right w:w="195" w:type="dxa"/>
            </w:tcMar>
            <w:vAlign w:val="center"/>
            <w:hideMark/>
          </w:tcPr>
          <w:p w:rsidR="00050D7E" w:rsidRPr="005310FC" w:rsidRDefault="00050D7E">
            <w:pPr>
              <w:spacing w:after="240"/>
              <w:rPr>
                <w:rFonts w:cs="Times New Roman"/>
                <w:color w:val="24292F"/>
                <w:sz w:val="28"/>
                <w:szCs w:val="28"/>
              </w:rPr>
            </w:pPr>
            <w:r w:rsidRPr="005310FC">
              <w:rPr>
                <w:rFonts w:cs="Times New Roman"/>
                <w:color w:val="24292F"/>
                <w:sz w:val="28"/>
                <w:szCs w:val="28"/>
              </w:rPr>
              <w:t>10.2</w:t>
            </w:r>
          </w:p>
        </w:tc>
      </w:tr>
      <w:tr w:rsidR="00050D7E" w:rsidRPr="005310FC" w:rsidTr="00050D7E">
        <w:tc>
          <w:tcPr>
            <w:tcW w:w="0" w:type="auto"/>
            <w:shd w:val="clear" w:color="auto" w:fill="FFFFFF"/>
            <w:tcMar>
              <w:top w:w="90" w:type="dxa"/>
              <w:left w:w="195" w:type="dxa"/>
              <w:bottom w:w="90" w:type="dxa"/>
              <w:right w:w="195" w:type="dxa"/>
            </w:tcMar>
            <w:vAlign w:val="center"/>
            <w:hideMark/>
          </w:tcPr>
          <w:p w:rsidR="00050D7E" w:rsidRPr="005310FC" w:rsidRDefault="00050D7E">
            <w:pPr>
              <w:spacing w:after="240"/>
              <w:rPr>
                <w:rFonts w:cs="Times New Roman"/>
                <w:color w:val="24292F"/>
                <w:sz w:val="28"/>
                <w:szCs w:val="28"/>
              </w:rPr>
            </w:pPr>
            <w:r w:rsidRPr="005310FC">
              <w:rPr>
                <w:rFonts w:cs="Times New Roman"/>
                <w:color w:val="24292F"/>
                <w:sz w:val="28"/>
                <w:szCs w:val="28"/>
              </w:rPr>
              <w:t>SD**</w:t>
            </w:r>
          </w:p>
        </w:tc>
        <w:tc>
          <w:tcPr>
            <w:tcW w:w="0" w:type="auto"/>
            <w:shd w:val="clear" w:color="auto" w:fill="FFFFFF"/>
            <w:tcMar>
              <w:top w:w="90" w:type="dxa"/>
              <w:left w:w="195" w:type="dxa"/>
              <w:bottom w:w="90" w:type="dxa"/>
              <w:right w:w="195" w:type="dxa"/>
            </w:tcMar>
            <w:vAlign w:val="center"/>
            <w:hideMark/>
          </w:tcPr>
          <w:p w:rsidR="00050D7E" w:rsidRPr="005310FC" w:rsidRDefault="00050D7E">
            <w:pPr>
              <w:spacing w:after="240"/>
              <w:rPr>
                <w:rFonts w:cs="Times New Roman"/>
                <w:color w:val="24292F"/>
                <w:sz w:val="28"/>
                <w:szCs w:val="28"/>
              </w:rPr>
            </w:pPr>
            <w:r w:rsidRPr="005310FC">
              <w:rPr>
                <w:rFonts w:cs="Times New Roman"/>
                <w:color w:val="24292F"/>
                <w:sz w:val="28"/>
                <w:szCs w:val="28"/>
              </w:rPr>
              <w:t>11.2</w:t>
            </w:r>
          </w:p>
        </w:tc>
        <w:tc>
          <w:tcPr>
            <w:tcW w:w="0" w:type="auto"/>
            <w:shd w:val="clear" w:color="auto" w:fill="FFFFFF"/>
            <w:tcMar>
              <w:top w:w="90" w:type="dxa"/>
              <w:left w:w="195" w:type="dxa"/>
              <w:bottom w:w="90" w:type="dxa"/>
              <w:right w:w="195" w:type="dxa"/>
            </w:tcMar>
            <w:vAlign w:val="center"/>
            <w:hideMark/>
          </w:tcPr>
          <w:p w:rsidR="00050D7E" w:rsidRPr="005310FC" w:rsidRDefault="00050D7E">
            <w:pPr>
              <w:spacing w:after="240"/>
              <w:rPr>
                <w:rFonts w:cs="Times New Roman"/>
                <w:color w:val="24292F"/>
                <w:sz w:val="28"/>
                <w:szCs w:val="28"/>
              </w:rPr>
            </w:pPr>
            <w:r w:rsidRPr="005310FC">
              <w:rPr>
                <w:rFonts w:cs="Times New Roman"/>
                <w:color w:val="24292F"/>
                <w:sz w:val="28"/>
                <w:szCs w:val="28"/>
              </w:rPr>
              <w:t>14.3</w:t>
            </w:r>
          </w:p>
        </w:tc>
        <w:tc>
          <w:tcPr>
            <w:tcW w:w="0" w:type="auto"/>
            <w:shd w:val="clear" w:color="auto" w:fill="FFFFFF"/>
            <w:tcMar>
              <w:top w:w="90" w:type="dxa"/>
              <w:left w:w="195" w:type="dxa"/>
              <w:bottom w:w="90" w:type="dxa"/>
              <w:right w:w="195" w:type="dxa"/>
            </w:tcMar>
            <w:vAlign w:val="center"/>
            <w:hideMark/>
          </w:tcPr>
          <w:p w:rsidR="00050D7E" w:rsidRPr="005310FC" w:rsidRDefault="00050D7E">
            <w:pPr>
              <w:spacing w:after="240"/>
              <w:rPr>
                <w:rFonts w:cs="Times New Roman"/>
                <w:color w:val="24292F"/>
                <w:sz w:val="28"/>
                <w:szCs w:val="28"/>
              </w:rPr>
            </w:pPr>
            <w:r w:rsidRPr="005310FC">
              <w:rPr>
                <w:rFonts w:cs="Times New Roman"/>
                <w:color w:val="24292F"/>
                <w:sz w:val="28"/>
                <w:szCs w:val="28"/>
              </w:rPr>
              <w:t>13.4</w:t>
            </w:r>
          </w:p>
        </w:tc>
      </w:tr>
      <w:tr w:rsidR="00050D7E" w:rsidRPr="005310FC" w:rsidTr="00050D7E">
        <w:tc>
          <w:tcPr>
            <w:tcW w:w="0" w:type="auto"/>
            <w:shd w:val="clear" w:color="auto" w:fill="FFFFFF"/>
            <w:tcMar>
              <w:top w:w="90" w:type="dxa"/>
              <w:left w:w="195" w:type="dxa"/>
              <w:bottom w:w="90" w:type="dxa"/>
              <w:right w:w="195" w:type="dxa"/>
            </w:tcMar>
            <w:vAlign w:val="center"/>
            <w:hideMark/>
          </w:tcPr>
          <w:p w:rsidR="00050D7E" w:rsidRPr="005310FC" w:rsidRDefault="00050D7E">
            <w:pPr>
              <w:spacing w:after="240"/>
              <w:rPr>
                <w:rFonts w:cs="Times New Roman"/>
                <w:color w:val="24292F"/>
                <w:sz w:val="28"/>
                <w:szCs w:val="28"/>
              </w:rPr>
            </w:pPr>
            <w:r w:rsidRPr="005310FC">
              <w:rPr>
                <w:rFonts w:cs="Times New Roman"/>
                <w:color w:val="24292F"/>
                <w:sz w:val="28"/>
                <w:szCs w:val="28"/>
              </w:rPr>
              <w:t>Sensing error (%)</w:t>
            </w:r>
          </w:p>
        </w:tc>
        <w:tc>
          <w:tcPr>
            <w:tcW w:w="0" w:type="auto"/>
            <w:shd w:val="clear" w:color="auto" w:fill="FFFFFF"/>
            <w:tcMar>
              <w:top w:w="90" w:type="dxa"/>
              <w:left w:w="195" w:type="dxa"/>
              <w:bottom w:w="90" w:type="dxa"/>
              <w:right w:w="195" w:type="dxa"/>
            </w:tcMar>
            <w:vAlign w:val="center"/>
            <w:hideMark/>
          </w:tcPr>
          <w:p w:rsidR="00050D7E" w:rsidRPr="005310FC" w:rsidRDefault="00050D7E">
            <w:pPr>
              <w:spacing w:after="240"/>
              <w:rPr>
                <w:rFonts w:cs="Times New Roman"/>
                <w:color w:val="24292F"/>
                <w:sz w:val="28"/>
                <w:szCs w:val="28"/>
              </w:rPr>
            </w:pPr>
            <w:r w:rsidRPr="005310FC">
              <w:rPr>
                <w:rFonts w:cs="Times New Roman"/>
                <w:color w:val="24292F"/>
                <w:sz w:val="28"/>
                <w:szCs w:val="28"/>
              </w:rPr>
              <w:t>5.0</w:t>
            </w:r>
          </w:p>
        </w:tc>
        <w:tc>
          <w:tcPr>
            <w:tcW w:w="0" w:type="auto"/>
            <w:shd w:val="clear" w:color="auto" w:fill="FFFFFF"/>
            <w:tcMar>
              <w:top w:w="90" w:type="dxa"/>
              <w:left w:w="195" w:type="dxa"/>
              <w:bottom w:w="90" w:type="dxa"/>
              <w:right w:w="195" w:type="dxa"/>
            </w:tcMar>
            <w:vAlign w:val="center"/>
            <w:hideMark/>
          </w:tcPr>
          <w:p w:rsidR="00050D7E" w:rsidRPr="005310FC" w:rsidRDefault="00050D7E">
            <w:pPr>
              <w:spacing w:after="240"/>
              <w:rPr>
                <w:rFonts w:cs="Times New Roman"/>
                <w:color w:val="24292F"/>
                <w:sz w:val="28"/>
                <w:szCs w:val="28"/>
              </w:rPr>
            </w:pPr>
            <w:r w:rsidRPr="005310FC">
              <w:rPr>
                <w:rFonts w:cs="Times New Roman"/>
                <w:color w:val="24292F"/>
                <w:sz w:val="28"/>
                <w:szCs w:val="28"/>
              </w:rPr>
              <w:t>1.6</w:t>
            </w:r>
          </w:p>
        </w:tc>
        <w:tc>
          <w:tcPr>
            <w:tcW w:w="0" w:type="auto"/>
            <w:shd w:val="clear" w:color="auto" w:fill="FFFFFF"/>
            <w:tcMar>
              <w:top w:w="90" w:type="dxa"/>
              <w:left w:w="195" w:type="dxa"/>
              <w:bottom w:w="90" w:type="dxa"/>
              <w:right w:w="195" w:type="dxa"/>
            </w:tcMar>
            <w:vAlign w:val="center"/>
            <w:hideMark/>
          </w:tcPr>
          <w:p w:rsidR="00050D7E" w:rsidRPr="005310FC" w:rsidRDefault="00050D7E">
            <w:pPr>
              <w:spacing w:after="240"/>
              <w:rPr>
                <w:rFonts w:cs="Times New Roman"/>
                <w:color w:val="24292F"/>
                <w:sz w:val="28"/>
                <w:szCs w:val="28"/>
              </w:rPr>
            </w:pPr>
            <w:r w:rsidRPr="005310FC">
              <w:rPr>
                <w:rFonts w:cs="Times New Roman"/>
                <w:color w:val="24292F"/>
                <w:sz w:val="28"/>
                <w:szCs w:val="28"/>
              </w:rPr>
              <w:t>1.0</w:t>
            </w:r>
          </w:p>
        </w:tc>
      </w:tr>
      <w:tr w:rsidR="00050D7E" w:rsidRPr="005310FC" w:rsidTr="00050D7E">
        <w:tc>
          <w:tcPr>
            <w:tcW w:w="0" w:type="auto"/>
            <w:shd w:val="clear" w:color="auto" w:fill="FFFFFF"/>
            <w:tcMar>
              <w:top w:w="90" w:type="dxa"/>
              <w:left w:w="195" w:type="dxa"/>
              <w:bottom w:w="90" w:type="dxa"/>
              <w:right w:w="195" w:type="dxa"/>
            </w:tcMar>
            <w:vAlign w:val="center"/>
            <w:hideMark/>
          </w:tcPr>
          <w:p w:rsidR="00050D7E" w:rsidRPr="005310FC" w:rsidRDefault="00050D7E">
            <w:pPr>
              <w:spacing w:after="240"/>
              <w:rPr>
                <w:rFonts w:cs="Times New Roman"/>
                <w:color w:val="24292F"/>
                <w:sz w:val="28"/>
                <w:szCs w:val="28"/>
              </w:rPr>
            </w:pPr>
            <w:r w:rsidRPr="005310FC">
              <w:rPr>
                <w:rFonts w:cs="Times New Roman"/>
                <w:color w:val="24292F"/>
                <w:sz w:val="28"/>
                <w:szCs w:val="28"/>
              </w:rPr>
              <w:t>----------------------------------------------------------</w:t>
            </w:r>
          </w:p>
        </w:tc>
        <w:tc>
          <w:tcPr>
            <w:tcW w:w="0" w:type="auto"/>
            <w:shd w:val="clear" w:color="auto" w:fill="FFFFFF"/>
            <w:tcMar>
              <w:top w:w="90" w:type="dxa"/>
              <w:left w:w="195" w:type="dxa"/>
              <w:bottom w:w="90" w:type="dxa"/>
              <w:right w:w="195" w:type="dxa"/>
            </w:tcMar>
            <w:vAlign w:val="center"/>
            <w:hideMark/>
          </w:tcPr>
          <w:p w:rsidR="00050D7E" w:rsidRPr="005310FC" w:rsidRDefault="00050D7E">
            <w:pPr>
              <w:spacing w:after="240"/>
              <w:rPr>
                <w:rFonts w:cs="Times New Roman"/>
                <w:color w:val="24292F"/>
                <w:sz w:val="28"/>
                <w:szCs w:val="28"/>
              </w:rPr>
            </w:pPr>
          </w:p>
        </w:tc>
        <w:tc>
          <w:tcPr>
            <w:tcW w:w="0" w:type="auto"/>
            <w:shd w:val="clear" w:color="auto" w:fill="FFFFFF"/>
            <w:tcMar>
              <w:top w:w="90" w:type="dxa"/>
              <w:left w:w="195" w:type="dxa"/>
              <w:bottom w:w="90" w:type="dxa"/>
              <w:right w:w="195" w:type="dxa"/>
            </w:tcMar>
            <w:vAlign w:val="center"/>
            <w:hideMark/>
          </w:tcPr>
          <w:p w:rsidR="00050D7E" w:rsidRPr="005310FC" w:rsidRDefault="00050D7E">
            <w:pPr>
              <w:spacing w:after="240"/>
              <w:rPr>
                <w:rFonts w:cs="Times New Roman"/>
                <w:sz w:val="28"/>
                <w:szCs w:val="28"/>
              </w:rPr>
            </w:pPr>
          </w:p>
        </w:tc>
        <w:tc>
          <w:tcPr>
            <w:tcW w:w="0" w:type="auto"/>
            <w:shd w:val="clear" w:color="auto" w:fill="FFFFFF"/>
            <w:tcMar>
              <w:top w:w="90" w:type="dxa"/>
              <w:left w:w="195" w:type="dxa"/>
              <w:bottom w:w="90" w:type="dxa"/>
              <w:right w:w="195" w:type="dxa"/>
            </w:tcMar>
            <w:vAlign w:val="center"/>
            <w:hideMark/>
          </w:tcPr>
          <w:p w:rsidR="00050D7E" w:rsidRPr="005310FC" w:rsidRDefault="00050D7E">
            <w:pPr>
              <w:spacing w:after="240"/>
              <w:rPr>
                <w:rFonts w:cs="Times New Roman"/>
                <w:sz w:val="28"/>
                <w:szCs w:val="28"/>
              </w:rPr>
            </w:pPr>
          </w:p>
        </w:tc>
      </w:tr>
    </w:tbl>
    <w:p w:rsidR="00050D7E" w:rsidRPr="005310FC" w:rsidRDefault="00050D7E" w:rsidP="00050D7E">
      <w:pPr>
        <w:pStyle w:val="Heading4"/>
        <w:shd w:val="clear" w:color="auto" w:fill="FFFFFF"/>
        <w:spacing w:before="360" w:after="240"/>
        <w:rPr>
          <w:rFonts w:ascii="Times New Roman" w:hAnsi="Times New Roman" w:cs="Times New Roman"/>
          <w:i w:val="0"/>
          <w:color w:val="24292F"/>
          <w:sz w:val="28"/>
          <w:szCs w:val="28"/>
        </w:rPr>
      </w:pPr>
      <w:r w:rsidRPr="005310FC">
        <w:rPr>
          <w:rFonts w:ascii="Times New Roman" w:hAnsi="Times New Roman" w:cs="Times New Roman"/>
          <w:i w:val="0"/>
          <w:color w:val="24292F"/>
          <w:sz w:val="28"/>
          <w:szCs w:val="28"/>
        </w:rPr>
        <w:t>RMS error: Root mean square error between actual and sensing distance.</w:t>
      </w:r>
    </w:p>
    <w:p w:rsidR="00050D7E" w:rsidRPr="005310FC" w:rsidRDefault="00050D7E" w:rsidP="00050D7E">
      <w:pPr>
        <w:pStyle w:val="Heading4"/>
        <w:shd w:val="clear" w:color="auto" w:fill="FFFFFF"/>
        <w:spacing w:before="360" w:after="240"/>
        <w:rPr>
          <w:rFonts w:ascii="Times New Roman" w:hAnsi="Times New Roman" w:cs="Times New Roman"/>
          <w:i w:val="0"/>
          <w:color w:val="24292F"/>
          <w:sz w:val="28"/>
          <w:szCs w:val="28"/>
        </w:rPr>
      </w:pPr>
      <w:r w:rsidRPr="005310FC">
        <w:rPr>
          <w:rFonts w:ascii="Times New Roman" w:hAnsi="Times New Roman" w:cs="Times New Roman"/>
          <w:i w:val="0"/>
          <w:color w:val="24292F"/>
          <w:sz w:val="28"/>
          <w:szCs w:val="28"/>
        </w:rPr>
        <w:t>SD**: Standard deviation of the RMS errors.</w:t>
      </w:r>
    </w:p>
    <w:p w:rsidR="00395811" w:rsidRPr="005310FC" w:rsidRDefault="00395811" w:rsidP="00395811">
      <w:pPr>
        <w:rPr>
          <w:rFonts w:cs="Times New Roman"/>
          <w:sz w:val="28"/>
          <w:szCs w:val="28"/>
        </w:rPr>
      </w:pPr>
    </w:p>
    <w:p w:rsidR="00395811" w:rsidRPr="005310FC" w:rsidRDefault="00395811" w:rsidP="00395811">
      <w:pPr>
        <w:rPr>
          <w:rFonts w:cs="Times New Roman"/>
          <w:sz w:val="28"/>
          <w:szCs w:val="28"/>
        </w:rPr>
      </w:pPr>
    </w:p>
    <w:p w:rsidR="0057707E" w:rsidRPr="005310FC" w:rsidRDefault="0057707E" w:rsidP="00395811">
      <w:pPr>
        <w:rPr>
          <w:rFonts w:cs="Times New Roman"/>
          <w:sz w:val="28"/>
          <w:szCs w:val="28"/>
        </w:rPr>
      </w:pPr>
    </w:p>
    <w:p w:rsidR="0057707E" w:rsidRPr="005310FC" w:rsidRDefault="0057707E" w:rsidP="00395811">
      <w:pPr>
        <w:rPr>
          <w:rFonts w:cs="Times New Roman"/>
          <w:sz w:val="28"/>
          <w:szCs w:val="28"/>
        </w:rPr>
      </w:pPr>
    </w:p>
    <w:p w:rsidR="00395811" w:rsidRPr="005310FC" w:rsidRDefault="00395811" w:rsidP="00395811">
      <w:pPr>
        <w:rPr>
          <w:rFonts w:cs="Times New Roman"/>
          <w:sz w:val="28"/>
          <w:szCs w:val="28"/>
        </w:rPr>
      </w:pPr>
    </w:p>
    <w:p w:rsidR="00395811" w:rsidRPr="005310FC" w:rsidRDefault="00395811" w:rsidP="00395811">
      <w:pPr>
        <w:rPr>
          <w:rFonts w:cs="Times New Roman"/>
          <w:sz w:val="28"/>
          <w:szCs w:val="28"/>
        </w:rPr>
      </w:pPr>
    </w:p>
    <w:p w:rsidR="00906C9D" w:rsidRPr="005310FC" w:rsidRDefault="00906C9D" w:rsidP="00906C9D">
      <w:pPr>
        <w:pStyle w:val="Heading2"/>
        <w:rPr>
          <w:rFonts w:cs="Times New Roman"/>
          <w:szCs w:val="28"/>
        </w:rPr>
      </w:pPr>
      <w:bookmarkStart w:id="52" w:name="_Toc96280485"/>
      <w:r w:rsidRPr="005310FC">
        <w:rPr>
          <w:rFonts w:cs="Times New Roman"/>
          <w:szCs w:val="28"/>
        </w:rPr>
        <w:t>Summary</w:t>
      </w:r>
      <w:bookmarkEnd w:id="52"/>
    </w:p>
    <w:p w:rsidR="006A5834" w:rsidRPr="005310FC" w:rsidRDefault="006A5834" w:rsidP="006A5834">
      <w:pPr>
        <w:rPr>
          <w:rFonts w:cs="Times New Roman"/>
          <w:sz w:val="28"/>
          <w:szCs w:val="28"/>
        </w:rPr>
      </w:pPr>
    </w:p>
    <w:p w:rsidR="0057707E" w:rsidRPr="005310FC" w:rsidRDefault="0057707E" w:rsidP="0057707E">
      <w:pPr>
        <w:pStyle w:val="NormalWeb"/>
        <w:spacing w:before="0" w:beforeAutospacing="0"/>
        <w:rPr>
          <w:sz w:val="28"/>
          <w:szCs w:val="28"/>
        </w:rPr>
      </w:pPr>
      <w:r w:rsidRPr="005310FC">
        <w:rPr>
          <w:sz w:val="28"/>
          <w:szCs w:val="28"/>
        </w:rPr>
        <w:t>The objective of the project was to design and implement an ultrasonic distance meter. The device described here can detect the target and calculate the distance of the target. The ultrasonic distance meter is a low cost, low a simple device for distance measurement. The device calculates the distance with suitable accuracy and resolution. It is a handy system for non-contact measurement of distance. The device has its application in many fields. It can be used in car backing system, automation and robotics, detecting the depth of the snow, water level of the tank, production line. This device will also have its application in civil and mechanical field for precise and small measurements. For calculating the distance using this device, the target whose distance is to be measured should always be perpendicular to the plane of propagation of the ultrasonic waves. Hence the orientation of the target is a limitation of this system. The ultrasonic detection range also depends on the size and position of the target. The bigger is the target, stronger will be the reflected signal and more accurate will be the distance calculated. Hence the ultrasonic distance meter is an extremely useful device.</w:t>
      </w:r>
    </w:p>
    <w:p w:rsidR="0057707E" w:rsidRPr="005310FC" w:rsidRDefault="0057707E" w:rsidP="0057707E">
      <w:pPr>
        <w:rPr>
          <w:rFonts w:cs="Times New Roman"/>
          <w:sz w:val="28"/>
          <w:szCs w:val="28"/>
        </w:rPr>
      </w:pPr>
    </w:p>
    <w:p w:rsidR="00906C9D" w:rsidRPr="005310FC" w:rsidRDefault="00906C9D" w:rsidP="00906C9D">
      <w:pPr>
        <w:pStyle w:val="Heading3"/>
        <w:rPr>
          <w:rFonts w:cs="Times New Roman"/>
          <w:szCs w:val="28"/>
        </w:rPr>
      </w:pPr>
      <w:bookmarkStart w:id="53" w:name="_Toc96280486"/>
      <w:r w:rsidRPr="005310FC">
        <w:rPr>
          <w:rFonts w:cs="Times New Roman"/>
          <w:szCs w:val="28"/>
        </w:rPr>
        <w:t>Git Link:</w:t>
      </w:r>
      <w:bookmarkEnd w:id="53"/>
    </w:p>
    <w:p w:rsidR="0057707E" w:rsidRPr="005310FC" w:rsidRDefault="00906C9D" w:rsidP="0057707E">
      <w:pPr>
        <w:rPr>
          <w:rFonts w:cs="Times New Roman"/>
          <w:sz w:val="28"/>
          <w:szCs w:val="28"/>
        </w:rPr>
      </w:pPr>
      <w:r w:rsidRPr="005310FC">
        <w:rPr>
          <w:rFonts w:cs="Times New Roman"/>
          <w:sz w:val="28"/>
          <w:szCs w:val="28"/>
        </w:rPr>
        <w:t xml:space="preserve">Link: </w:t>
      </w:r>
      <w:hyperlink r:id="rId17" w:history="1">
        <w:r w:rsidR="0057707E" w:rsidRPr="005310FC">
          <w:rPr>
            <w:rStyle w:val="Hyperlink"/>
            <w:rFonts w:cs="Times New Roman"/>
            <w:sz w:val="28"/>
            <w:szCs w:val="28"/>
          </w:rPr>
          <w:t>https://github.com/Pradnya579/M2-Embedded_UltrasonicSoundSensor</w:t>
        </w:r>
      </w:hyperlink>
    </w:p>
    <w:p w:rsidR="0057707E" w:rsidRPr="005310FC" w:rsidRDefault="0057707E" w:rsidP="0057707E">
      <w:pPr>
        <w:rPr>
          <w:rFonts w:cs="Times New Roman"/>
          <w:sz w:val="28"/>
          <w:szCs w:val="28"/>
        </w:rPr>
      </w:pPr>
    </w:p>
    <w:p w:rsidR="0057707E" w:rsidRPr="005310FC" w:rsidRDefault="0057707E" w:rsidP="0057707E">
      <w:pPr>
        <w:rPr>
          <w:rFonts w:cs="Times New Roman"/>
          <w:sz w:val="28"/>
          <w:szCs w:val="28"/>
        </w:rPr>
      </w:pPr>
    </w:p>
    <w:p w:rsidR="00906C9D" w:rsidRPr="005310FC" w:rsidRDefault="00906C9D" w:rsidP="0057707E">
      <w:pPr>
        <w:rPr>
          <w:rFonts w:cs="Times New Roman"/>
          <w:b/>
          <w:sz w:val="28"/>
          <w:szCs w:val="28"/>
        </w:rPr>
      </w:pPr>
      <w:r w:rsidRPr="005310FC">
        <w:rPr>
          <w:rFonts w:cs="Times New Roman"/>
          <w:b/>
          <w:sz w:val="28"/>
          <w:szCs w:val="28"/>
        </w:rPr>
        <w:t>Git Dashboard</w:t>
      </w:r>
    </w:p>
    <w:p w:rsidR="00DA6450" w:rsidRPr="005310FC" w:rsidRDefault="0057707E" w:rsidP="00DA6450">
      <w:pPr>
        <w:rPr>
          <w:rFonts w:cs="Times New Roman"/>
          <w:sz w:val="28"/>
          <w:szCs w:val="28"/>
        </w:rPr>
      </w:pPr>
      <w:r w:rsidRPr="005310FC">
        <w:rPr>
          <w:rFonts w:cs="Times New Roman"/>
          <w:noProof/>
          <w:sz w:val="28"/>
          <w:szCs w:val="28"/>
          <w:lang w:eastAsia="en-IN"/>
        </w:rPr>
        <w:drawing>
          <wp:inline distT="0" distB="0" distL="0" distR="0">
            <wp:extent cx="4848225" cy="7334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JPG"/>
                    <pic:cNvPicPr/>
                  </pic:nvPicPr>
                  <pic:blipFill>
                    <a:blip r:embed="rId18">
                      <a:extLst>
                        <a:ext uri="{28A0092B-C50C-407E-A947-70E740481C1C}">
                          <a14:useLocalDpi xmlns:a14="http://schemas.microsoft.com/office/drawing/2010/main" val="0"/>
                        </a:ext>
                      </a:extLst>
                    </a:blip>
                    <a:stretch>
                      <a:fillRect/>
                    </a:stretch>
                  </pic:blipFill>
                  <pic:spPr>
                    <a:xfrm>
                      <a:off x="0" y="0"/>
                      <a:ext cx="4848225" cy="733425"/>
                    </a:xfrm>
                    <a:prstGeom prst="rect">
                      <a:avLst/>
                    </a:prstGeom>
                  </pic:spPr>
                </pic:pic>
              </a:graphicData>
            </a:graphic>
          </wp:inline>
        </w:drawing>
      </w:r>
    </w:p>
    <w:p w:rsidR="00DA6450" w:rsidRPr="005310FC" w:rsidRDefault="00A20427" w:rsidP="00A20427">
      <w:pPr>
        <w:ind w:left="1440" w:firstLine="720"/>
        <w:rPr>
          <w:rFonts w:cs="Times New Roman"/>
          <w:sz w:val="28"/>
          <w:szCs w:val="28"/>
        </w:rPr>
      </w:pPr>
      <w:bookmarkStart w:id="54" w:name="_Toc95933221"/>
      <w:r w:rsidRPr="005310FC">
        <w:rPr>
          <w:rFonts w:cs="Times New Roman"/>
          <w:sz w:val="28"/>
          <w:szCs w:val="28"/>
        </w:rPr>
        <w:t xml:space="preserve">Figure </w:t>
      </w:r>
      <w:r w:rsidR="00943467" w:rsidRPr="005310FC">
        <w:rPr>
          <w:rFonts w:cs="Times New Roman"/>
          <w:sz w:val="28"/>
          <w:szCs w:val="28"/>
        </w:rPr>
        <w:fldChar w:fldCharType="begin"/>
      </w:r>
      <w:r w:rsidR="00943467" w:rsidRPr="005310FC">
        <w:rPr>
          <w:rFonts w:cs="Times New Roman"/>
          <w:sz w:val="28"/>
          <w:szCs w:val="28"/>
        </w:rPr>
        <w:instrText xml:space="preserve"> SEQ Figure \* ARABIC </w:instrText>
      </w:r>
      <w:r w:rsidR="00943467" w:rsidRPr="005310FC">
        <w:rPr>
          <w:rFonts w:cs="Times New Roman"/>
          <w:sz w:val="28"/>
          <w:szCs w:val="28"/>
        </w:rPr>
        <w:fldChar w:fldCharType="separate"/>
      </w:r>
      <w:r w:rsidR="007779AE" w:rsidRPr="005310FC">
        <w:rPr>
          <w:rFonts w:cs="Times New Roman"/>
          <w:noProof/>
          <w:sz w:val="28"/>
          <w:szCs w:val="28"/>
        </w:rPr>
        <w:t>9</w:t>
      </w:r>
      <w:r w:rsidR="00943467" w:rsidRPr="005310FC">
        <w:rPr>
          <w:rFonts w:cs="Times New Roman"/>
          <w:noProof/>
          <w:sz w:val="28"/>
          <w:szCs w:val="28"/>
        </w:rPr>
        <w:fldChar w:fldCharType="end"/>
      </w:r>
      <w:r w:rsidRPr="005310FC">
        <w:rPr>
          <w:rFonts w:cs="Times New Roman"/>
          <w:sz w:val="28"/>
          <w:szCs w:val="28"/>
        </w:rPr>
        <w:t xml:space="preserve"> </w:t>
      </w:r>
      <w:r w:rsidR="00DA6450" w:rsidRPr="005310FC">
        <w:rPr>
          <w:rFonts w:cs="Times New Roman"/>
          <w:sz w:val="28"/>
          <w:szCs w:val="28"/>
        </w:rPr>
        <w:t>Git Dashboard</w:t>
      </w:r>
      <w:bookmarkEnd w:id="54"/>
    </w:p>
    <w:p w:rsidR="00DA6450" w:rsidRPr="005310FC" w:rsidRDefault="00DA6450" w:rsidP="00DA6450">
      <w:pPr>
        <w:rPr>
          <w:rFonts w:cs="Times New Roman"/>
          <w:sz w:val="28"/>
          <w:szCs w:val="28"/>
        </w:rPr>
      </w:pPr>
    </w:p>
    <w:p w:rsidR="00DA6450" w:rsidRPr="005310FC" w:rsidRDefault="00DA6450" w:rsidP="00DA6450">
      <w:pPr>
        <w:rPr>
          <w:rFonts w:cs="Times New Roman"/>
          <w:sz w:val="28"/>
          <w:szCs w:val="28"/>
        </w:rPr>
      </w:pPr>
    </w:p>
    <w:p w:rsidR="00551C28" w:rsidRPr="005310FC" w:rsidRDefault="00551C28" w:rsidP="00DA6450">
      <w:pPr>
        <w:rPr>
          <w:rFonts w:cs="Times New Roman"/>
          <w:sz w:val="28"/>
          <w:szCs w:val="28"/>
        </w:rPr>
      </w:pPr>
    </w:p>
    <w:p w:rsidR="00B534AA" w:rsidRPr="005310FC" w:rsidRDefault="00FF0FCD" w:rsidP="00B534AA">
      <w:pPr>
        <w:pStyle w:val="Heading1"/>
        <w:shd w:val="clear" w:color="auto" w:fill="FFFFFF"/>
        <w:spacing w:after="240"/>
        <w:rPr>
          <w:color w:val="24292F"/>
          <w:sz w:val="28"/>
          <w:szCs w:val="28"/>
        </w:rPr>
      </w:pPr>
      <w:bookmarkStart w:id="55" w:name="_Toc96280487"/>
      <w:r w:rsidRPr="005310FC">
        <w:rPr>
          <w:sz w:val="28"/>
          <w:szCs w:val="28"/>
        </w:rPr>
        <w:t>Mini</w:t>
      </w:r>
      <w:r w:rsidR="0057707E" w:rsidRPr="005310FC">
        <w:rPr>
          <w:sz w:val="28"/>
          <w:szCs w:val="28"/>
        </w:rPr>
        <w:t xml:space="preserve"> </w:t>
      </w:r>
      <w:r w:rsidRPr="005310FC">
        <w:rPr>
          <w:sz w:val="28"/>
          <w:szCs w:val="28"/>
        </w:rPr>
        <w:t xml:space="preserve">project 3 – </w:t>
      </w:r>
      <w:r w:rsidR="00B534AA" w:rsidRPr="005310FC">
        <w:rPr>
          <w:color w:val="24292F"/>
          <w:sz w:val="28"/>
          <w:szCs w:val="28"/>
        </w:rPr>
        <w:t>FOOD COURT BILLING SYSTEM</w:t>
      </w:r>
      <w:bookmarkEnd w:id="55"/>
      <w:r w:rsidR="00B534AA" w:rsidRPr="005310FC">
        <w:rPr>
          <w:color w:val="24292F"/>
          <w:sz w:val="28"/>
          <w:szCs w:val="28"/>
        </w:rPr>
        <w:t> </w:t>
      </w:r>
    </w:p>
    <w:p w:rsidR="00DB5A8E" w:rsidRPr="005310FC" w:rsidRDefault="00DB5A8E" w:rsidP="00B534AA">
      <w:pPr>
        <w:pStyle w:val="Heading1"/>
        <w:rPr>
          <w:sz w:val="28"/>
          <w:szCs w:val="28"/>
        </w:rPr>
      </w:pPr>
    </w:p>
    <w:p w:rsidR="00551C28" w:rsidRPr="005310FC" w:rsidRDefault="00551C28" w:rsidP="00551C28">
      <w:pPr>
        <w:rPr>
          <w:rFonts w:cs="Times New Roman"/>
          <w:sz w:val="28"/>
          <w:szCs w:val="28"/>
        </w:rPr>
      </w:pPr>
    </w:p>
    <w:p w:rsidR="006A5834" w:rsidRPr="005310FC" w:rsidRDefault="00DB5A8E" w:rsidP="006A5834">
      <w:pPr>
        <w:pStyle w:val="Heading2"/>
        <w:rPr>
          <w:rFonts w:cs="Times New Roman"/>
          <w:szCs w:val="28"/>
        </w:rPr>
      </w:pPr>
      <w:bookmarkStart w:id="56" w:name="_Toc96280488"/>
      <w:r w:rsidRPr="005310FC">
        <w:rPr>
          <w:rFonts w:cs="Times New Roman"/>
          <w:szCs w:val="28"/>
        </w:rPr>
        <w:t>Modules</w:t>
      </w:r>
      <w:r w:rsidR="00B534AA" w:rsidRPr="005310FC">
        <w:rPr>
          <w:rFonts w:cs="Times New Roman"/>
          <w:szCs w:val="28"/>
        </w:rPr>
        <w:t>: -</w:t>
      </w:r>
      <w:r w:rsidR="006A5834" w:rsidRPr="005310FC">
        <w:rPr>
          <w:rFonts w:cs="Times New Roman"/>
          <w:szCs w:val="28"/>
        </w:rPr>
        <w:t xml:space="preserve"> </w:t>
      </w:r>
      <w:r w:rsidR="00DD5136" w:rsidRPr="005310FC">
        <w:rPr>
          <w:rFonts w:cs="Times New Roman"/>
          <w:szCs w:val="28"/>
        </w:rPr>
        <w:t>Applied SDLC and Software Testing</w:t>
      </w:r>
      <w:bookmarkEnd w:id="56"/>
    </w:p>
    <w:p w:rsidR="00DD5136" w:rsidRPr="005310FC" w:rsidRDefault="00DD5136" w:rsidP="00DD5136">
      <w:pPr>
        <w:rPr>
          <w:rFonts w:cs="Times New Roman"/>
          <w:sz w:val="28"/>
          <w:szCs w:val="28"/>
        </w:rPr>
      </w:pPr>
    </w:p>
    <w:p w:rsidR="00DB5A8E" w:rsidRPr="005310FC" w:rsidRDefault="00DB5A8E" w:rsidP="006A5834">
      <w:pPr>
        <w:pStyle w:val="Heading2"/>
        <w:rPr>
          <w:rFonts w:cs="Times New Roman"/>
          <w:szCs w:val="28"/>
        </w:rPr>
      </w:pPr>
      <w:bookmarkStart w:id="57" w:name="_Toc96280489"/>
      <w:r w:rsidRPr="005310FC">
        <w:rPr>
          <w:rFonts w:cs="Times New Roman"/>
          <w:szCs w:val="28"/>
        </w:rPr>
        <w:t>Requirements</w:t>
      </w:r>
      <w:bookmarkEnd w:id="57"/>
    </w:p>
    <w:p w:rsidR="00B534AA" w:rsidRPr="005310FC" w:rsidRDefault="00B534AA" w:rsidP="00B534AA">
      <w:pPr>
        <w:pStyle w:val="Heading2"/>
        <w:shd w:val="clear" w:color="auto" w:fill="FFFFFF"/>
        <w:spacing w:before="360" w:after="240"/>
        <w:rPr>
          <w:rFonts w:cs="Times New Roman"/>
          <w:color w:val="24292F"/>
          <w:szCs w:val="28"/>
        </w:rPr>
      </w:pPr>
      <w:bookmarkStart w:id="58" w:name="_Toc96280490"/>
      <w:r w:rsidRPr="005310FC">
        <w:rPr>
          <w:rFonts w:cs="Times New Roman"/>
          <w:color w:val="24292F"/>
          <w:szCs w:val="28"/>
        </w:rPr>
        <w:t>Introduction:</w:t>
      </w:r>
      <w:bookmarkEnd w:id="58"/>
    </w:p>
    <w:p w:rsidR="00B534AA" w:rsidRPr="005310FC" w:rsidRDefault="00B534AA" w:rsidP="00B534AA">
      <w:pPr>
        <w:pStyle w:val="NormalWeb"/>
        <w:shd w:val="clear" w:color="auto" w:fill="FFFFFF"/>
        <w:spacing w:before="0" w:beforeAutospacing="0" w:after="240" w:afterAutospacing="0"/>
        <w:rPr>
          <w:color w:val="24292F"/>
          <w:sz w:val="28"/>
          <w:szCs w:val="28"/>
        </w:rPr>
      </w:pPr>
      <w:r w:rsidRPr="005310FC">
        <w:rPr>
          <w:color w:val="24292F"/>
          <w:sz w:val="28"/>
          <w:szCs w:val="28"/>
        </w:rPr>
        <w:t>For simplicity and better understanding of the owner, this software is designed. It would avoid confusion and help operate the software easily. Also, such a software that is easy to use will reduce the work of owner who still maintain all the logs in registers and files. It would be of great benefit as all calculations would be done easily on the click of a button. This reduces the burden on the owner as the paperwork or calculation work is reduce and other essentials to update.</w:t>
      </w:r>
    </w:p>
    <w:p w:rsidR="00551C28" w:rsidRPr="005310FC" w:rsidRDefault="00551C28" w:rsidP="00B534AA">
      <w:pPr>
        <w:pStyle w:val="NormalWeb"/>
        <w:shd w:val="clear" w:color="auto" w:fill="FFFFFF"/>
        <w:spacing w:before="0" w:beforeAutospacing="0" w:after="240" w:afterAutospacing="0"/>
        <w:rPr>
          <w:color w:val="24292F"/>
          <w:sz w:val="28"/>
          <w:szCs w:val="28"/>
        </w:rPr>
      </w:pPr>
    </w:p>
    <w:p w:rsidR="00551C28" w:rsidRPr="005310FC" w:rsidRDefault="00551C28" w:rsidP="00B534AA">
      <w:pPr>
        <w:pStyle w:val="NormalWeb"/>
        <w:shd w:val="clear" w:color="auto" w:fill="FFFFFF"/>
        <w:spacing w:before="0" w:beforeAutospacing="0" w:after="240" w:afterAutospacing="0"/>
        <w:rPr>
          <w:color w:val="24292F"/>
          <w:sz w:val="28"/>
          <w:szCs w:val="28"/>
        </w:rPr>
      </w:pPr>
    </w:p>
    <w:p w:rsidR="00551C28" w:rsidRPr="005310FC" w:rsidRDefault="00551C28" w:rsidP="00B534AA">
      <w:pPr>
        <w:pStyle w:val="NormalWeb"/>
        <w:shd w:val="clear" w:color="auto" w:fill="FFFFFF"/>
        <w:spacing w:before="0" w:beforeAutospacing="0" w:after="240" w:afterAutospacing="0"/>
        <w:rPr>
          <w:color w:val="24292F"/>
          <w:sz w:val="28"/>
          <w:szCs w:val="28"/>
        </w:rPr>
      </w:pPr>
    </w:p>
    <w:p w:rsidR="00B534AA" w:rsidRPr="005310FC" w:rsidRDefault="00551C28" w:rsidP="00B534AA">
      <w:pPr>
        <w:pStyle w:val="Heading2"/>
        <w:shd w:val="clear" w:color="auto" w:fill="FFFFFF"/>
        <w:spacing w:before="360" w:after="240"/>
        <w:rPr>
          <w:rFonts w:cs="Times New Roman"/>
          <w:color w:val="24292F"/>
          <w:szCs w:val="28"/>
        </w:rPr>
      </w:pPr>
      <w:bookmarkStart w:id="59" w:name="_Toc96280491"/>
      <w:r w:rsidRPr="005310FC">
        <w:rPr>
          <w:rFonts w:cs="Times New Roman"/>
          <w:color w:val="24292F"/>
          <w:szCs w:val="28"/>
        </w:rPr>
        <w:t>Features:</w:t>
      </w:r>
      <w:bookmarkEnd w:id="59"/>
    </w:p>
    <w:p w:rsidR="00B534AA" w:rsidRPr="005310FC" w:rsidRDefault="00B534AA" w:rsidP="00DE4C60">
      <w:pPr>
        <w:numPr>
          <w:ilvl w:val="0"/>
          <w:numId w:val="14"/>
        </w:numPr>
        <w:shd w:val="clear" w:color="auto" w:fill="FFFFFF"/>
        <w:spacing w:before="100" w:beforeAutospacing="1" w:after="100" w:afterAutospacing="1" w:line="240" w:lineRule="auto"/>
        <w:rPr>
          <w:rFonts w:cs="Times New Roman"/>
          <w:color w:val="24292F"/>
          <w:sz w:val="28"/>
          <w:szCs w:val="28"/>
        </w:rPr>
      </w:pPr>
      <w:r w:rsidRPr="005310FC">
        <w:rPr>
          <w:rFonts w:cs="Times New Roman"/>
          <w:color w:val="24292F"/>
          <w:sz w:val="28"/>
          <w:szCs w:val="28"/>
        </w:rPr>
        <w:t>For the calculate bills, the user can view their bills after ordering a foods.</w:t>
      </w:r>
    </w:p>
    <w:p w:rsidR="00B534AA" w:rsidRPr="005310FC" w:rsidRDefault="00B534AA" w:rsidP="00DE4C60">
      <w:pPr>
        <w:numPr>
          <w:ilvl w:val="0"/>
          <w:numId w:val="14"/>
        </w:numPr>
        <w:shd w:val="clear" w:color="auto" w:fill="FFFFFF"/>
        <w:spacing w:before="60" w:after="100" w:afterAutospacing="1" w:line="240" w:lineRule="auto"/>
        <w:rPr>
          <w:rFonts w:cs="Times New Roman"/>
          <w:color w:val="24292F"/>
          <w:sz w:val="28"/>
          <w:szCs w:val="28"/>
        </w:rPr>
      </w:pPr>
      <w:r w:rsidRPr="005310FC">
        <w:rPr>
          <w:rFonts w:cs="Times New Roman"/>
          <w:color w:val="24292F"/>
          <w:sz w:val="28"/>
          <w:szCs w:val="28"/>
        </w:rPr>
        <w:t>For the add orders, the user can add new order of foods.</w:t>
      </w:r>
    </w:p>
    <w:p w:rsidR="00B534AA" w:rsidRPr="005310FC" w:rsidRDefault="00B534AA" w:rsidP="00DE4C60">
      <w:pPr>
        <w:numPr>
          <w:ilvl w:val="0"/>
          <w:numId w:val="14"/>
        </w:numPr>
        <w:shd w:val="clear" w:color="auto" w:fill="FFFFFF"/>
        <w:spacing w:before="60" w:after="100" w:afterAutospacing="1" w:line="240" w:lineRule="auto"/>
        <w:rPr>
          <w:rFonts w:cs="Times New Roman"/>
          <w:color w:val="24292F"/>
          <w:sz w:val="28"/>
          <w:szCs w:val="28"/>
        </w:rPr>
      </w:pPr>
      <w:r w:rsidRPr="005310FC">
        <w:rPr>
          <w:rFonts w:cs="Times New Roman"/>
          <w:color w:val="24292F"/>
          <w:sz w:val="28"/>
          <w:szCs w:val="28"/>
        </w:rPr>
        <w:t>For the edit orders, the user can edit their orders information.</w:t>
      </w:r>
    </w:p>
    <w:p w:rsidR="00B534AA" w:rsidRPr="005310FC" w:rsidRDefault="00B534AA" w:rsidP="00DE4C60">
      <w:pPr>
        <w:numPr>
          <w:ilvl w:val="0"/>
          <w:numId w:val="14"/>
        </w:numPr>
        <w:shd w:val="clear" w:color="auto" w:fill="FFFFFF"/>
        <w:spacing w:before="60" w:after="100" w:afterAutospacing="1" w:line="240" w:lineRule="auto"/>
        <w:rPr>
          <w:rFonts w:cs="Times New Roman"/>
          <w:color w:val="24292F"/>
          <w:sz w:val="28"/>
          <w:szCs w:val="28"/>
        </w:rPr>
      </w:pPr>
      <w:r w:rsidRPr="005310FC">
        <w:rPr>
          <w:rFonts w:cs="Times New Roman"/>
          <w:color w:val="24292F"/>
          <w:sz w:val="28"/>
          <w:szCs w:val="28"/>
        </w:rPr>
        <w:t>For the display orders, the user can view their orders.</w:t>
      </w:r>
    </w:p>
    <w:p w:rsidR="00B534AA" w:rsidRPr="005310FC" w:rsidRDefault="00B534AA" w:rsidP="00DE4C60">
      <w:pPr>
        <w:numPr>
          <w:ilvl w:val="0"/>
          <w:numId w:val="14"/>
        </w:numPr>
        <w:shd w:val="clear" w:color="auto" w:fill="FFFFFF"/>
        <w:spacing w:before="60" w:after="100" w:afterAutospacing="1" w:line="240" w:lineRule="auto"/>
        <w:rPr>
          <w:rFonts w:cs="Times New Roman"/>
          <w:color w:val="24292F"/>
          <w:sz w:val="28"/>
          <w:szCs w:val="28"/>
        </w:rPr>
      </w:pPr>
      <w:r w:rsidRPr="005310FC">
        <w:rPr>
          <w:rFonts w:cs="Times New Roman"/>
          <w:color w:val="24292F"/>
          <w:sz w:val="28"/>
          <w:szCs w:val="28"/>
        </w:rPr>
        <w:t>For the search orders, the user can search their orders.</w:t>
      </w:r>
    </w:p>
    <w:p w:rsidR="00B534AA" w:rsidRPr="005310FC" w:rsidRDefault="00B534AA" w:rsidP="00DE4C60">
      <w:pPr>
        <w:numPr>
          <w:ilvl w:val="0"/>
          <w:numId w:val="14"/>
        </w:numPr>
        <w:shd w:val="clear" w:color="auto" w:fill="FFFFFF"/>
        <w:spacing w:before="60" w:after="100" w:afterAutospacing="1" w:line="240" w:lineRule="auto"/>
        <w:rPr>
          <w:rFonts w:cs="Times New Roman"/>
          <w:color w:val="24292F"/>
          <w:sz w:val="28"/>
          <w:szCs w:val="28"/>
        </w:rPr>
      </w:pPr>
      <w:r w:rsidRPr="005310FC">
        <w:rPr>
          <w:rFonts w:cs="Times New Roman"/>
          <w:color w:val="24292F"/>
          <w:sz w:val="28"/>
          <w:szCs w:val="28"/>
        </w:rPr>
        <w:t>For the delete orders, the user can delete their order information.</w:t>
      </w:r>
    </w:p>
    <w:p w:rsidR="00B534AA" w:rsidRPr="005310FC" w:rsidRDefault="00B534AA" w:rsidP="00DE4C60">
      <w:pPr>
        <w:numPr>
          <w:ilvl w:val="0"/>
          <w:numId w:val="14"/>
        </w:numPr>
        <w:shd w:val="clear" w:color="auto" w:fill="FFFFFF"/>
        <w:spacing w:before="60" w:after="100" w:afterAutospacing="1" w:line="240" w:lineRule="auto"/>
        <w:rPr>
          <w:rFonts w:cs="Times New Roman"/>
          <w:color w:val="24292F"/>
          <w:sz w:val="28"/>
          <w:szCs w:val="28"/>
        </w:rPr>
      </w:pPr>
      <w:r w:rsidRPr="005310FC">
        <w:rPr>
          <w:rFonts w:cs="Times New Roman"/>
          <w:color w:val="24292F"/>
          <w:sz w:val="28"/>
          <w:szCs w:val="28"/>
        </w:rPr>
        <w:t>For the exit, the user can also exit in the system.</w:t>
      </w:r>
    </w:p>
    <w:p w:rsidR="00551C28" w:rsidRPr="005310FC" w:rsidRDefault="00551C28" w:rsidP="00551C28">
      <w:pPr>
        <w:shd w:val="clear" w:color="auto" w:fill="FFFFFF"/>
        <w:spacing w:before="60" w:after="100" w:afterAutospacing="1" w:line="240" w:lineRule="auto"/>
        <w:ind w:left="720"/>
        <w:rPr>
          <w:rFonts w:cs="Times New Roman"/>
          <w:color w:val="24292F"/>
          <w:sz w:val="28"/>
          <w:szCs w:val="28"/>
        </w:rPr>
      </w:pPr>
    </w:p>
    <w:p w:rsidR="00551C28" w:rsidRPr="005310FC" w:rsidRDefault="00551C28" w:rsidP="00551C28">
      <w:pPr>
        <w:shd w:val="clear" w:color="auto" w:fill="FFFFFF"/>
        <w:spacing w:before="60" w:after="100" w:afterAutospacing="1" w:line="240" w:lineRule="auto"/>
        <w:ind w:left="720"/>
        <w:rPr>
          <w:rFonts w:cs="Times New Roman"/>
          <w:color w:val="24292F"/>
          <w:sz w:val="28"/>
          <w:szCs w:val="28"/>
        </w:rPr>
      </w:pPr>
    </w:p>
    <w:p w:rsidR="00551C28" w:rsidRPr="005310FC" w:rsidRDefault="00551C28" w:rsidP="00551C28">
      <w:pPr>
        <w:shd w:val="clear" w:color="auto" w:fill="FFFFFF"/>
        <w:spacing w:before="60" w:after="100" w:afterAutospacing="1" w:line="240" w:lineRule="auto"/>
        <w:ind w:left="720"/>
        <w:rPr>
          <w:rFonts w:cs="Times New Roman"/>
          <w:color w:val="24292F"/>
          <w:sz w:val="28"/>
          <w:szCs w:val="28"/>
        </w:rPr>
      </w:pPr>
    </w:p>
    <w:p w:rsidR="00551C28" w:rsidRPr="005310FC" w:rsidRDefault="00551C28" w:rsidP="00551C28">
      <w:pPr>
        <w:shd w:val="clear" w:color="auto" w:fill="FFFFFF"/>
        <w:spacing w:before="60" w:after="100" w:afterAutospacing="1" w:line="240" w:lineRule="auto"/>
        <w:ind w:left="720"/>
        <w:rPr>
          <w:rFonts w:cs="Times New Roman"/>
          <w:color w:val="24292F"/>
          <w:sz w:val="28"/>
          <w:szCs w:val="28"/>
        </w:rPr>
      </w:pPr>
    </w:p>
    <w:p w:rsidR="00551C28" w:rsidRPr="005310FC" w:rsidRDefault="00551C28" w:rsidP="00551C28">
      <w:pPr>
        <w:shd w:val="clear" w:color="auto" w:fill="FFFFFF"/>
        <w:spacing w:before="60" w:after="100" w:afterAutospacing="1" w:line="240" w:lineRule="auto"/>
        <w:ind w:left="720"/>
        <w:rPr>
          <w:rFonts w:cs="Times New Roman"/>
          <w:color w:val="24292F"/>
          <w:sz w:val="28"/>
          <w:szCs w:val="28"/>
        </w:rPr>
      </w:pPr>
    </w:p>
    <w:p w:rsidR="00551C28" w:rsidRPr="005310FC" w:rsidRDefault="00551C28" w:rsidP="00551C28">
      <w:pPr>
        <w:shd w:val="clear" w:color="auto" w:fill="FFFFFF"/>
        <w:spacing w:before="60" w:after="100" w:afterAutospacing="1" w:line="240" w:lineRule="auto"/>
        <w:ind w:left="720"/>
        <w:rPr>
          <w:rFonts w:cs="Times New Roman"/>
          <w:color w:val="24292F"/>
          <w:sz w:val="28"/>
          <w:szCs w:val="28"/>
        </w:rPr>
      </w:pPr>
    </w:p>
    <w:p w:rsidR="00551C28" w:rsidRPr="005310FC" w:rsidRDefault="00551C28" w:rsidP="00551C28">
      <w:pPr>
        <w:shd w:val="clear" w:color="auto" w:fill="FFFFFF"/>
        <w:spacing w:before="60" w:after="100" w:afterAutospacing="1" w:line="240" w:lineRule="auto"/>
        <w:ind w:left="720"/>
        <w:rPr>
          <w:rFonts w:cs="Times New Roman"/>
          <w:color w:val="24292F"/>
          <w:sz w:val="28"/>
          <w:szCs w:val="28"/>
        </w:rPr>
      </w:pPr>
    </w:p>
    <w:p w:rsidR="00B534AA" w:rsidRPr="005310FC" w:rsidRDefault="00B534AA" w:rsidP="00B534AA">
      <w:pPr>
        <w:pStyle w:val="Heading2"/>
        <w:shd w:val="clear" w:color="auto" w:fill="FFFFFF"/>
        <w:spacing w:before="360" w:after="240"/>
        <w:rPr>
          <w:rFonts w:cs="Times New Roman"/>
          <w:color w:val="24292F"/>
          <w:szCs w:val="28"/>
        </w:rPr>
      </w:pPr>
      <w:bookmarkStart w:id="60" w:name="_Toc96280492"/>
      <w:r w:rsidRPr="005310FC">
        <w:rPr>
          <w:rFonts w:cs="Times New Roman"/>
          <w:color w:val="24292F"/>
          <w:szCs w:val="28"/>
        </w:rPr>
        <w:t>SWOT analysis:</w:t>
      </w:r>
      <w:bookmarkEnd w:id="60"/>
    </w:p>
    <w:p w:rsidR="00551C28" w:rsidRPr="005310FC" w:rsidRDefault="00551C28" w:rsidP="00B534AA">
      <w:pPr>
        <w:rPr>
          <w:rFonts w:cs="Times New Roman"/>
          <w:sz w:val="28"/>
          <w:szCs w:val="28"/>
        </w:rPr>
      </w:pPr>
    </w:p>
    <w:p w:rsidR="00B534AA" w:rsidRPr="005310FC" w:rsidRDefault="00B534AA" w:rsidP="00B534AA">
      <w:pPr>
        <w:rPr>
          <w:rFonts w:cs="Times New Roman"/>
          <w:sz w:val="28"/>
          <w:szCs w:val="28"/>
        </w:rPr>
      </w:pPr>
      <w:r w:rsidRPr="005310FC">
        <w:rPr>
          <w:rFonts w:cs="Times New Roman"/>
          <w:noProof/>
          <w:sz w:val="28"/>
          <w:szCs w:val="28"/>
          <w:lang w:eastAsia="en-IN"/>
        </w:rPr>
        <w:drawing>
          <wp:anchor distT="0" distB="0" distL="114300" distR="114300" simplePos="0" relativeHeight="251664384" behindDoc="0" locked="0" layoutInCell="1" allowOverlap="1">
            <wp:simplePos x="0" y="0"/>
            <wp:positionH relativeFrom="column">
              <wp:posOffset>0</wp:posOffset>
            </wp:positionH>
            <wp:positionV relativeFrom="paragraph">
              <wp:posOffset>-4445</wp:posOffset>
            </wp:positionV>
            <wp:extent cx="3705742" cy="1905266"/>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43300442-533e40d1-f5f4-4805-bf4c-30ff98d96e39.png"/>
                    <pic:cNvPicPr/>
                  </pic:nvPicPr>
                  <pic:blipFill>
                    <a:blip r:embed="rId19">
                      <a:extLst>
                        <a:ext uri="{28A0092B-C50C-407E-A947-70E740481C1C}">
                          <a14:useLocalDpi xmlns:a14="http://schemas.microsoft.com/office/drawing/2010/main" val="0"/>
                        </a:ext>
                      </a:extLst>
                    </a:blip>
                    <a:stretch>
                      <a:fillRect/>
                    </a:stretch>
                  </pic:blipFill>
                  <pic:spPr>
                    <a:xfrm>
                      <a:off x="0" y="0"/>
                      <a:ext cx="3705742" cy="1905266"/>
                    </a:xfrm>
                    <a:prstGeom prst="rect">
                      <a:avLst/>
                    </a:prstGeom>
                  </pic:spPr>
                </pic:pic>
              </a:graphicData>
            </a:graphic>
            <wp14:sizeRelH relativeFrom="page">
              <wp14:pctWidth>0</wp14:pctWidth>
            </wp14:sizeRelH>
            <wp14:sizeRelV relativeFrom="page">
              <wp14:pctHeight>0</wp14:pctHeight>
            </wp14:sizeRelV>
          </wp:anchor>
        </w:drawing>
      </w:r>
    </w:p>
    <w:p w:rsidR="00551C28" w:rsidRPr="005310FC" w:rsidRDefault="00551C28" w:rsidP="00551C28">
      <w:pPr>
        <w:pStyle w:val="Heading3"/>
        <w:shd w:val="clear" w:color="auto" w:fill="FFFFFF"/>
        <w:spacing w:before="360" w:after="240"/>
        <w:rPr>
          <w:rFonts w:cs="Times New Roman"/>
          <w:color w:val="24292F"/>
          <w:szCs w:val="28"/>
        </w:rPr>
      </w:pPr>
      <w:bookmarkStart w:id="61" w:name="_Toc96280493"/>
      <w:r w:rsidRPr="005310FC">
        <w:rPr>
          <w:rFonts w:cs="Times New Roman"/>
          <w:color w:val="24292F"/>
          <w:szCs w:val="28"/>
        </w:rPr>
        <w:t>a) Strength:</w:t>
      </w:r>
      <w:bookmarkEnd w:id="61"/>
    </w:p>
    <w:p w:rsidR="00551C28" w:rsidRPr="005310FC" w:rsidRDefault="00551C28" w:rsidP="00551C28">
      <w:pPr>
        <w:pStyle w:val="NormalWeb"/>
        <w:shd w:val="clear" w:color="auto" w:fill="FFFFFF"/>
        <w:spacing w:before="0" w:beforeAutospacing="0" w:after="240" w:afterAutospacing="0"/>
        <w:rPr>
          <w:color w:val="24292F"/>
          <w:sz w:val="28"/>
          <w:szCs w:val="28"/>
        </w:rPr>
      </w:pPr>
      <w:r w:rsidRPr="005310FC">
        <w:rPr>
          <w:color w:val="24292F"/>
          <w:sz w:val="28"/>
          <w:szCs w:val="28"/>
        </w:rPr>
        <w:t>This system is a keeping track of billing records, menus and extra food items.</w:t>
      </w:r>
    </w:p>
    <w:p w:rsidR="00551C28" w:rsidRPr="005310FC" w:rsidRDefault="00551C28" w:rsidP="00551C28">
      <w:pPr>
        <w:pStyle w:val="Heading3"/>
        <w:shd w:val="clear" w:color="auto" w:fill="FFFFFF"/>
        <w:spacing w:before="360" w:after="240"/>
        <w:rPr>
          <w:rFonts w:cs="Times New Roman"/>
          <w:color w:val="24292F"/>
          <w:szCs w:val="28"/>
        </w:rPr>
      </w:pPr>
      <w:bookmarkStart w:id="62" w:name="_Toc96280494"/>
      <w:r w:rsidRPr="005310FC">
        <w:rPr>
          <w:rFonts w:cs="Times New Roman"/>
          <w:color w:val="24292F"/>
          <w:szCs w:val="28"/>
        </w:rPr>
        <w:t>b) Weakness:</w:t>
      </w:r>
      <w:bookmarkEnd w:id="62"/>
    </w:p>
    <w:p w:rsidR="00551C28" w:rsidRPr="005310FC" w:rsidRDefault="00551C28" w:rsidP="00551C28">
      <w:pPr>
        <w:pStyle w:val="NormalWeb"/>
        <w:shd w:val="clear" w:color="auto" w:fill="FFFFFF"/>
        <w:spacing w:before="0" w:beforeAutospacing="0" w:after="240" w:afterAutospacing="0"/>
        <w:rPr>
          <w:color w:val="24292F"/>
          <w:sz w:val="28"/>
          <w:szCs w:val="28"/>
        </w:rPr>
      </w:pPr>
      <w:r w:rsidRPr="005310FC">
        <w:rPr>
          <w:color w:val="24292F"/>
          <w:sz w:val="28"/>
          <w:szCs w:val="28"/>
        </w:rPr>
        <w:t>All the staff needs to be trained on the software. If there is a power failure, the hotel runs a high risk of losing all the stored information.</w:t>
      </w:r>
    </w:p>
    <w:p w:rsidR="00551C28" w:rsidRPr="005310FC" w:rsidRDefault="00551C28" w:rsidP="00551C28">
      <w:pPr>
        <w:pStyle w:val="Heading3"/>
        <w:shd w:val="clear" w:color="auto" w:fill="FFFFFF"/>
        <w:spacing w:before="360" w:after="240"/>
        <w:rPr>
          <w:rFonts w:cs="Times New Roman"/>
          <w:color w:val="24292F"/>
          <w:szCs w:val="28"/>
        </w:rPr>
      </w:pPr>
      <w:bookmarkStart w:id="63" w:name="_Toc96280495"/>
      <w:r w:rsidRPr="005310FC">
        <w:rPr>
          <w:rFonts w:cs="Times New Roman"/>
          <w:color w:val="24292F"/>
          <w:szCs w:val="28"/>
        </w:rPr>
        <w:t>c) Opportunity:</w:t>
      </w:r>
      <w:bookmarkEnd w:id="63"/>
    </w:p>
    <w:p w:rsidR="00551C28" w:rsidRPr="005310FC" w:rsidRDefault="00551C28" w:rsidP="00551C28">
      <w:pPr>
        <w:pStyle w:val="NormalWeb"/>
        <w:shd w:val="clear" w:color="auto" w:fill="FFFFFF"/>
        <w:spacing w:before="0" w:beforeAutospacing="0" w:after="240" w:afterAutospacing="0"/>
        <w:rPr>
          <w:color w:val="24292F"/>
          <w:sz w:val="28"/>
          <w:szCs w:val="28"/>
        </w:rPr>
      </w:pPr>
      <w:r w:rsidRPr="005310FC">
        <w:rPr>
          <w:color w:val="24292F"/>
          <w:sz w:val="28"/>
          <w:szCs w:val="28"/>
        </w:rPr>
        <w:t>This project can be merged with any major projects in future where meals and their monthly calculations need to be done.</w:t>
      </w:r>
    </w:p>
    <w:p w:rsidR="00551C28" w:rsidRPr="005310FC" w:rsidRDefault="00551C28" w:rsidP="00551C28">
      <w:pPr>
        <w:pStyle w:val="Heading3"/>
        <w:shd w:val="clear" w:color="auto" w:fill="FFFFFF"/>
        <w:spacing w:before="360" w:after="240"/>
        <w:rPr>
          <w:rFonts w:cs="Times New Roman"/>
          <w:color w:val="24292F"/>
          <w:szCs w:val="28"/>
        </w:rPr>
      </w:pPr>
      <w:bookmarkStart w:id="64" w:name="_Toc96280496"/>
      <w:r w:rsidRPr="005310FC">
        <w:rPr>
          <w:rFonts w:cs="Times New Roman"/>
          <w:color w:val="24292F"/>
          <w:szCs w:val="28"/>
        </w:rPr>
        <w:t>d) Threat:</w:t>
      </w:r>
      <w:bookmarkEnd w:id="64"/>
    </w:p>
    <w:p w:rsidR="00551C28" w:rsidRPr="005310FC" w:rsidRDefault="00551C28" w:rsidP="00551C28">
      <w:pPr>
        <w:pStyle w:val="NormalWeb"/>
        <w:shd w:val="clear" w:color="auto" w:fill="FFFFFF"/>
        <w:spacing w:before="0" w:beforeAutospacing="0" w:after="240" w:afterAutospacing="0"/>
        <w:rPr>
          <w:color w:val="24292F"/>
          <w:sz w:val="28"/>
          <w:szCs w:val="28"/>
        </w:rPr>
      </w:pPr>
      <w:r w:rsidRPr="005310FC">
        <w:rPr>
          <w:color w:val="24292F"/>
          <w:sz w:val="28"/>
          <w:szCs w:val="28"/>
        </w:rPr>
        <w:t>If there is a virus attack the stored information might get corrupt.</w:t>
      </w:r>
    </w:p>
    <w:p w:rsidR="00551C28" w:rsidRPr="005310FC" w:rsidRDefault="00551C28" w:rsidP="00DB5A8E">
      <w:pPr>
        <w:rPr>
          <w:rFonts w:cs="Times New Roman"/>
          <w:b/>
          <w:bCs/>
          <w:sz w:val="28"/>
          <w:szCs w:val="28"/>
        </w:rPr>
      </w:pPr>
    </w:p>
    <w:p w:rsidR="00551C28" w:rsidRPr="005310FC" w:rsidRDefault="00551C28" w:rsidP="00DB5A8E">
      <w:pPr>
        <w:rPr>
          <w:rFonts w:cs="Times New Roman"/>
          <w:b/>
          <w:bCs/>
          <w:sz w:val="28"/>
          <w:szCs w:val="28"/>
        </w:rPr>
      </w:pPr>
    </w:p>
    <w:p w:rsidR="00551C28" w:rsidRPr="005310FC" w:rsidRDefault="00551C28" w:rsidP="00DB5A8E">
      <w:pPr>
        <w:rPr>
          <w:rFonts w:cs="Times New Roman"/>
          <w:b/>
          <w:bCs/>
          <w:sz w:val="28"/>
          <w:szCs w:val="28"/>
        </w:rPr>
      </w:pPr>
    </w:p>
    <w:p w:rsidR="00551C28" w:rsidRPr="005310FC" w:rsidRDefault="00551C28" w:rsidP="00DB5A8E">
      <w:pPr>
        <w:rPr>
          <w:rFonts w:cs="Times New Roman"/>
          <w:b/>
          <w:bCs/>
          <w:sz w:val="28"/>
          <w:szCs w:val="28"/>
        </w:rPr>
      </w:pPr>
    </w:p>
    <w:p w:rsidR="00551C28" w:rsidRPr="005310FC" w:rsidRDefault="00551C28" w:rsidP="00DB5A8E">
      <w:pPr>
        <w:rPr>
          <w:rFonts w:cs="Times New Roman"/>
          <w:b/>
          <w:bCs/>
          <w:sz w:val="28"/>
          <w:szCs w:val="28"/>
        </w:rPr>
      </w:pPr>
    </w:p>
    <w:p w:rsidR="00DB5A8E" w:rsidRPr="005310FC" w:rsidRDefault="00DB5A8E" w:rsidP="00DB5A8E">
      <w:pPr>
        <w:rPr>
          <w:rFonts w:cs="Times New Roman"/>
          <w:b/>
          <w:bCs/>
          <w:sz w:val="28"/>
          <w:szCs w:val="28"/>
        </w:rPr>
      </w:pPr>
      <w:r w:rsidRPr="005310FC">
        <w:rPr>
          <w:rFonts w:cs="Times New Roman"/>
          <w:b/>
          <w:bCs/>
          <w:sz w:val="28"/>
          <w:szCs w:val="28"/>
        </w:rPr>
        <w:t>4W's and 1 H's</w:t>
      </w:r>
    </w:p>
    <w:p w:rsidR="00551C28" w:rsidRPr="005310FC" w:rsidRDefault="00551C28" w:rsidP="00551C28">
      <w:pPr>
        <w:pStyle w:val="Heading3"/>
        <w:shd w:val="clear" w:color="auto" w:fill="FFFFFF"/>
        <w:spacing w:before="360" w:after="240"/>
        <w:rPr>
          <w:rFonts w:cs="Times New Roman"/>
          <w:color w:val="24292F"/>
          <w:szCs w:val="28"/>
        </w:rPr>
      </w:pPr>
      <w:bookmarkStart w:id="65" w:name="_Toc96280497"/>
      <w:r w:rsidRPr="005310FC">
        <w:rPr>
          <w:rFonts w:cs="Times New Roman"/>
          <w:color w:val="24292F"/>
          <w:szCs w:val="28"/>
        </w:rPr>
        <w:t>Who:</w:t>
      </w:r>
      <w:bookmarkEnd w:id="65"/>
    </w:p>
    <w:p w:rsidR="00551C28" w:rsidRPr="005310FC" w:rsidRDefault="00551C28" w:rsidP="00551C28">
      <w:pPr>
        <w:pStyle w:val="NormalWeb"/>
        <w:shd w:val="clear" w:color="auto" w:fill="FFFFFF"/>
        <w:spacing w:before="0" w:beforeAutospacing="0" w:after="240" w:afterAutospacing="0"/>
        <w:rPr>
          <w:color w:val="24292F"/>
          <w:sz w:val="28"/>
          <w:szCs w:val="28"/>
        </w:rPr>
      </w:pPr>
      <w:r w:rsidRPr="005310FC">
        <w:rPr>
          <w:color w:val="24292F"/>
          <w:sz w:val="28"/>
          <w:szCs w:val="28"/>
        </w:rPr>
        <w:t>It can be used by the owner of the food court to update and to use it freely.</w:t>
      </w:r>
    </w:p>
    <w:p w:rsidR="00551C28" w:rsidRPr="005310FC" w:rsidRDefault="00551C28" w:rsidP="00551C28">
      <w:pPr>
        <w:pStyle w:val="Heading3"/>
        <w:shd w:val="clear" w:color="auto" w:fill="FFFFFF"/>
        <w:spacing w:before="360" w:after="240"/>
        <w:rPr>
          <w:rFonts w:cs="Times New Roman"/>
          <w:color w:val="24292F"/>
          <w:szCs w:val="28"/>
        </w:rPr>
      </w:pPr>
      <w:bookmarkStart w:id="66" w:name="_Toc96280498"/>
      <w:r w:rsidRPr="005310FC">
        <w:rPr>
          <w:rFonts w:cs="Times New Roman"/>
          <w:color w:val="24292F"/>
          <w:szCs w:val="28"/>
        </w:rPr>
        <w:t>What:</w:t>
      </w:r>
      <w:bookmarkEnd w:id="66"/>
    </w:p>
    <w:p w:rsidR="00551C28" w:rsidRPr="005310FC" w:rsidRDefault="00551C28" w:rsidP="00551C28">
      <w:pPr>
        <w:pStyle w:val="NormalWeb"/>
        <w:shd w:val="clear" w:color="auto" w:fill="FFFFFF"/>
        <w:spacing w:before="0" w:beforeAutospacing="0" w:after="240" w:afterAutospacing="0"/>
        <w:rPr>
          <w:color w:val="24292F"/>
          <w:sz w:val="28"/>
          <w:szCs w:val="28"/>
        </w:rPr>
      </w:pPr>
      <w:r w:rsidRPr="005310FC">
        <w:rPr>
          <w:color w:val="24292F"/>
          <w:sz w:val="28"/>
          <w:szCs w:val="28"/>
        </w:rPr>
        <w:t>A user friendly application for used to check update in food court daily.</w:t>
      </w:r>
    </w:p>
    <w:p w:rsidR="00551C28" w:rsidRPr="005310FC" w:rsidRDefault="00551C28" w:rsidP="00551C28">
      <w:pPr>
        <w:pStyle w:val="Heading3"/>
        <w:shd w:val="clear" w:color="auto" w:fill="FFFFFF"/>
        <w:spacing w:before="360" w:after="240"/>
        <w:rPr>
          <w:rFonts w:cs="Times New Roman"/>
          <w:color w:val="24292F"/>
          <w:szCs w:val="28"/>
        </w:rPr>
      </w:pPr>
      <w:bookmarkStart w:id="67" w:name="_Toc96280499"/>
      <w:r w:rsidRPr="005310FC">
        <w:rPr>
          <w:rFonts w:cs="Times New Roman"/>
          <w:color w:val="24292F"/>
          <w:szCs w:val="28"/>
        </w:rPr>
        <w:t>When:</w:t>
      </w:r>
      <w:bookmarkEnd w:id="67"/>
    </w:p>
    <w:p w:rsidR="00551C28" w:rsidRPr="005310FC" w:rsidRDefault="00551C28" w:rsidP="00551C28">
      <w:pPr>
        <w:pStyle w:val="NormalWeb"/>
        <w:shd w:val="clear" w:color="auto" w:fill="FFFFFF"/>
        <w:spacing w:before="0" w:beforeAutospacing="0" w:after="240" w:afterAutospacing="0"/>
        <w:rPr>
          <w:color w:val="24292F"/>
          <w:sz w:val="28"/>
          <w:szCs w:val="28"/>
        </w:rPr>
      </w:pPr>
      <w:r w:rsidRPr="005310FC">
        <w:rPr>
          <w:color w:val="24292F"/>
          <w:sz w:val="28"/>
          <w:szCs w:val="28"/>
        </w:rPr>
        <w:t>As the customers in their recess time use food court inside the company for their food consumption they will need a management system to check today's update.</w:t>
      </w:r>
    </w:p>
    <w:p w:rsidR="00551C28" w:rsidRPr="005310FC" w:rsidRDefault="00551C28" w:rsidP="00551C28">
      <w:pPr>
        <w:pStyle w:val="Heading3"/>
        <w:shd w:val="clear" w:color="auto" w:fill="FFFFFF"/>
        <w:spacing w:before="360" w:after="240"/>
        <w:rPr>
          <w:rFonts w:cs="Times New Roman"/>
          <w:color w:val="24292F"/>
          <w:szCs w:val="28"/>
        </w:rPr>
      </w:pPr>
      <w:bookmarkStart w:id="68" w:name="_Toc96280500"/>
      <w:r w:rsidRPr="005310FC">
        <w:rPr>
          <w:rFonts w:cs="Times New Roman"/>
          <w:color w:val="24292F"/>
          <w:szCs w:val="28"/>
        </w:rPr>
        <w:t>Where:</w:t>
      </w:r>
      <w:bookmarkEnd w:id="68"/>
    </w:p>
    <w:p w:rsidR="00551C28" w:rsidRPr="005310FC" w:rsidRDefault="00551C28" w:rsidP="00551C28">
      <w:pPr>
        <w:pStyle w:val="NormalWeb"/>
        <w:shd w:val="clear" w:color="auto" w:fill="FFFFFF"/>
        <w:spacing w:before="0" w:beforeAutospacing="0" w:after="240" w:afterAutospacing="0"/>
        <w:rPr>
          <w:color w:val="24292F"/>
          <w:sz w:val="28"/>
          <w:szCs w:val="28"/>
        </w:rPr>
      </w:pPr>
      <w:r w:rsidRPr="005310FC">
        <w:rPr>
          <w:color w:val="24292F"/>
          <w:sz w:val="28"/>
          <w:szCs w:val="28"/>
        </w:rPr>
        <w:t>Used in all mess canter’s running inside a company for owner's benefit.</w:t>
      </w:r>
    </w:p>
    <w:p w:rsidR="00551C28" w:rsidRPr="005310FC" w:rsidRDefault="00551C28" w:rsidP="00551C28">
      <w:pPr>
        <w:pStyle w:val="Heading3"/>
        <w:shd w:val="clear" w:color="auto" w:fill="FFFFFF"/>
        <w:spacing w:before="360" w:after="240"/>
        <w:rPr>
          <w:rFonts w:cs="Times New Roman"/>
          <w:color w:val="24292F"/>
          <w:szCs w:val="28"/>
        </w:rPr>
      </w:pPr>
      <w:bookmarkStart w:id="69" w:name="_Toc96280501"/>
      <w:r w:rsidRPr="005310FC">
        <w:rPr>
          <w:rFonts w:cs="Times New Roman"/>
          <w:color w:val="24292F"/>
          <w:szCs w:val="28"/>
        </w:rPr>
        <w:t>How:</w:t>
      </w:r>
      <w:bookmarkEnd w:id="69"/>
    </w:p>
    <w:p w:rsidR="00551C28" w:rsidRPr="005310FC" w:rsidRDefault="00551C28" w:rsidP="00551C28">
      <w:pPr>
        <w:pStyle w:val="NormalWeb"/>
        <w:shd w:val="clear" w:color="auto" w:fill="FFFFFF"/>
        <w:spacing w:before="0" w:beforeAutospacing="0" w:after="240" w:afterAutospacing="0"/>
        <w:rPr>
          <w:color w:val="24292F"/>
          <w:sz w:val="28"/>
          <w:szCs w:val="28"/>
        </w:rPr>
      </w:pPr>
      <w:r w:rsidRPr="005310FC">
        <w:rPr>
          <w:color w:val="24292F"/>
          <w:sz w:val="28"/>
          <w:szCs w:val="28"/>
        </w:rPr>
        <w:t>It can be used in a mobile app easily or can login in a PC.</w:t>
      </w:r>
    </w:p>
    <w:p w:rsidR="00AC72C6" w:rsidRPr="005310FC" w:rsidRDefault="00AC72C6" w:rsidP="00AC72C6">
      <w:pPr>
        <w:rPr>
          <w:rFonts w:cs="Times New Roman"/>
          <w:sz w:val="28"/>
          <w:szCs w:val="28"/>
        </w:rPr>
      </w:pPr>
    </w:p>
    <w:p w:rsidR="00DD5136" w:rsidRPr="005310FC" w:rsidRDefault="00AC72C6" w:rsidP="00551C28">
      <w:pPr>
        <w:pStyle w:val="Heading3"/>
        <w:rPr>
          <w:rFonts w:cs="Times New Roman"/>
          <w:szCs w:val="28"/>
        </w:rPr>
      </w:pPr>
      <w:bookmarkStart w:id="70" w:name="_Toc96280502"/>
      <w:r w:rsidRPr="005310FC">
        <w:rPr>
          <w:rFonts w:cs="Times New Roman"/>
          <w:szCs w:val="28"/>
        </w:rPr>
        <w:t>High Level Requirements</w:t>
      </w:r>
      <w:bookmarkEnd w:id="70"/>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90"/>
        <w:gridCol w:w="7936"/>
      </w:tblGrid>
      <w:tr w:rsidR="00551C28" w:rsidRPr="005310FC" w:rsidTr="00551C28">
        <w:trPr>
          <w:tblHeader/>
        </w:trPr>
        <w:tc>
          <w:tcPr>
            <w:tcW w:w="0" w:type="auto"/>
            <w:shd w:val="clear" w:color="auto" w:fill="FFFFFF"/>
            <w:tcMar>
              <w:top w:w="90" w:type="dxa"/>
              <w:left w:w="195" w:type="dxa"/>
              <w:bottom w:w="90" w:type="dxa"/>
              <w:right w:w="195" w:type="dxa"/>
            </w:tcMar>
            <w:vAlign w:val="center"/>
            <w:hideMark/>
          </w:tcPr>
          <w:p w:rsidR="00551C28" w:rsidRPr="005310FC" w:rsidRDefault="00551C28" w:rsidP="00551C28">
            <w:pPr>
              <w:spacing w:after="240" w:line="240" w:lineRule="auto"/>
              <w:jc w:val="center"/>
              <w:rPr>
                <w:rFonts w:eastAsia="Times New Roman" w:cs="Times New Roman"/>
                <w:b/>
                <w:bCs/>
                <w:color w:val="24292F"/>
                <w:sz w:val="28"/>
                <w:szCs w:val="28"/>
                <w:lang w:eastAsia="en-IN"/>
              </w:rPr>
            </w:pPr>
            <w:r w:rsidRPr="005310FC">
              <w:rPr>
                <w:rFonts w:eastAsia="Times New Roman" w:cs="Times New Roman"/>
                <w:b/>
                <w:bCs/>
                <w:color w:val="24292F"/>
                <w:sz w:val="28"/>
                <w:szCs w:val="28"/>
                <w:lang w:eastAsia="en-IN"/>
              </w:rPr>
              <w:t>ID</w:t>
            </w:r>
          </w:p>
        </w:tc>
        <w:tc>
          <w:tcPr>
            <w:tcW w:w="0" w:type="auto"/>
            <w:shd w:val="clear" w:color="auto" w:fill="FFFFFF"/>
            <w:tcMar>
              <w:top w:w="90" w:type="dxa"/>
              <w:left w:w="195" w:type="dxa"/>
              <w:bottom w:w="90" w:type="dxa"/>
              <w:right w:w="195" w:type="dxa"/>
            </w:tcMar>
            <w:vAlign w:val="center"/>
            <w:hideMark/>
          </w:tcPr>
          <w:p w:rsidR="00551C28" w:rsidRPr="005310FC" w:rsidRDefault="00551C28" w:rsidP="00551C28">
            <w:pPr>
              <w:spacing w:after="240" w:line="240" w:lineRule="auto"/>
              <w:jc w:val="center"/>
              <w:rPr>
                <w:rFonts w:eastAsia="Times New Roman" w:cs="Times New Roman"/>
                <w:b/>
                <w:bCs/>
                <w:color w:val="24292F"/>
                <w:sz w:val="28"/>
                <w:szCs w:val="28"/>
                <w:lang w:eastAsia="en-IN"/>
              </w:rPr>
            </w:pPr>
            <w:r w:rsidRPr="005310FC">
              <w:rPr>
                <w:rFonts w:eastAsia="Times New Roman" w:cs="Times New Roman"/>
                <w:b/>
                <w:bCs/>
                <w:color w:val="24292F"/>
                <w:sz w:val="28"/>
                <w:szCs w:val="28"/>
                <w:lang w:eastAsia="en-IN"/>
              </w:rPr>
              <w:t>Description</w:t>
            </w:r>
          </w:p>
        </w:tc>
      </w:tr>
      <w:tr w:rsidR="00551C28" w:rsidRPr="005310FC" w:rsidTr="00551C28">
        <w:tc>
          <w:tcPr>
            <w:tcW w:w="0" w:type="auto"/>
            <w:shd w:val="clear" w:color="auto" w:fill="FFFFFF"/>
            <w:tcMar>
              <w:top w:w="90" w:type="dxa"/>
              <w:left w:w="195" w:type="dxa"/>
              <w:bottom w:w="90" w:type="dxa"/>
              <w:right w:w="195" w:type="dxa"/>
            </w:tcMar>
            <w:vAlign w:val="center"/>
            <w:hideMark/>
          </w:tcPr>
          <w:p w:rsidR="00551C28" w:rsidRPr="005310FC" w:rsidRDefault="00551C28" w:rsidP="00551C28">
            <w:pPr>
              <w:spacing w:after="240"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HLR1</w:t>
            </w:r>
          </w:p>
        </w:tc>
        <w:tc>
          <w:tcPr>
            <w:tcW w:w="0" w:type="auto"/>
            <w:shd w:val="clear" w:color="auto" w:fill="FFFFFF"/>
            <w:tcMar>
              <w:top w:w="90" w:type="dxa"/>
              <w:left w:w="195" w:type="dxa"/>
              <w:bottom w:w="90" w:type="dxa"/>
              <w:right w:w="195" w:type="dxa"/>
            </w:tcMar>
            <w:vAlign w:val="center"/>
            <w:hideMark/>
          </w:tcPr>
          <w:p w:rsidR="00551C28" w:rsidRPr="005310FC" w:rsidRDefault="00551C28" w:rsidP="00551C28">
            <w:pPr>
              <w:spacing w:after="240"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Customer should be able to add item via item.</w:t>
            </w:r>
          </w:p>
        </w:tc>
      </w:tr>
      <w:tr w:rsidR="00551C28" w:rsidRPr="005310FC" w:rsidTr="00551C28">
        <w:tc>
          <w:tcPr>
            <w:tcW w:w="0" w:type="auto"/>
            <w:shd w:val="clear" w:color="auto" w:fill="FFFFFF"/>
            <w:tcMar>
              <w:top w:w="90" w:type="dxa"/>
              <w:left w:w="195" w:type="dxa"/>
              <w:bottom w:w="90" w:type="dxa"/>
              <w:right w:w="195" w:type="dxa"/>
            </w:tcMar>
            <w:vAlign w:val="center"/>
            <w:hideMark/>
          </w:tcPr>
          <w:p w:rsidR="00551C28" w:rsidRPr="005310FC" w:rsidRDefault="00551C28" w:rsidP="00551C28">
            <w:pPr>
              <w:spacing w:after="240"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HLR2</w:t>
            </w:r>
          </w:p>
        </w:tc>
        <w:tc>
          <w:tcPr>
            <w:tcW w:w="0" w:type="auto"/>
            <w:shd w:val="clear" w:color="auto" w:fill="FFFFFF"/>
            <w:tcMar>
              <w:top w:w="90" w:type="dxa"/>
              <w:left w:w="195" w:type="dxa"/>
              <w:bottom w:w="90" w:type="dxa"/>
              <w:right w:w="195" w:type="dxa"/>
            </w:tcMar>
            <w:vAlign w:val="center"/>
            <w:hideMark/>
          </w:tcPr>
          <w:p w:rsidR="00551C28" w:rsidRPr="005310FC" w:rsidRDefault="00551C28" w:rsidP="00551C28">
            <w:pPr>
              <w:spacing w:after="240"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Customer should be able to search items from menu function.</w:t>
            </w:r>
          </w:p>
        </w:tc>
      </w:tr>
      <w:tr w:rsidR="00551C28" w:rsidRPr="005310FC" w:rsidTr="00551C28">
        <w:tc>
          <w:tcPr>
            <w:tcW w:w="0" w:type="auto"/>
            <w:shd w:val="clear" w:color="auto" w:fill="FFFFFF"/>
            <w:tcMar>
              <w:top w:w="90" w:type="dxa"/>
              <w:left w:w="195" w:type="dxa"/>
              <w:bottom w:w="90" w:type="dxa"/>
              <w:right w:w="195" w:type="dxa"/>
            </w:tcMar>
            <w:vAlign w:val="center"/>
            <w:hideMark/>
          </w:tcPr>
          <w:p w:rsidR="00551C28" w:rsidRPr="005310FC" w:rsidRDefault="00551C28" w:rsidP="00551C28">
            <w:pPr>
              <w:spacing w:after="240"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HLR3</w:t>
            </w:r>
          </w:p>
        </w:tc>
        <w:tc>
          <w:tcPr>
            <w:tcW w:w="0" w:type="auto"/>
            <w:shd w:val="clear" w:color="auto" w:fill="FFFFFF"/>
            <w:tcMar>
              <w:top w:w="90" w:type="dxa"/>
              <w:left w:w="195" w:type="dxa"/>
              <w:bottom w:w="90" w:type="dxa"/>
              <w:right w:w="195" w:type="dxa"/>
            </w:tcMar>
            <w:vAlign w:val="center"/>
            <w:hideMark/>
          </w:tcPr>
          <w:p w:rsidR="00551C28" w:rsidRPr="005310FC" w:rsidRDefault="00551C28" w:rsidP="00551C28">
            <w:pPr>
              <w:spacing w:after="240"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 xml:space="preserve">Customer </w:t>
            </w:r>
            <w:proofErr w:type="spellStart"/>
            <w:r w:rsidRPr="005310FC">
              <w:rPr>
                <w:rFonts w:eastAsia="Times New Roman" w:cs="Times New Roman"/>
                <w:color w:val="24292F"/>
                <w:sz w:val="28"/>
                <w:szCs w:val="28"/>
                <w:lang w:eastAsia="en-IN"/>
              </w:rPr>
              <w:t>shoulde</w:t>
            </w:r>
            <w:proofErr w:type="spellEnd"/>
            <w:r w:rsidRPr="005310FC">
              <w:rPr>
                <w:rFonts w:eastAsia="Times New Roman" w:cs="Times New Roman"/>
                <w:color w:val="24292F"/>
                <w:sz w:val="28"/>
                <w:szCs w:val="28"/>
                <w:lang w:eastAsia="en-IN"/>
              </w:rPr>
              <w:t xml:space="preserve"> be able to see their order on display function.</w:t>
            </w:r>
          </w:p>
        </w:tc>
      </w:tr>
      <w:tr w:rsidR="00551C28" w:rsidRPr="005310FC" w:rsidTr="00551C28">
        <w:tc>
          <w:tcPr>
            <w:tcW w:w="0" w:type="auto"/>
            <w:shd w:val="clear" w:color="auto" w:fill="FFFFFF"/>
            <w:tcMar>
              <w:top w:w="90" w:type="dxa"/>
              <w:left w:w="195" w:type="dxa"/>
              <w:bottom w:w="90" w:type="dxa"/>
              <w:right w:w="195" w:type="dxa"/>
            </w:tcMar>
            <w:vAlign w:val="center"/>
            <w:hideMark/>
          </w:tcPr>
          <w:p w:rsidR="00551C28" w:rsidRPr="005310FC" w:rsidRDefault="00551C28" w:rsidP="00551C28">
            <w:pPr>
              <w:spacing w:after="240"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HLR4</w:t>
            </w:r>
          </w:p>
        </w:tc>
        <w:tc>
          <w:tcPr>
            <w:tcW w:w="0" w:type="auto"/>
            <w:shd w:val="clear" w:color="auto" w:fill="FFFFFF"/>
            <w:tcMar>
              <w:top w:w="90" w:type="dxa"/>
              <w:left w:w="195" w:type="dxa"/>
              <w:bottom w:w="90" w:type="dxa"/>
              <w:right w:w="195" w:type="dxa"/>
            </w:tcMar>
            <w:vAlign w:val="center"/>
            <w:hideMark/>
          </w:tcPr>
          <w:p w:rsidR="00551C28" w:rsidRPr="005310FC" w:rsidRDefault="00551C28" w:rsidP="00551C28">
            <w:pPr>
              <w:spacing w:after="240"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Customer should able to edit their orders.</w:t>
            </w:r>
          </w:p>
        </w:tc>
      </w:tr>
      <w:tr w:rsidR="00551C28" w:rsidRPr="005310FC" w:rsidTr="00551C28">
        <w:tc>
          <w:tcPr>
            <w:tcW w:w="0" w:type="auto"/>
            <w:shd w:val="clear" w:color="auto" w:fill="FFFFFF"/>
            <w:tcMar>
              <w:top w:w="90" w:type="dxa"/>
              <w:left w:w="195" w:type="dxa"/>
              <w:bottom w:w="90" w:type="dxa"/>
              <w:right w:w="195" w:type="dxa"/>
            </w:tcMar>
            <w:vAlign w:val="center"/>
            <w:hideMark/>
          </w:tcPr>
          <w:p w:rsidR="00551C28" w:rsidRPr="005310FC" w:rsidRDefault="00551C28" w:rsidP="00551C28">
            <w:pPr>
              <w:spacing w:after="240"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lastRenderedPageBreak/>
              <w:t>HLR5</w:t>
            </w:r>
          </w:p>
        </w:tc>
        <w:tc>
          <w:tcPr>
            <w:tcW w:w="0" w:type="auto"/>
            <w:shd w:val="clear" w:color="auto" w:fill="FFFFFF"/>
            <w:tcMar>
              <w:top w:w="90" w:type="dxa"/>
              <w:left w:w="195" w:type="dxa"/>
              <w:bottom w:w="90" w:type="dxa"/>
              <w:right w:w="195" w:type="dxa"/>
            </w:tcMar>
            <w:vAlign w:val="center"/>
            <w:hideMark/>
          </w:tcPr>
          <w:p w:rsidR="00551C28" w:rsidRPr="005310FC" w:rsidRDefault="00551C28" w:rsidP="00551C28">
            <w:pPr>
              <w:spacing w:after="240"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Customer should able to search item via name or item code.</w:t>
            </w:r>
          </w:p>
        </w:tc>
      </w:tr>
      <w:tr w:rsidR="00551C28" w:rsidRPr="005310FC" w:rsidTr="00551C28">
        <w:tc>
          <w:tcPr>
            <w:tcW w:w="0" w:type="auto"/>
            <w:shd w:val="clear" w:color="auto" w:fill="FFFFFF"/>
            <w:tcMar>
              <w:top w:w="90" w:type="dxa"/>
              <w:left w:w="195" w:type="dxa"/>
              <w:bottom w:w="90" w:type="dxa"/>
              <w:right w:w="195" w:type="dxa"/>
            </w:tcMar>
            <w:vAlign w:val="center"/>
            <w:hideMark/>
          </w:tcPr>
          <w:p w:rsidR="00551C28" w:rsidRPr="005310FC" w:rsidRDefault="00551C28" w:rsidP="00551C28">
            <w:pPr>
              <w:spacing w:after="240"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HLR6</w:t>
            </w:r>
          </w:p>
        </w:tc>
        <w:tc>
          <w:tcPr>
            <w:tcW w:w="0" w:type="auto"/>
            <w:shd w:val="clear" w:color="auto" w:fill="FFFFFF"/>
            <w:tcMar>
              <w:top w:w="90" w:type="dxa"/>
              <w:left w:w="195" w:type="dxa"/>
              <w:bottom w:w="90" w:type="dxa"/>
              <w:right w:w="195" w:type="dxa"/>
            </w:tcMar>
            <w:vAlign w:val="center"/>
            <w:hideMark/>
          </w:tcPr>
          <w:p w:rsidR="00551C28" w:rsidRPr="005310FC" w:rsidRDefault="00551C28" w:rsidP="00551C28">
            <w:pPr>
              <w:spacing w:after="240"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Application should able to do the all calculation that are required to generate bill amount.</w:t>
            </w:r>
          </w:p>
        </w:tc>
      </w:tr>
      <w:tr w:rsidR="00551C28" w:rsidRPr="005310FC" w:rsidTr="00551C28">
        <w:tc>
          <w:tcPr>
            <w:tcW w:w="0" w:type="auto"/>
            <w:shd w:val="clear" w:color="auto" w:fill="FFFFFF"/>
            <w:tcMar>
              <w:top w:w="90" w:type="dxa"/>
              <w:left w:w="195" w:type="dxa"/>
              <w:bottom w:w="90" w:type="dxa"/>
              <w:right w:w="195" w:type="dxa"/>
            </w:tcMar>
            <w:vAlign w:val="center"/>
            <w:hideMark/>
          </w:tcPr>
          <w:p w:rsidR="00551C28" w:rsidRPr="005310FC" w:rsidRDefault="00551C28" w:rsidP="00551C28">
            <w:pPr>
              <w:spacing w:after="240"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HLR7</w:t>
            </w:r>
          </w:p>
        </w:tc>
        <w:tc>
          <w:tcPr>
            <w:tcW w:w="0" w:type="auto"/>
            <w:shd w:val="clear" w:color="auto" w:fill="FFFFFF"/>
            <w:tcMar>
              <w:top w:w="90" w:type="dxa"/>
              <w:left w:w="195" w:type="dxa"/>
              <w:bottom w:w="90" w:type="dxa"/>
              <w:right w:w="195" w:type="dxa"/>
            </w:tcMar>
            <w:vAlign w:val="center"/>
            <w:hideMark/>
          </w:tcPr>
          <w:p w:rsidR="00551C28" w:rsidRPr="005310FC" w:rsidRDefault="00551C28" w:rsidP="00551C28">
            <w:pPr>
              <w:spacing w:after="240"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 xml:space="preserve">Customer should </w:t>
            </w:r>
            <w:proofErr w:type="spellStart"/>
            <w:r w:rsidRPr="005310FC">
              <w:rPr>
                <w:rFonts w:eastAsia="Times New Roman" w:cs="Times New Roman"/>
                <w:color w:val="24292F"/>
                <w:sz w:val="28"/>
                <w:szCs w:val="28"/>
                <w:lang w:eastAsia="en-IN"/>
              </w:rPr>
              <w:t>br</w:t>
            </w:r>
            <w:proofErr w:type="spellEnd"/>
            <w:r w:rsidRPr="005310FC">
              <w:rPr>
                <w:rFonts w:eastAsia="Times New Roman" w:cs="Times New Roman"/>
                <w:color w:val="24292F"/>
                <w:sz w:val="28"/>
                <w:szCs w:val="28"/>
                <w:lang w:eastAsia="en-IN"/>
              </w:rPr>
              <w:t xml:space="preserve"> able to delete the </w:t>
            </w:r>
            <w:proofErr w:type="spellStart"/>
            <w:r w:rsidRPr="005310FC">
              <w:rPr>
                <w:rFonts w:eastAsia="Times New Roman" w:cs="Times New Roman"/>
                <w:color w:val="24292F"/>
                <w:sz w:val="28"/>
                <w:szCs w:val="28"/>
                <w:lang w:eastAsia="en-IN"/>
              </w:rPr>
              <w:t>perticular</w:t>
            </w:r>
            <w:proofErr w:type="spellEnd"/>
            <w:r w:rsidRPr="005310FC">
              <w:rPr>
                <w:rFonts w:eastAsia="Times New Roman" w:cs="Times New Roman"/>
                <w:color w:val="24292F"/>
                <w:sz w:val="28"/>
                <w:szCs w:val="28"/>
                <w:lang w:eastAsia="en-IN"/>
              </w:rPr>
              <w:t xml:space="preserve"> item from ordered list.</w:t>
            </w:r>
          </w:p>
        </w:tc>
      </w:tr>
    </w:tbl>
    <w:p w:rsidR="00AC72C6" w:rsidRPr="005310FC" w:rsidRDefault="00AC72C6" w:rsidP="00DB5A8E">
      <w:pPr>
        <w:rPr>
          <w:rFonts w:cs="Times New Roman"/>
          <w:sz w:val="28"/>
          <w:szCs w:val="28"/>
        </w:rPr>
      </w:pPr>
    </w:p>
    <w:p w:rsidR="00AC72C6" w:rsidRPr="005310FC" w:rsidRDefault="00AC72C6" w:rsidP="00AC72C6">
      <w:pPr>
        <w:pStyle w:val="Heading3"/>
        <w:rPr>
          <w:rFonts w:cs="Times New Roman"/>
          <w:szCs w:val="28"/>
        </w:rPr>
      </w:pPr>
      <w:bookmarkStart w:id="71" w:name="_Toc96280503"/>
      <w:r w:rsidRPr="005310FC">
        <w:rPr>
          <w:rFonts w:cs="Times New Roman"/>
          <w:szCs w:val="28"/>
        </w:rPr>
        <w:t>Low Level Requirements</w:t>
      </w:r>
      <w:bookmarkEnd w:id="71"/>
    </w:p>
    <w:p w:rsidR="00551C28" w:rsidRPr="005310FC" w:rsidRDefault="00551C28" w:rsidP="00551C28">
      <w:pPr>
        <w:rPr>
          <w:rFonts w:cs="Times New Roman"/>
          <w:sz w:val="28"/>
          <w:szCs w:val="28"/>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59"/>
        <w:gridCol w:w="7967"/>
      </w:tblGrid>
      <w:tr w:rsidR="00551C28" w:rsidRPr="005310FC" w:rsidTr="00551C28">
        <w:trPr>
          <w:tblHeader/>
        </w:trPr>
        <w:tc>
          <w:tcPr>
            <w:tcW w:w="0" w:type="auto"/>
            <w:shd w:val="clear" w:color="auto" w:fill="FFFFFF"/>
            <w:tcMar>
              <w:top w:w="90" w:type="dxa"/>
              <w:left w:w="195" w:type="dxa"/>
              <w:bottom w:w="90" w:type="dxa"/>
              <w:right w:w="195" w:type="dxa"/>
            </w:tcMar>
            <w:vAlign w:val="center"/>
            <w:hideMark/>
          </w:tcPr>
          <w:p w:rsidR="00551C28" w:rsidRPr="005310FC" w:rsidRDefault="00551C28" w:rsidP="00551C28">
            <w:pPr>
              <w:spacing w:after="240" w:line="240" w:lineRule="auto"/>
              <w:jc w:val="center"/>
              <w:rPr>
                <w:rFonts w:eastAsia="Times New Roman" w:cs="Times New Roman"/>
                <w:b/>
                <w:bCs/>
                <w:color w:val="24292F"/>
                <w:sz w:val="28"/>
                <w:szCs w:val="28"/>
                <w:lang w:eastAsia="en-IN"/>
              </w:rPr>
            </w:pPr>
            <w:r w:rsidRPr="005310FC">
              <w:rPr>
                <w:rFonts w:eastAsia="Times New Roman" w:cs="Times New Roman"/>
                <w:b/>
                <w:bCs/>
                <w:color w:val="24292F"/>
                <w:sz w:val="28"/>
                <w:szCs w:val="28"/>
                <w:lang w:eastAsia="en-IN"/>
              </w:rPr>
              <w:t>ID</w:t>
            </w:r>
          </w:p>
        </w:tc>
        <w:tc>
          <w:tcPr>
            <w:tcW w:w="0" w:type="auto"/>
            <w:shd w:val="clear" w:color="auto" w:fill="FFFFFF"/>
            <w:tcMar>
              <w:top w:w="90" w:type="dxa"/>
              <w:left w:w="195" w:type="dxa"/>
              <w:bottom w:w="90" w:type="dxa"/>
              <w:right w:w="195" w:type="dxa"/>
            </w:tcMar>
            <w:vAlign w:val="center"/>
            <w:hideMark/>
          </w:tcPr>
          <w:p w:rsidR="00551C28" w:rsidRPr="005310FC" w:rsidRDefault="00551C28" w:rsidP="00551C28">
            <w:pPr>
              <w:spacing w:after="240" w:line="240" w:lineRule="auto"/>
              <w:jc w:val="center"/>
              <w:rPr>
                <w:rFonts w:eastAsia="Times New Roman" w:cs="Times New Roman"/>
                <w:b/>
                <w:bCs/>
                <w:color w:val="24292F"/>
                <w:sz w:val="28"/>
                <w:szCs w:val="28"/>
                <w:lang w:eastAsia="en-IN"/>
              </w:rPr>
            </w:pPr>
            <w:r w:rsidRPr="005310FC">
              <w:rPr>
                <w:rFonts w:eastAsia="Times New Roman" w:cs="Times New Roman"/>
                <w:b/>
                <w:bCs/>
                <w:color w:val="24292F"/>
                <w:sz w:val="28"/>
                <w:szCs w:val="28"/>
                <w:lang w:eastAsia="en-IN"/>
              </w:rPr>
              <w:t>Description</w:t>
            </w:r>
          </w:p>
        </w:tc>
      </w:tr>
      <w:tr w:rsidR="00551C28" w:rsidRPr="005310FC" w:rsidTr="00551C28">
        <w:tc>
          <w:tcPr>
            <w:tcW w:w="0" w:type="auto"/>
            <w:shd w:val="clear" w:color="auto" w:fill="FFFFFF"/>
            <w:tcMar>
              <w:top w:w="90" w:type="dxa"/>
              <w:left w:w="195" w:type="dxa"/>
              <w:bottom w:w="90" w:type="dxa"/>
              <w:right w:w="195" w:type="dxa"/>
            </w:tcMar>
            <w:vAlign w:val="center"/>
            <w:hideMark/>
          </w:tcPr>
          <w:p w:rsidR="00551C28" w:rsidRPr="005310FC" w:rsidRDefault="00551C28" w:rsidP="00551C28">
            <w:pPr>
              <w:spacing w:after="240"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LLR1</w:t>
            </w:r>
          </w:p>
        </w:tc>
        <w:tc>
          <w:tcPr>
            <w:tcW w:w="0" w:type="auto"/>
            <w:shd w:val="clear" w:color="auto" w:fill="FFFFFF"/>
            <w:tcMar>
              <w:top w:w="90" w:type="dxa"/>
              <w:left w:w="195" w:type="dxa"/>
              <w:bottom w:w="90" w:type="dxa"/>
              <w:right w:w="195" w:type="dxa"/>
            </w:tcMar>
            <w:vAlign w:val="center"/>
            <w:hideMark/>
          </w:tcPr>
          <w:p w:rsidR="00551C28" w:rsidRPr="005310FC" w:rsidRDefault="00551C28" w:rsidP="00551C28">
            <w:pPr>
              <w:spacing w:after="240"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Login Page off Food Court.</w:t>
            </w:r>
          </w:p>
        </w:tc>
      </w:tr>
      <w:tr w:rsidR="00551C28" w:rsidRPr="005310FC" w:rsidTr="00551C28">
        <w:tc>
          <w:tcPr>
            <w:tcW w:w="0" w:type="auto"/>
            <w:shd w:val="clear" w:color="auto" w:fill="FFFFFF"/>
            <w:tcMar>
              <w:top w:w="90" w:type="dxa"/>
              <w:left w:w="195" w:type="dxa"/>
              <w:bottom w:w="90" w:type="dxa"/>
              <w:right w:w="195" w:type="dxa"/>
            </w:tcMar>
            <w:vAlign w:val="center"/>
            <w:hideMark/>
          </w:tcPr>
          <w:p w:rsidR="00551C28" w:rsidRPr="005310FC" w:rsidRDefault="00551C28" w:rsidP="00551C28">
            <w:pPr>
              <w:spacing w:after="240"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LLR2</w:t>
            </w:r>
          </w:p>
        </w:tc>
        <w:tc>
          <w:tcPr>
            <w:tcW w:w="0" w:type="auto"/>
            <w:shd w:val="clear" w:color="auto" w:fill="FFFFFF"/>
            <w:tcMar>
              <w:top w:w="90" w:type="dxa"/>
              <w:left w:w="195" w:type="dxa"/>
              <w:bottom w:w="90" w:type="dxa"/>
              <w:right w:w="195" w:type="dxa"/>
            </w:tcMar>
            <w:vAlign w:val="center"/>
            <w:hideMark/>
          </w:tcPr>
          <w:p w:rsidR="00551C28" w:rsidRPr="005310FC" w:rsidRDefault="00551C28" w:rsidP="00551C28">
            <w:pPr>
              <w:spacing w:after="240"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Enter user and password.</w:t>
            </w:r>
          </w:p>
        </w:tc>
      </w:tr>
      <w:tr w:rsidR="00551C28" w:rsidRPr="005310FC" w:rsidTr="00551C28">
        <w:tc>
          <w:tcPr>
            <w:tcW w:w="0" w:type="auto"/>
            <w:shd w:val="clear" w:color="auto" w:fill="FFFFFF"/>
            <w:tcMar>
              <w:top w:w="90" w:type="dxa"/>
              <w:left w:w="195" w:type="dxa"/>
              <w:bottom w:w="90" w:type="dxa"/>
              <w:right w:w="195" w:type="dxa"/>
            </w:tcMar>
            <w:vAlign w:val="center"/>
            <w:hideMark/>
          </w:tcPr>
          <w:p w:rsidR="00551C28" w:rsidRPr="005310FC" w:rsidRDefault="00551C28" w:rsidP="00551C28">
            <w:pPr>
              <w:spacing w:after="240"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LLR3</w:t>
            </w:r>
          </w:p>
        </w:tc>
        <w:tc>
          <w:tcPr>
            <w:tcW w:w="0" w:type="auto"/>
            <w:shd w:val="clear" w:color="auto" w:fill="FFFFFF"/>
            <w:tcMar>
              <w:top w:w="90" w:type="dxa"/>
              <w:left w:w="195" w:type="dxa"/>
              <w:bottom w:w="90" w:type="dxa"/>
              <w:right w:w="195" w:type="dxa"/>
            </w:tcMar>
            <w:vAlign w:val="center"/>
            <w:hideMark/>
          </w:tcPr>
          <w:p w:rsidR="00551C28" w:rsidRPr="005310FC" w:rsidRDefault="00551C28" w:rsidP="00551C28">
            <w:pPr>
              <w:spacing w:after="240"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Newly added details should be display.</w:t>
            </w:r>
          </w:p>
        </w:tc>
      </w:tr>
      <w:tr w:rsidR="00551C28" w:rsidRPr="005310FC" w:rsidTr="00551C28">
        <w:tc>
          <w:tcPr>
            <w:tcW w:w="0" w:type="auto"/>
            <w:shd w:val="clear" w:color="auto" w:fill="FFFFFF"/>
            <w:tcMar>
              <w:top w:w="90" w:type="dxa"/>
              <w:left w:w="195" w:type="dxa"/>
              <w:bottom w:w="90" w:type="dxa"/>
              <w:right w:w="195" w:type="dxa"/>
            </w:tcMar>
            <w:vAlign w:val="center"/>
            <w:hideMark/>
          </w:tcPr>
          <w:p w:rsidR="00551C28" w:rsidRPr="005310FC" w:rsidRDefault="00551C28" w:rsidP="00551C28">
            <w:pPr>
              <w:spacing w:after="240"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LLR4</w:t>
            </w:r>
          </w:p>
        </w:tc>
        <w:tc>
          <w:tcPr>
            <w:tcW w:w="0" w:type="auto"/>
            <w:shd w:val="clear" w:color="auto" w:fill="FFFFFF"/>
            <w:tcMar>
              <w:top w:w="90" w:type="dxa"/>
              <w:left w:w="195" w:type="dxa"/>
              <w:bottom w:w="90" w:type="dxa"/>
              <w:right w:w="195" w:type="dxa"/>
            </w:tcMar>
            <w:vAlign w:val="center"/>
            <w:hideMark/>
          </w:tcPr>
          <w:p w:rsidR="00551C28" w:rsidRPr="005310FC" w:rsidRDefault="00551C28" w:rsidP="00551C28">
            <w:pPr>
              <w:spacing w:after="240"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Item name, quantity, rate should be removed.</w:t>
            </w:r>
          </w:p>
        </w:tc>
      </w:tr>
      <w:tr w:rsidR="00551C28" w:rsidRPr="005310FC" w:rsidTr="00551C28">
        <w:tc>
          <w:tcPr>
            <w:tcW w:w="0" w:type="auto"/>
            <w:shd w:val="clear" w:color="auto" w:fill="FFFFFF"/>
            <w:tcMar>
              <w:top w:w="90" w:type="dxa"/>
              <w:left w:w="195" w:type="dxa"/>
              <w:bottom w:w="90" w:type="dxa"/>
              <w:right w:w="195" w:type="dxa"/>
            </w:tcMar>
            <w:vAlign w:val="center"/>
            <w:hideMark/>
          </w:tcPr>
          <w:p w:rsidR="00551C28" w:rsidRPr="005310FC" w:rsidRDefault="00551C28" w:rsidP="00551C28">
            <w:pPr>
              <w:spacing w:after="240"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LLR5</w:t>
            </w:r>
          </w:p>
        </w:tc>
        <w:tc>
          <w:tcPr>
            <w:tcW w:w="0" w:type="auto"/>
            <w:shd w:val="clear" w:color="auto" w:fill="FFFFFF"/>
            <w:tcMar>
              <w:top w:w="90" w:type="dxa"/>
              <w:left w:w="195" w:type="dxa"/>
              <w:bottom w:w="90" w:type="dxa"/>
              <w:right w:w="195" w:type="dxa"/>
            </w:tcMar>
            <w:vAlign w:val="center"/>
            <w:hideMark/>
          </w:tcPr>
          <w:p w:rsidR="00551C28" w:rsidRPr="005310FC" w:rsidRDefault="00551C28" w:rsidP="00551C28">
            <w:pPr>
              <w:spacing w:after="240"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Item name, item number and item rate should be there while generating bill.</w:t>
            </w:r>
          </w:p>
        </w:tc>
      </w:tr>
      <w:tr w:rsidR="00551C28" w:rsidRPr="005310FC" w:rsidTr="00551C28">
        <w:tc>
          <w:tcPr>
            <w:tcW w:w="0" w:type="auto"/>
            <w:shd w:val="clear" w:color="auto" w:fill="FFFFFF"/>
            <w:tcMar>
              <w:top w:w="90" w:type="dxa"/>
              <w:left w:w="195" w:type="dxa"/>
              <w:bottom w:w="90" w:type="dxa"/>
              <w:right w:w="195" w:type="dxa"/>
            </w:tcMar>
            <w:vAlign w:val="center"/>
            <w:hideMark/>
          </w:tcPr>
          <w:p w:rsidR="00551C28" w:rsidRPr="005310FC" w:rsidRDefault="00551C28" w:rsidP="00551C28">
            <w:pPr>
              <w:spacing w:after="240"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LLR6</w:t>
            </w:r>
          </w:p>
        </w:tc>
        <w:tc>
          <w:tcPr>
            <w:tcW w:w="0" w:type="auto"/>
            <w:shd w:val="clear" w:color="auto" w:fill="FFFFFF"/>
            <w:tcMar>
              <w:top w:w="90" w:type="dxa"/>
              <w:left w:w="195" w:type="dxa"/>
              <w:bottom w:w="90" w:type="dxa"/>
              <w:right w:w="195" w:type="dxa"/>
            </w:tcMar>
            <w:vAlign w:val="center"/>
            <w:hideMark/>
          </w:tcPr>
          <w:p w:rsidR="00551C28" w:rsidRPr="005310FC" w:rsidRDefault="00551C28" w:rsidP="00551C28">
            <w:pPr>
              <w:spacing w:after="240"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Application should return exact final bill.</w:t>
            </w:r>
          </w:p>
        </w:tc>
      </w:tr>
    </w:tbl>
    <w:p w:rsidR="00551C28" w:rsidRPr="005310FC" w:rsidRDefault="00551C28" w:rsidP="00551C28">
      <w:pPr>
        <w:rPr>
          <w:rFonts w:cs="Times New Roman"/>
          <w:sz w:val="28"/>
          <w:szCs w:val="28"/>
        </w:rPr>
      </w:pPr>
    </w:p>
    <w:p w:rsidR="001A59DE" w:rsidRPr="005310FC" w:rsidRDefault="001A59DE" w:rsidP="001A59DE">
      <w:pPr>
        <w:pStyle w:val="Heading2"/>
        <w:rPr>
          <w:rFonts w:cs="Times New Roman"/>
          <w:szCs w:val="28"/>
        </w:rPr>
      </w:pPr>
      <w:bookmarkStart w:id="72" w:name="_Toc96280504"/>
      <w:r w:rsidRPr="005310FC">
        <w:rPr>
          <w:rFonts w:cs="Times New Roman"/>
          <w:szCs w:val="28"/>
        </w:rPr>
        <w:lastRenderedPageBreak/>
        <w:t>Design</w:t>
      </w:r>
      <w:bookmarkEnd w:id="72"/>
    </w:p>
    <w:p w:rsidR="00551C28" w:rsidRPr="005310FC" w:rsidRDefault="00551C28" w:rsidP="00551C28">
      <w:pPr>
        <w:pStyle w:val="Heading3"/>
        <w:shd w:val="clear" w:color="auto" w:fill="FFFFFF"/>
        <w:spacing w:before="360" w:after="240"/>
        <w:rPr>
          <w:rFonts w:cs="Times New Roman"/>
          <w:color w:val="24292F"/>
          <w:szCs w:val="28"/>
        </w:rPr>
      </w:pPr>
      <w:bookmarkStart w:id="73" w:name="_Toc96280505"/>
      <w:r w:rsidRPr="005310FC">
        <w:rPr>
          <w:rFonts w:cs="Times New Roman"/>
          <w:color w:val="24292F"/>
          <w:szCs w:val="28"/>
        </w:rPr>
        <w:t>Block diagram:</w:t>
      </w:r>
      <w:bookmarkEnd w:id="73"/>
    </w:p>
    <w:p w:rsidR="00551C28" w:rsidRPr="005310FC" w:rsidRDefault="00551C28" w:rsidP="00551C28">
      <w:pPr>
        <w:pStyle w:val="NormalWeb"/>
        <w:shd w:val="clear" w:color="auto" w:fill="FFFFFF"/>
        <w:spacing w:before="0" w:beforeAutospacing="0" w:after="240" w:afterAutospacing="0"/>
        <w:rPr>
          <w:color w:val="24292F"/>
          <w:sz w:val="28"/>
          <w:szCs w:val="28"/>
        </w:rPr>
      </w:pPr>
      <w:r w:rsidRPr="005310FC">
        <w:rPr>
          <w:noProof/>
          <w:color w:val="0000FF"/>
          <w:sz w:val="28"/>
          <w:szCs w:val="28"/>
        </w:rPr>
        <w:drawing>
          <wp:inline distT="0" distB="0" distL="0" distR="0">
            <wp:extent cx="3952875" cy="2292776"/>
            <wp:effectExtent l="0" t="0" r="0" b="0"/>
            <wp:docPr id="8" name="Picture 8" descr="f5e2d160-9a5e-4e62-ad25-eed36dd63986">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5e2d160-9a5e-4e62-ad25-eed36dd63986">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75559" cy="2305933"/>
                    </a:xfrm>
                    <a:prstGeom prst="rect">
                      <a:avLst/>
                    </a:prstGeom>
                    <a:noFill/>
                    <a:ln>
                      <a:noFill/>
                    </a:ln>
                  </pic:spPr>
                </pic:pic>
              </a:graphicData>
            </a:graphic>
          </wp:inline>
        </w:drawing>
      </w:r>
    </w:p>
    <w:p w:rsidR="00551C28" w:rsidRPr="005310FC" w:rsidRDefault="00551C28" w:rsidP="00551C28">
      <w:pPr>
        <w:pStyle w:val="Heading3"/>
        <w:shd w:val="clear" w:color="auto" w:fill="FFFFFF"/>
        <w:spacing w:before="360" w:after="240"/>
        <w:rPr>
          <w:rFonts w:cs="Times New Roman"/>
          <w:color w:val="24292F"/>
          <w:szCs w:val="28"/>
        </w:rPr>
      </w:pPr>
      <w:bookmarkStart w:id="74" w:name="_Toc96280506"/>
      <w:r w:rsidRPr="005310FC">
        <w:rPr>
          <w:rFonts w:cs="Times New Roman"/>
          <w:color w:val="24292F"/>
          <w:szCs w:val="28"/>
        </w:rPr>
        <w:t>Structural diagram:</w:t>
      </w:r>
      <w:bookmarkEnd w:id="74"/>
    </w:p>
    <w:p w:rsidR="00551C28" w:rsidRPr="005310FC" w:rsidRDefault="00551C28" w:rsidP="00551C28">
      <w:pPr>
        <w:pStyle w:val="NormalWeb"/>
        <w:shd w:val="clear" w:color="auto" w:fill="FFFFFF"/>
        <w:spacing w:before="0" w:beforeAutospacing="0" w:after="240" w:afterAutospacing="0"/>
        <w:rPr>
          <w:color w:val="24292F"/>
          <w:sz w:val="28"/>
          <w:szCs w:val="28"/>
        </w:rPr>
      </w:pPr>
      <w:r w:rsidRPr="005310FC">
        <w:rPr>
          <w:noProof/>
          <w:color w:val="0000FF"/>
          <w:sz w:val="28"/>
          <w:szCs w:val="28"/>
        </w:rPr>
        <w:drawing>
          <wp:inline distT="0" distB="0" distL="0" distR="0">
            <wp:extent cx="6076950" cy="3003006"/>
            <wp:effectExtent l="0" t="0" r="0" b="6985"/>
            <wp:docPr id="7" name="Picture 7" descr="d8d4d391-68f5-48f9-b413-03dec9e91841">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8d4d391-68f5-48f9-b413-03dec9e91841">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9759" cy="3014277"/>
                    </a:xfrm>
                    <a:prstGeom prst="rect">
                      <a:avLst/>
                    </a:prstGeom>
                    <a:noFill/>
                    <a:ln>
                      <a:noFill/>
                    </a:ln>
                  </pic:spPr>
                </pic:pic>
              </a:graphicData>
            </a:graphic>
          </wp:inline>
        </w:drawing>
      </w:r>
    </w:p>
    <w:p w:rsidR="00551C28" w:rsidRPr="005310FC" w:rsidRDefault="00551C28" w:rsidP="00551C28">
      <w:pPr>
        <w:pStyle w:val="NormalWeb"/>
        <w:shd w:val="clear" w:color="auto" w:fill="FFFFFF"/>
        <w:spacing w:before="0" w:beforeAutospacing="0" w:after="240" w:afterAutospacing="0"/>
        <w:rPr>
          <w:color w:val="24292F"/>
          <w:sz w:val="28"/>
          <w:szCs w:val="28"/>
        </w:rPr>
      </w:pPr>
      <w:r w:rsidRPr="005310FC">
        <w:rPr>
          <w:color w:val="24292F"/>
          <w:sz w:val="28"/>
          <w:szCs w:val="28"/>
        </w:rPr>
        <w:t>Behavioural diagram:</w:t>
      </w:r>
    </w:p>
    <w:p w:rsidR="00551C28" w:rsidRPr="005310FC" w:rsidRDefault="00551C28" w:rsidP="00551C28">
      <w:pPr>
        <w:pStyle w:val="Heading4"/>
        <w:shd w:val="clear" w:color="auto" w:fill="FFFFFF"/>
        <w:spacing w:before="360" w:after="240"/>
        <w:rPr>
          <w:rFonts w:ascii="Times New Roman" w:hAnsi="Times New Roman" w:cs="Times New Roman"/>
          <w:color w:val="24292F"/>
          <w:sz w:val="28"/>
          <w:szCs w:val="28"/>
        </w:rPr>
      </w:pPr>
      <w:r w:rsidRPr="005310FC">
        <w:rPr>
          <w:rFonts w:ascii="Times New Roman" w:hAnsi="Times New Roman" w:cs="Times New Roman"/>
          <w:color w:val="24292F"/>
          <w:sz w:val="28"/>
          <w:szCs w:val="28"/>
        </w:rPr>
        <w:lastRenderedPageBreak/>
        <w:t>Flow chart: 1</w:t>
      </w:r>
    </w:p>
    <w:p w:rsidR="00551C28" w:rsidRPr="005310FC" w:rsidRDefault="00551C28" w:rsidP="00551C28">
      <w:pPr>
        <w:pStyle w:val="NormalWeb"/>
        <w:shd w:val="clear" w:color="auto" w:fill="FFFFFF"/>
        <w:spacing w:before="0" w:beforeAutospacing="0" w:after="240" w:afterAutospacing="0"/>
        <w:rPr>
          <w:color w:val="24292F"/>
          <w:sz w:val="28"/>
          <w:szCs w:val="28"/>
        </w:rPr>
      </w:pPr>
      <w:r w:rsidRPr="005310FC">
        <w:rPr>
          <w:noProof/>
          <w:color w:val="0000FF"/>
          <w:sz w:val="28"/>
          <w:szCs w:val="28"/>
        </w:rPr>
        <w:drawing>
          <wp:inline distT="0" distB="0" distL="0" distR="0">
            <wp:extent cx="2717516" cy="4229100"/>
            <wp:effectExtent l="0" t="0" r="6985" b="0"/>
            <wp:docPr id="6" name="Picture 6" descr="Untitled Diagram drawio (1)">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 Diagram drawio (1)">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28275" cy="4245844"/>
                    </a:xfrm>
                    <a:prstGeom prst="rect">
                      <a:avLst/>
                    </a:prstGeom>
                    <a:noFill/>
                    <a:ln>
                      <a:noFill/>
                    </a:ln>
                  </pic:spPr>
                </pic:pic>
              </a:graphicData>
            </a:graphic>
          </wp:inline>
        </w:drawing>
      </w:r>
    </w:p>
    <w:p w:rsidR="00551C28" w:rsidRPr="005310FC" w:rsidRDefault="00551C28" w:rsidP="00551C28">
      <w:pPr>
        <w:pStyle w:val="Heading4"/>
        <w:shd w:val="clear" w:color="auto" w:fill="FFFFFF"/>
        <w:spacing w:before="360" w:after="240"/>
        <w:rPr>
          <w:rFonts w:ascii="Times New Roman" w:hAnsi="Times New Roman" w:cs="Times New Roman"/>
          <w:color w:val="24292F"/>
          <w:sz w:val="28"/>
          <w:szCs w:val="28"/>
        </w:rPr>
      </w:pPr>
      <w:r w:rsidRPr="005310FC">
        <w:rPr>
          <w:rFonts w:ascii="Times New Roman" w:hAnsi="Times New Roman" w:cs="Times New Roman"/>
          <w:color w:val="24292F"/>
          <w:sz w:val="28"/>
          <w:szCs w:val="28"/>
        </w:rPr>
        <w:lastRenderedPageBreak/>
        <w:t>Flow chart: 2</w:t>
      </w:r>
    </w:p>
    <w:p w:rsidR="00551C28" w:rsidRPr="005310FC" w:rsidRDefault="00551C28" w:rsidP="00551C28">
      <w:pPr>
        <w:pStyle w:val="NormalWeb"/>
        <w:shd w:val="clear" w:color="auto" w:fill="FFFFFF"/>
        <w:spacing w:before="0" w:beforeAutospacing="0" w:after="240" w:afterAutospacing="0"/>
        <w:rPr>
          <w:color w:val="24292F"/>
          <w:sz w:val="28"/>
          <w:szCs w:val="28"/>
        </w:rPr>
      </w:pPr>
      <w:r w:rsidRPr="005310FC">
        <w:rPr>
          <w:noProof/>
          <w:color w:val="0000FF"/>
          <w:sz w:val="28"/>
          <w:szCs w:val="28"/>
        </w:rPr>
        <w:drawing>
          <wp:inline distT="0" distB="0" distL="0" distR="0">
            <wp:extent cx="2772601" cy="4314825"/>
            <wp:effectExtent l="0" t="0" r="8890" b="0"/>
            <wp:docPr id="5" name="Picture 5" descr="Untitled Diagram drawio (2)">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titled Diagram drawio (2)">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86059" cy="4335769"/>
                    </a:xfrm>
                    <a:prstGeom prst="rect">
                      <a:avLst/>
                    </a:prstGeom>
                    <a:noFill/>
                    <a:ln>
                      <a:noFill/>
                    </a:ln>
                  </pic:spPr>
                </pic:pic>
              </a:graphicData>
            </a:graphic>
          </wp:inline>
        </w:drawing>
      </w:r>
    </w:p>
    <w:p w:rsidR="00551C28" w:rsidRPr="005310FC" w:rsidRDefault="00551C28" w:rsidP="00551C28">
      <w:pPr>
        <w:pStyle w:val="Heading2"/>
        <w:shd w:val="clear" w:color="auto" w:fill="FFFFFF"/>
        <w:spacing w:before="360" w:after="240"/>
        <w:rPr>
          <w:rFonts w:cs="Times New Roman"/>
          <w:color w:val="24292F"/>
          <w:szCs w:val="28"/>
        </w:rPr>
      </w:pPr>
      <w:bookmarkStart w:id="75" w:name="_Toc96280507"/>
      <w:r w:rsidRPr="005310FC">
        <w:rPr>
          <w:rFonts w:cs="Times New Roman"/>
          <w:color w:val="24292F"/>
          <w:szCs w:val="28"/>
        </w:rPr>
        <w:t xml:space="preserve">High level </w:t>
      </w:r>
      <w:proofErr w:type="gramStart"/>
      <w:r w:rsidRPr="005310FC">
        <w:rPr>
          <w:rFonts w:cs="Times New Roman"/>
          <w:color w:val="24292F"/>
          <w:szCs w:val="28"/>
        </w:rPr>
        <w:t>diagram :</w:t>
      </w:r>
      <w:bookmarkEnd w:id="75"/>
      <w:proofErr w:type="gramEnd"/>
    </w:p>
    <w:p w:rsidR="00551C28" w:rsidRPr="005310FC" w:rsidRDefault="00551C28" w:rsidP="00551C28">
      <w:pPr>
        <w:pStyle w:val="NormalWeb"/>
        <w:shd w:val="clear" w:color="auto" w:fill="FFFFFF"/>
        <w:spacing w:before="0" w:beforeAutospacing="0" w:after="240" w:afterAutospacing="0"/>
        <w:rPr>
          <w:color w:val="24292F"/>
          <w:sz w:val="28"/>
          <w:szCs w:val="28"/>
        </w:rPr>
      </w:pPr>
      <w:r w:rsidRPr="005310FC">
        <w:rPr>
          <w:noProof/>
          <w:color w:val="0000FF"/>
          <w:sz w:val="28"/>
          <w:szCs w:val="28"/>
        </w:rPr>
        <w:drawing>
          <wp:inline distT="0" distB="0" distL="0" distR="0">
            <wp:extent cx="5114925" cy="2400300"/>
            <wp:effectExtent l="0" t="0" r="9525" b="0"/>
            <wp:docPr id="4" name="Picture 4" descr="High Level Diagram (1)">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gh Level Diagram (1)">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44969" cy="2414399"/>
                    </a:xfrm>
                    <a:prstGeom prst="rect">
                      <a:avLst/>
                    </a:prstGeom>
                    <a:noFill/>
                    <a:ln>
                      <a:noFill/>
                    </a:ln>
                  </pic:spPr>
                </pic:pic>
              </a:graphicData>
            </a:graphic>
          </wp:inline>
        </w:drawing>
      </w:r>
    </w:p>
    <w:p w:rsidR="00551C28" w:rsidRPr="005310FC" w:rsidRDefault="00551C28" w:rsidP="00551C28">
      <w:pPr>
        <w:pStyle w:val="Heading2"/>
        <w:shd w:val="clear" w:color="auto" w:fill="FFFFFF"/>
        <w:spacing w:before="360" w:after="240"/>
        <w:rPr>
          <w:rFonts w:cs="Times New Roman"/>
          <w:color w:val="24292F"/>
          <w:szCs w:val="28"/>
        </w:rPr>
      </w:pPr>
      <w:bookmarkStart w:id="76" w:name="_Toc96280508"/>
      <w:r w:rsidRPr="005310FC">
        <w:rPr>
          <w:rFonts w:cs="Times New Roman"/>
          <w:color w:val="24292F"/>
          <w:szCs w:val="28"/>
        </w:rPr>
        <w:lastRenderedPageBreak/>
        <w:t xml:space="preserve">Low level </w:t>
      </w:r>
      <w:proofErr w:type="gramStart"/>
      <w:r w:rsidRPr="005310FC">
        <w:rPr>
          <w:rFonts w:cs="Times New Roman"/>
          <w:color w:val="24292F"/>
          <w:szCs w:val="28"/>
        </w:rPr>
        <w:t>diagram :</w:t>
      </w:r>
      <w:bookmarkEnd w:id="76"/>
      <w:proofErr w:type="gramEnd"/>
    </w:p>
    <w:p w:rsidR="00551C28" w:rsidRPr="005310FC" w:rsidRDefault="00551C28" w:rsidP="00551C28">
      <w:pPr>
        <w:pStyle w:val="NormalWeb"/>
        <w:shd w:val="clear" w:color="auto" w:fill="FFFFFF"/>
        <w:spacing w:before="0" w:beforeAutospacing="0" w:after="240" w:afterAutospacing="0"/>
        <w:rPr>
          <w:color w:val="24292F"/>
          <w:sz w:val="28"/>
          <w:szCs w:val="28"/>
        </w:rPr>
      </w:pPr>
      <w:r w:rsidRPr="005310FC">
        <w:rPr>
          <w:noProof/>
          <w:color w:val="0000FF"/>
          <w:sz w:val="28"/>
          <w:szCs w:val="28"/>
        </w:rPr>
        <w:drawing>
          <wp:inline distT="0" distB="0" distL="0" distR="0">
            <wp:extent cx="5314950" cy="3914775"/>
            <wp:effectExtent l="0" t="0" r="0" b="9525"/>
            <wp:docPr id="3" name="Picture 3" descr="Low level diagram">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w level diagram">
                      <a:hlinkClick r:id="rId30"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4950" cy="3914775"/>
                    </a:xfrm>
                    <a:prstGeom prst="rect">
                      <a:avLst/>
                    </a:prstGeom>
                    <a:noFill/>
                    <a:ln>
                      <a:noFill/>
                    </a:ln>
                  </pic:spPr>
                </pic:pic>
              </a:graphicData>
            </a:graphic>
          </wp:inline>
        </w:drawing>
      </w:r>
    </w:p>
    <w:p w:rsidR="001A59DE" w:rsidRPr="005310FC" w:rsidRDefault="001A59DE" w:rsidP="00DA6450">
      <w:pPr>
        <w:rPr>
          <w:rFonts w:cs="Times New Roman"/>
          <w:sz w:val="28"/>
          <w:szCs w:val="28"/>
        </w:rPr>
      </w:pPr>
    </w:p>
    <w:p w:rsidR="00883DD0" w:rsidRPr="005310FC" w:rsidRDefault="00883DD0" w:rsidP="00883DD0">
      <w:pPr>
        <w:rPr>
          <w:rFonts w:cs="Times New Roman"/>
          <w:sz w:val="28"/>
          <w:szCs w:val="28"/>
        </w:rPr>
      </w:pPr>
    </w:p>
    <w:p w:rsidR="00AA6980" w:rsidRPr="005310FC" w:rsidRDefault="00AA6980" w:rsidP="00883DD0">
      <w:pPr>
        <w:rPr>
          <w:rFonts w:cs="Times New Roman"/>
          <w:sz w:val="28"/>
          <w:szCs w:val="28"/>
        </w:rPr>
      </w:pPr>
    </w:p>
    <w:p w:rsidR="00AA6980" w:rsidRPr="005310FC" w:rsidRDefault="00AA6980" w:rsidP="00883DD0">
      <w:pPr>
        <w:rPr>
          <w:rFonts w:cs="Times New Roman"/>
          <w:sz w:val="28"/>
          <w:szCs w:val="28"/>
        </w:rPr>
      </w:pPr>
    </w:p>
    <w:p w:rsidR="00AA6980" w:rsidRPr="005310FC" w:rsidRDefault="00AA6980" w:rsidP="00883DD0">
      <w:pPr>
        <w:rPr>
          <w:rFonts w:cs="Times New Roman"/>
          <w:sz w:val="28"/>
          <w:szCs w:val="28"/>
        </w:rPr>
      </w:pPr>
    </w:p>
    <w:p w:rsidR="00883DD0" w:rsidRPr="005310FC" w:rsidRDefault="00883DD0" w:rsidP="001A59DE">
      <w:pPr>
        <w:pStyle w:val="Heading2"/>
        <w:rPr>
          <w:rFonts w:cs="Times New Roman"/>
          <w:szCs w:val="28"/>
        </w:rPr>
      </w:pPr>
    </w:p>
    <w:p w:rsidR="00E34924" w:rsidRPr="005310FC" w:rsidRDefault="00E34924" w:rsidP="00E34924">
      <w:pPr>
        <w:pStyle w:val="Heading1"/>
        <w:shd w:val="clear" w:color="auto" w:fill="FFFFFF"/>
        <w:spacing w:before="360" w:after="240"/>
        <w:rPr>
          <w:color w:val="24292F"/>
          <w:sz w:val="28"/>
          <w:szCs w:val="28"/>
        </w:rPr>
      </w:pPr>
      <w:bookmarkStart w:id="77" w:name="_Toc96280509"/>
      <w:r w:rsidRPr="005310FC">
        <w:rPr>
          <w:color w:val="24292F"/>
          <w:sz w:val="28"/>
          <w:szCs w:val="28"/>
        </w:rPr>
        <w:t xml:space="preserve">Test </w:t>
      </w:r>
      <w:r w:rsidR="00DE3CEC" w:rsidRPr="005310FC">
        <w:rPr>
          <w:color w:val="24292F"/>
          <w:sz w:val="28"/>
          <w:szCs w:val="28"/>
        </w:rPr>
        <w:t>Plan:</w:t>
      </w:r>
      <w:bookmarkEnd w:id="77"/>
    </w:p>
    <w:p w:rsidR="00E34924" w:rsidRPr="005310FC" w:rsidRDefault="00E34924" w:rsidP="00E34924">
      <w:pPr>
        <w:pStyle w:val="Heading3"/>
        <w:shd w:val="clear" w:color="auto" w:fill="FFFFFF"/>
        <w:spacing w:before="360" w:after="240"/>
        <w:rPr>
          <w:rFonts w:cs="Times New Roman"/>
          <w:color w:val="24292F"/>
          <w:szCs w:val="28"/>
        </w:rPr>
      </w:pPr>
      <w:bookmarkStart w:id="78" w:name="_Toc96280510"/>
      <w:r w:rsidRPr="005310FC">
        <w:rPr>
          <w:rFonts w:cs="Times New Roman"/>
          <w:color w:val="24292F"/>
          <w:szCs w:val="28"/>
        </w:rPr>
        <w:t>High Level Test Plan</w:t>
      </w:r>
      <w:bookmarkEnd w:id="78"/>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71"/>
        <w:gridCol w:w="1552"/>
        <w:gridCol w:w="1343"/>
        <w:gridCol w:w="1578"/>
        <w:gridCol w:w="1578"/>
        <w:gridCol w:w="1604"/>
      </w:tblGrid>
      <w:tr w:rsidR="00E34924" w:rsidRPr="005310FC" w:rsidTr="00E34924">
        <w:trPr>
          <w:tblHeader/>
        </w:trPr>
        <w:tc>
          <w:tcPr>
            <w:tcW w:w="0" w:type="auto"/>
            <w:shd w:val="clear" w:color="auto" w:fill="FFFFFF"/>
            <w:tcMar>
              <w:top w:w="90" w:type="dxa"/>
              <w:left w:w="195" w:type="dxa"/>
              <w:bottom w:w="90" w:type="dxa"/>
              <w:right w:w="195" w:type="dxa"/>
            </w:tcMar>
            <w:vAlign w:val="center"/>
            <w:hideMark/>
          </w:tcPr>
          <w:p w:rsidR="00E34924" w:rsidRPr="005310FC" w:rsidRDefault="00E34924">
            <w:pPr>
              <w:spacing w:after="240"/>
              <w:jc w:val="center"/>
              <w:rPr>
                <w:rFonts w:cs="Times New Roman"/>
                <w:b/>
                <w:bCs/>
                <w:color w:val="24292F"/>
                <w:sz w:val="28"/>
                <w:szCs w:val="28"/>
              </w:rPr>
            </w:pPr>
            <w:r w:rsidRPr="005310FC">
              <w:rPr>
                <w:rFonts w:cs="Times New Roman"/>
                <w:b/>
                <w:bCs/>
                <w:color w:val="24292F"/>
                <w:sz w:val="28"/>
                <w:szCs w:val="28"/>
              </w:rPr>
              <w:t>TEST_ID</w:t>
            </w:r>
          </w:p>
        </w:tc>
        <w:tc>
          <w:tcPr>
            <w:tcW w:w="0" w:type="auto"/>
            <w:shd w:val="clear" w:color="auto" w:fill="FFFFFF"/>
            <w:tcMar>
              <w:top w:w="90" w:type="dxa"/>
              <w:left w:w="195" w:type="dxa"/>
              <w:bottom w:w="90" w:type="dxa"/>
              <w:right w:w="195" w:type="dxa"/>
            </w:tcMar>
            <w:vAlign w:val="center"/>
            <w:hideMark/>
          </w:tcPr>
          <w:p w:rsidR="00E34924" w:rsidRPr="005310FC" w:rsidRDefault="00E34924">
            <w:pPr>
              <w:spacing w:after="240"/>
              <w:jc w:val="center"/>
              <w:rPr>
                <w:rFonts w:cs="Times New Roman"/>
                <w:b/>
                <w:bCs/>
                <w:color w:val="24292F"/>
                <w:sz w:val="28"/>
                <w:szCs w:val="28"/>
              </w:rPr>
            </w:pPr>
            <w:r w:rsidRPr="005310FC">
              <w:rPr>
                <w:rFonts w:cs="Times New Roman"/>
                <w:b/>
                <w:bCs/>
                <w:color w:val="24292F"/>
                <w:sz w:val="28"/>
                <w:szCs w:val="28"/>
              </w:rPr>
              <w:t>Description</w:t>
            </w:r>
          </w:p>
        </w:tc>
        <w:tc>
          <w:tcPr>
            <w:tcW w:w="0" w:type="auto"/>
            <w:shd w:val="clear" w:color="auto" w:fill="FFFFFF"/>
            <w:tcMar>
              <w:top w:w="90" w:type="dxa"/>
              <w:left w:w="195" w:type="dxa"/>
              <w:bottom w:w="90" w:type="dxa"/>
              <w:right w:w="195" w:type="dxa"/>
            </w:tcMar>
            <w:vAlign w:val="center"/>
            <w:hideMark/>
          </w:tcPr>
          <w:p w:rsidR="00E34924" w:rsidRPr="005310FC" w:rsidRDefault="00E34924">
            <w:pPr>
              <w:spacing w:after="240"/>
              <w:jc w:val="center"/>
              <w:rPr>
                <w:rFonts w:cs="Times New Roman"/>
                <w:b/>
                <w:bCs/>
                <w:color w:val="24292F"/>
                <w:sz w:val="28"/>
                <w:szCs w:val="28"/>
              </w:rPr>
            </w:pPr>
            <w:r w:rsidRPr="005310FC">
              <w:rPr>
                <w:rFonts w:cs="Times New Roman"/>
                <w:b/>
                <w:bCs/>
                <w:color w:val="24292F"/>
                <w:sz w:val="28"/>
                <w:szCs w:val="28"/>
              </w:rPr>
              <w:t>Expected I/P</w:t>
            </w:r>
          </w:p>
        </w:tc>
        <w:tc>
          <w:tcPr>
            <w:tcW w:w="0" w:type="auto"/>
            <w:shd w:val="clear" w:color="auto" w:fill="FFFFFF"/>
            <w:tcMar>
              <w:top w:w="90" w:type="dxa"/>
              <w:left w:w="195" w:type="dxa"/>
              <w:bottom w:w="90" w:type="dxa"/>
              <w:right w:w="195" w:type="dxa"/>
            </w:tcMar>
            <w:vAlign w:val="center"/>
            <w:hideMark/>
          </w:tcPr>
          <w:p w:rsidR="00E34924" w:rsidRPr="005310FC" w:rsidRDefault="00E34924">
            <w:pPr>
              <w:spacing w:after="240"/>
              <w:jc w:val="center"/>
              <w:rPr>
                <w:rFonts w:cs="Times New Roman"/>
                <w:b/>
                <w:bCs/>
                <w:color w:val="24292F"/>
                <w:sz w:val="28"/>
                <w:szCs w:val="28"/>
              </w:rPr>
            </w:pPr>
            <w:r w:rsidRPr="005310FC">
              <w:rPr>
                <w:rFonts w:cs="Times New Roman"/>
                <w:b/>
                <w:bCs/>
                <w:color w:val="24292F"/>
                <w:sz w:val="28"/>
                <w:szCs w:val="28"/>
              </w:rPr>
              <w:t>Expected O/P</w:t>
            </w:r>
          </w:p>
        </w:tc>
        <w:tc>
          <w:tcPr>
            <w:tcW w:w="0" w:type="auto"/>
            <w:shd w:val="clear" w:color="auto" w:fill="FFFFFF"/>
            <w:tcMar>
              <w:top w:w="90" w:type="dxa"/>
              <w:left w:w="195" w:type="dxa"/>
              <w:bottom w:w="90" w:type="dxa"/>
              <w:right w:w="195" w:type="dxa"/>
            </w:tcMar>
            <w:vAlign w:val="center"/>
            <w:hideMark/>
          </w:tcPr>
          <w:p w:rsidR="00E34924" w:rsidRPr="005310FC" w:rsidRDefault="00E34924">
            <w:pPr>
              <w:spacing w:after="240"/>
              <w:jc w:val="center"/>
              <w:rPr>
                <w:rFonts w:cs="Times New Roman"/>
                <w:b/>
                <w:bCs/>
                <w:color w:val="24292F"/>
                <w:sz w:val="28"/>
                <w:szCs w:val="28"/>
              </w:rPr>
            </w:pPr>
            <w:r w:rsidRPr="005310FC">
              <w:rPr>
                <w:rFonts w:cs="Times New Roman"/>
                <w:b/>
                <w:bCs/>
                <w:color w:val="24292F"/>
                <w:sz w:val="28"/>
                <w:szCs w:val="28"/>
              </w:rPr>
              <w:t>Actual O/P</w:t>
            </w:r>
          </w:p>
        </w:tc>
        <w:tc>
          <w:tcPr>
            <w:tcW w:w="0" w:type="auto"/>
            <w:shd w:val="clear" w:color="auto" w:fill="FFFFFF"/>
            <w:tcMar>
              <w:top w:w="90" w:type="dxa"/>
              <w:left w:w="195" w:type="dxa"/>
              <w:bottom w:w="90" w:type="dxa"/>
              <w:right w:w="195" w:type="dxa"/>
            </w:tcMar>
            <w:vAlign w:val="center"/>
            <w:hideMark/>
          </w:tcPr>
          <w:p w:rsidR="00E34924" w:rsidRPr="005310FC" w:rsidRDefault="00E34924">
            <w:pPr>
              <w:spacing w:after="240"/>
              <w:jc w:val="center"/>
              <w:rPr>
                <w:rFonts w:cs="Times New Roman"/>
                <w:b/>
                <w:bCs/>
                <w:color w:val="24292F"/>
                <w:sz w:val="28"/>
                <w:szCs w:val="28"/>
              </w:rPr>
            </w:pPr>
            <w:r w:rsidRPr="005310FC">
              <w:rPr>
                <w:rFonts w:cs="Times New Roman"/>
                <w:b/>
                <w:bCs/>
                <w:color w:val="24292F"/>
                <w:sz w:val="28"/>
                <w:szCs w:val="28"/>
              </w:rPr>
              <w:t>Type Of Test</w:t>
            </w:r>
          </w:p>
        </w:tc>
      </w:tr>
      <w:tr w:rsidR="00E34924" w:rsidRPr="005310FC" w:rsidTr="00E34924">
        <w:tc>
          <w:tcPr>
            <w:tcW w:w="0" w:type="auto"/>
            <w:shd w:val="clear" w:color="auto" w:fill="FFFFFF"/>
            <w:tcMar>
              <w:top w:w="90" w:type="dxa"/>
              <w:left w:w="195" w:type="dxa"/>
              <w:bottom w:w="90" w:type="dxa"/>
              <w:right w:w="195" w:type="dxa"/>
            </w:tcMar>
            <w:vAlign w:val="center"/>
            <w:hideMark/>
          </w:tcPr>
          <w:p w:rsidR="00E34924" w:rsidRPr="005310FC" w:rsidRDefault="00E34924">
            <w:pPr>
              <w:spacing w:after="240"/>
              <w:rPr>
                <w:rFonts w:cs="Times New Roman"/>
                <w:color w:val="24292F"/>
                <w:sz w:val="28"/>
                <w:szCs w:val="28"/>
              </w:rPr>
            </w:pPr>
            <w:r w:rsidRPr="005310FC">
              <w:rPr>
                <w:rFonts w:cs="Times New Roman"/>
                <w:color w:val="24292F"/>
                <w:sz w:val="28"/>
                <w:szCs w:val="28"/>
              </w:rPr>
              <w:t>HLR_1</w:t>
            </w:r>
          </w:p>
        </w:tc>
        <w:tc>
          <w:tcPr>
            <w:tcW w:w="0" w:type="auto"/>
            <w:shd w:val="clear" w:color="auto" w:fill="FFFFFF"/>
            <w:tcMar>
              <w:top w:w="90" w:type="dxa"/>
              <w:left w:w="195" w:type="dxa"/>
              <w:bottom w:w="90" w:type="dxa"/>
              <w:right w:w="195" w:type="dxa"/>
            </w:tcMar>
            <w:vAlign w:val="center"/>
            <w:hideMark/>
          </w:tcPr>
          <w:p w:rsidR="00E34924" w:rsidRPr="005310FC" w:rsidRDefault="00E34924">
            <w:pPr>
              <w:spacing w:after="240"/>
              <w:rPr>
                <w:rFonts w:cs="Times New Roman"/>
                <w:color w:val="24292F"/>
                <w:sz w:val="28"/>
                <w:szCs w:val="28"/>
              </w:rPr>
            </w:pPr>
            <w:r w:rsidRPr="005310FC">
              <w:rPr>
                <w:rFonts w:cs="Times New Roman"/>
                <w:color w:val="24292F"/>
                <w:sz w:val="28"/>
                <w:szCs w:val="28"/>
              </w:rPr>
              <w:t>Login to system</w:t>
            </w:r>
          </w:p>
        </w:tc>
        <w:tc>
          <w:tcPr>
            <w:tcW w:w="0" w:type="auto"/>
            <w:shd w:val="clear" w:color="auto" w:fill="FFFFFF"/>
            <w:tcMar>
              <w:top w:w="90" w:type="dxa"/>
              <w:left w:w="195" w:type="dxa"/>
              <w:bottom w:w="90" w:type="dxa"/>
              <w:right w:w="195" w:type="dxa"/>
            </w:tcMar>
            <w:vAlign w:val="center"/>
            <w:hideMark/>
          </w:tcPr>
          <w:p w:rsidR="00E34924" w:rsidRPr="005310FC" w:rsidRDefault="00E34924">
            <w:pPr>
              <w:spacing w:after="240"/>
              <w:rPr>
                <w:rFonts w:cs="Times New Roman"/>
                <w:color w:val="24292F"/>
                <w:sz w:val="28"/>
                <w:szCs w:val="28"/>
              </w:rPr>
            </w:pPr>
            <w:r w:rsidRPr="005310FC">
              <w:rPr>
                <w:rFonts w:cs="Times New Roman"/>
                <w:color w:val="24292F"/>
                <w:sz w:val="28"/>
                <w:szCs w:val="28"/>
              </w:rPr>
              <w:t>Provide proper Userna</w:t>
            </w:r>
            <w:r w:rsidRPr="005310FC">
              <w:rPr>
                <w:rFonts w:cs="Times New Roman"/>
                <w:color w:val="24292F"/>
                <w:sz w:val="28"/>
                <w:szCs w:val="28"/>
              </w:rPr>
              <w:lastRenderedPageBreak/>
              <w:t>me with character length of 10</w:t>
            </w:r>
          </w:p>
        </w:tc>
        <w:tc>
          <w:tcPr>
            <w:tcW w:w="0" w:type="auto"/>
            <w:shd w:val="clear" w:color="auto" w:fill="FFFFFF"/>
            <w:tcMar>
              <w:top w:w="90" w:type="dxa"/>
              <w:left w:w="195" w:type="dxa"/>
              <w:bottom w:w="90" w:type="dxa"/>
              <w:right w:w="195" w:type="dxa"/>
            </w:tcMar>
            <w:vAlign w:val="center"/>
            <w:hideMark/>
          </w:tcPr>
          <w:p w:rsidR="00E34924" w:rsidRPr="005310FC" w:rsidRDefault="00E34924">
            <w:pPr>
              <w:spacing w:after="240"/>
              <w:rPr>
                <w:rFonts w:cs="Times New Roman"/>
                <w:color w:val="24292F"/>
                <w:sz w:val="28"/>
                <w:szCs w:val="28"/>
              </w:rPr>
            </w:pPr>
            <w:r w:rsidRPr="005310FC">
              <w:rPr>
                <w:rFonts w:cs="Times New Roman"/>
                <w:color w:val="24292F"/>
                <w:sz w:val="28"/>
                <w:szCs w:val="28"/>
              </w:rPr>
              <w:lastRenderedPageBreak/>
              <w:t>entered username</w:t>
            </w:r>
          </w:p>
        </w:tc>
        <w:tc>
          <w:tcPr>
            <w:tcW w:w="0" w:type="auto"/>
            <w:shd w:val="clear" w:color="auto" w:fill="FFFFFF"/>
            <w:tcMar>
              <w:top w:w="90" w:type="dxa"/>
              <w:left w:w="195" w:type="dxa"/>
              <w:bottom w:w="90" w:type="dxa"/>
              <w:right w:w="195" w:type="dxa"/>
            </w:tcMar>
            <w:vAlign w:val="center"/>
            <w:hideMark/>
          </w:tcPr>
          <w:p w:rsidR="00E34924" w:rsidRPr="005310FC" w:rsidRDefault="00E34924">
            <w:pPr>
              <w:spacing w:after="240"/>
              <w:rPr>
                <w:rFonts w:cs="Times New Roman"/>
                <w:color w:val="24292F"/>
                <w:sz w:val="28"/>
                <w:szCs w:val="28"/>
              </w:rPr>
            </w:pPr>
            <w:r w:rsidRPr="005310FC">
              <w:rPr>
                <w:rFonts w:cs="Times New Roman"/>
                <w:color w:val="24292F"/>
                <w:sz w:val="28"/>
                <w:szCs w:val="28"/>
              </w:rPr>
              <w:t>entered username</w:t>
            </w:r>
          </w:p>
        </w:tc>
        <w:tc>
          <w:tcPr>
            <w:tcW w:w="0" w:type="auto"/>
            <w:shd w:val="clear" w:color="auto" w:fill="FFFFFF"/>
            <w:tcMar>
              <w:top w:w="90" w:type="dxa"/>
              <w:left w:w="195" w:type="dxa"/>
              <w:bottom w:w="90" w:type="dxa"/>
              <w:right w:w="195" w:type="dxa"/>
            </w:tcMar>
            <w:vAlign w:val="center"/>
            <w:hideMark/>
          </w:tcPr>
          <w:p w:rsidR="00E34924" w:rsidRPr="005310FC" w:rsidRDefault="00E34924">
            <w:pPr>
              <w:spacing w:after="240"/>
              <w:rPr>
                <w:rFonts w:cs="Times New Roman"/>
                <w:color w:val="24292F"/>
                <w:sz w:val="28"/>
                <w:szCs w:val="28"/>
              </w:rPr>
            </w:pPr>
            <w:r w:rsidRPr="005310FC">
              <w:rPr>
                <w:rFonts w:cs="Times New Roman"/>
                <w:color w:val="24292F"/>
                <w:sz w:val="28"/>
                <w:szCs w:val="28"/>
              </w:rPr>
              <w:t>Requirement Based</w:t>
            </w:r>
          </w:p>
        </w:tc>
      </w:tr>
      <w:tr w:rsidR="00E34924" w:rsidRPr="005310FC" w:rsidTr="00E34924">
        <w:tc>
          <w:tcPr>
            <w:tcW w:w="0" w:type="auto"/>
            <w:shd w:val="clear" w:color="auto" w:fill="FFFFFF"/>
            <w:tcMar>
              <w:top w:w="90" w:type="dxa"/>
              <w:left w:w="195" w:type="dxa"/>
              <w:bottom w:w="90" w:type="dxa"/>
              <w:right w:w="195" w:type="dxa"/>
            </w:tcMar>
            <w:vAlign w:val="center"/>
            <w:hideMark/>
          </w:tcPr>
          <w:p w:rsidR="00E34924" w:rsidRPr="005310FC" w:rsidRDefault="00E34924">
            <w:pPr>
              <w:spacing w:after="240"/>
              <w:rPr>
                <w:rFonts w:cs="Times New Roman"/>
                <w:color w:val="24292F"/>
                <w:sz w:val="28"/>
                <w:szCs w:val="28"/>
              </w:rPr>
            </w:pPr>
            <w:r w:rsidRPr="005310FC">
              <w:rPr>
                <w:rFonts w:cs="Times New Roman"/>
                <w:color w:val="24292F"/>
                <w:sz w:val="28"/>
                <w:szCs w:val="28"/>
              </w:rPr>
              <w:lastRenderedPageBreak/>
              <w:t>HLR_2</w:t>
            </w:r>
          </w:p>
        </w:tc>
        <w:tc>
          <w:tcPr>
            <w:tcW w:w="0" w:type="auto"/>
            <w:shd w:val="clear" w:color="auto" w:fill="FFFFFF"/>
            <w:tcMar>
              <w:top w:w="90" w:type="dxa"/>
              <w:left w:w="195" w:type="dxa"/>
              <w:bottom w:w="90" w:type="dxa"/>
              <w:right w:w="195" w:type="dxa"/>
            </w:tcMar>
            <w:vAlign w:val="center"/>
            <w:hideMark/>
          </w:tcPr>
          <w:p w:rsidR="00E34924" w:rsidRPr="005310FC" w:rsidRDefault="00E34924">
            <w:pPr>
              <w:spacing w:after="240"/>
              <w:rPr>
                <w:rFonts w:cs="Times New Roman"/>
                <w:color w:val="24292F"/>
                <w:sz w:val="28"/>
                <w:szCs w:val="28"/>
              </w:rPr>
            </w:pPr>
            <w:r w:rsidRPr="005310FC">
              <w:rPr>
                <w:rFonts w:cs="Times New Roman"/>
                <w:color w:val="24292F"/>
                <w:sz w:val="28"/>
                <w:szCs w:val="28"/>
              </w:rPr>
              <w:t>Login to system</w:t>
            </w:r>
          </w:p>
        </w:tc>
        <w:tc>
          <w:tcPr>
            <w:tcW w:w="0" w:type="auto"/>
            <w:shd w:val="clear" w:color="auto" w:fill="FFFFFF"/>
            <w:tcMar>
              <w:top w:w="90" w:type="dxa"/>
              <w:left w:w="195" w:type="dxa"/>
              <w:bottom w:w="90" w:type="dxa"/>
              <w:right w:w="195" w:type="dxa"/>
            </w:tcMar>
            <w:vAlign w:val="center"/>
            <w:hideMark/>
          </w:tcPr>
          <w:p w:rsidR="00E34924" w:rsidRPr="005310FC" w:rsidRDefault="00E34924">
            <w:pPr>
              <w:spacing w:after="240"/>
              <w:rPr>
                <w:rFonts w:cs="Times New Roman"/>
                <w:color w:val="24292F"/>
                <w:sz w:val="28"/>
                <w:szCs w:val="28"/>
              </w:rPr>
            </w:pPr>
            <w:r w:rsidRPr="005310FC">
              <w:rPr>
                <w:rFonts w:cs="Times New Roman"/>
                <w:color w:val="24292F"/>
                <w:sz w:val="28"/>
                <w:szCs w:val="28"/>
              </w:rPr>
              <w:t>Provide proper password with character length of 10</w:t>
            </w:r>
          </w:p>
        </w:tc>
        <w:tc>
          <w:tcPr>
            <w:tcW w:w="0" w:type="auto"/>
            <w:shd w:val="clear" w:color="auto" w:fill="FFFFFF"/>
            <w:tcMar>
              <w:top w:w="90" w:type="dxa"/>
              <w:left w:w="195" w:type="dxa"/>
              <w:bottom w:w="90" w:type="dxa"/>
              <w:right w:w="195" w:type="dxa"/>
            </w:tcMar>
            <w:vAlign w:val="center"/>
            <w:hideMark/>
          </w:tcPr>
          <w:p w:rsidR="00E34924" w:rsidRPr="005310FC" w:rsidRDefault="00E34924">
            <w:pPr>
              <w:spacing w:after="240"/>
              <w:rPr>
                <w:rFonts w:cs="Times New Roman"/>
                <w:color w:val="24292F"/>
                <w:sz w:val="28"/>
                <w:szCs w:val="28"/>
              </w:rPr>
            </w:pPr>
            <w:r w:rsidRPr="005310FC">
              <w:rPr>
                <w:rFonts w:cs="Times New Roman"/>
                <w:color w:val="24292F"/>
                <w:sz w:val="28"/>
                <w:szCs w:val="28"/>
              </w:rPr>
              <w:t>Login successful</w:t>
            </w:r>
          </w:p>
        </w:tc>
        <w:tc>
          <w:tcPr>
            <w:tcW w:w="0" w:type="auto"/>
            <w:shd w:val="clear" w:color="auto" w:fill="FFFFFF"/>
            <w:tcMar>
              <w:top w:w="90" w:type="dxa"/>
              <w:left w:w="195" w:type="dxa"/>
              <w:bottom w:w="90" w:type="dxa"/>
              <w:right w:w="195" w:type="dxa"/>
            </w:tcMar>
            <w:vAlign w:val="center"/>
            <w:hideMark/>
          </w:tcPr>
          <w:p w:rsidR="00E34924" w:rsidRPr="005310FC" w:rsidRDefault="00E34924">
            <w:pPr>
              <w:spacing w:after="240"/>
              <w:rPr>
                <w:rFonts w:cs="Times New Roman"/>
                <w:color w:val="24292F"/>
                <w:sz w:val="28"/>
                <w:szCs w:val="28"/>
              </w:rPr>
            </w:pPr>
            <w:r w:rsidRPr="005310FC">
              <w:rPr>
                <w:rFonts w:cs="Times New Roman"/>
                <w:color w:val="24292F"/>
                <w:sz w:val="28"/>
                <w:szCs w:val="28"/>
              </w:rPr>
              <w:t>Login successful</w:t>
            </w:r>
          </w:p>
        </w:tc>
        <w:tc>
          <w:tcPr>
            <w:tcW w:w="0" w:type="auto"/>
            <w:shd w:val="clear" w:color="auto" w:fill="FFFFFF"/>
            <w:tcMar>
              <w:top w:w="90" w:type="dxa"/>
              <w:left w:w="195" w:type="dxa"/>
              <w:bottom w:w="90" w:type="dxa"/>
              <w:right w:w="195" w:type="dxa"/>
            </w:tcMar>
            <w:vAlign w:val="center"/>
            <w:hideMark/>
          </w:tcPr>
          <w:p w:rsidR="00E34924" w:rsidRPr="005310FC" w:rsidRDefault="00E34924">
            <w:pPr>
              <w:spacing w:after="240"/>
              <w:rPr>
                <w:rFonts w:cs="Times New Roman"/>
                <w:color w:val="24292F"/>
                <w:sz w:val="28"/>
                <w:szCs w:val="28"/>
              </w:rPr>
            </w:pPr>
            <w:r w:rsidRPr="005310FC">
              <w:rPr>
                <w:rFonts w:cs="Times New Roman"/>
                <w:color w:val="24292F"/>
                <w:sz w:val="28"/>
                <w:szCs w:val="28"/>
              </w:rPr>
              <w:t>Requirement Based</w:t>
            </w:r>
          </w:p>
        </w:tc>
      </w:tr>
      <w:tr w:rsidR="00E34924" w:rsidRPr="005310FC" w:rsidTr="00E34924">
        <w:tc>
          <w:tcPr>
            <w:tcW w:w="0" w:type="auto"/>
            <w:shd w:val="clear" w:color="auto" w:fill="FFFFFF"/>
            <w:tcMar>
              <w:top w:w="90" w:type="dxa"/>
              <w:left w:w="195" w:type="dxa"/>
              <w:bottom w:w="90" w:type="dxa"/>
              <w:right w:w="195" w:type="dxa"/>
            </w:tcMar>
            <w:vAlign w:val="center"/>
            <w:hideMark/>
          </w:tcPr>
          <w:p w:rsidR="00E34924" w:rsidRPr="005310FC" w:rsidRDefault="00E34924">
            <w:pPr>
              <w:spacing w:after="240"/>
              <w:rPr>
                <w:rFonts w:cs="Times New Roman"/>
                <w:color w:val="24292F"/>
                <w:sz w:val="28"/>
                <w:szCs w:val="28"/>
              </w:rPr>
            </w:pPr>
            <w:r w:rsidRPr="005310FC">
              <w:rPr>
                <w:rFonts w:cs="Times New Roman"/>
                <w:color w:val="24292F"/>
                <w:sz w:val="28"/>
                <w:szCs w:val="28"/>
              </w:rPr>
              <w:t>HLR_3</w:t>
            </w:r>
          </w:p>
        </w:tc>
        <w:tc>
          <w:tcPr>
            <w:tcW w:w="0" w:type="auto"/>
            <w:shd w:val="clear" w:color="auto" w:fill="FFFFFF"/>
            <w:tcMar>
              <w:top w:w="90" w:type="dxa"/>
              <w:left w:w="195" w:type="dxa"/>
              <w:bottom w:w="90" w:type="dxa"/>
              <w:right w:w="195" w:type="dxa"/>
            </w:tcMar>
            <w:vAlign w:val="center"/>
            <w:hideMark/>
          </w:tcPr>
          <w:p w:rsidR="00E34924" w:rsidRPr="005310FC" w:rsidRDefault="00E34924">
            <w:pPr>
              <w:spacing w:after="240"/>
              <w:rPr>
                <w:rFonts w:cs="Times New Roman"/>
                <w:color w:val="24292F"/>
                <w:sz w:val="28"/>
                <w:szCs w:val="28"/>
              </w:rPr>
            </w:pPr>
            <w:r w:rsidRPr="005310FC">
              <w:rPr>
                <w:rFonts w:cs="Times New Roman"/>
                <w:color w:val="24292F"/>
                <w:sz w:val="28"/>
                <w:szCs w:val="28"/>
              </w:rPr>
              <w:t>Providing items that you wants to add</w:t>
            </w:r>
          </w:p>
        </w:tc>
        <w:tc>
          <w:tcPr>
            <w:tcW w:w="0" w:type="auto"/>
            <w:shd w:val="clear" w:color="auto" w:fill="FFFFFF"/>
            <w:tcMar>
              <w:top w:w="90" w:type="dxa"/>
              <w:left w:w="195" w:type="dxa"/>
              <w:bottom w:w="90" w:type="dxa"/>
              <w:right w:w="195" w:type="dxa"/>
            </w:tcMar>
            <w:vAlign w:val="center"/>
            <w:hideMark/>
          </w:tcPr>
          <w:p w:rsidR="00E34924" w:rsidRPr="005310FC" w:rsidRDefault="00E34924">
            <w:pPr>
              <w:spacing w:after="240"/>
              <w:rPr>
                <w:rFonts w:cs="Times New Roman"/>
                <w:color w:val="24292F"/>
                <w:sz w:val="28"/>
                <w:szCs w:val="28"/>
              </w:rPr>
            </w:pPr>
            <w:r w:rsidRPr="005310FC">
              <w:rPr>
                <w:rFonts w:cs="Times New Roman"/>
                <w:color w:val="24292F"/>
                <w:sz w:val="28"/>
                <w:szCs w:val="28"/>
              </w:rPr>
              <w:t>User Choice</w:t>
            </w:r>
          </w:p>
        </w:tc>
        <w:tc>
          <w:tcPr>
            <w:tcW w:w="0" w:type="auto"/>
            <w:shd w:val="clear" w:color="auto" w:fill="FFFFFF"/>
            <w:tcMar>
              <w:top w:w="90" w:type="dxa"/>
              <w:left w:w="195" w:type="dxa"/>
              <w:bottom w:w="90" w:type="dxa"/>
              <w:right w:w="195" w:type="dxa"/>
            </w:tcMar>
            <w:vAlign w:val="center"/>
            <w:hideMark/>
          </w:tcPr>
          <w:p w:rsidR="00E34924" w:rsidRPr="005310FC" w:rsidRDefault="00E34924">
            <w:pPr>
              <w:spacing w:after="240"/>
              <w:rPr>
                <w:rFonts w:cs="Times New Roman"/>
                <w:color w:val="24292F"/>
                <w:sz w:val="28"/>
                <w:szCs w:val="28"/>
              </w:rPr>
            </w:pPr>
            <w:r w:rsidRPr="005310FC">
              <w:rPr>
                <w:rFonts w:cs="Times New Roman"/>
                <w:color w:val="24292F"/>
                <w:sz w:val="28"/>
                <w:szCs w:val="28"/>
              </w:rPr>
              <w:t>Added Successfully</w:t>
            </w:r>
          </w:p>
        </w:tc>
        <w:tc>
          <w:tcPr>
            <w:tcW w:w="0" w:type="auto"/>
            <w:shd w:val="clear" w:color="auto" w:fill="FFFFFF"/>
            <w:tcMar>
              <w:top w:w="90" w:type="dxa"/>
              <w:left w:w="195" w:type="dxa"/>
              <w:bottom w:w="90" w:type="dxa"/>
              <w:right w:w="195" w:type="dxa"/>
            </w:tcMar>
            <w:vAlign w:val="center"/>
            <w:hideMark/>
          </w:tcPr>
          <w:p w:rsidR="00E34924" w:rsidRPr="005310FC" w:rsidRDefault="00E34924">
            <w:pPr>
              <w:spacing w:after="240"/>
              <w:rPr>
                <w:rFonts w:cs="Times New Roman"/>
                <w:color w:val="24292F"/>
                <w:sz w:val="28"/>
                <w:szCs w:val="28"/>
              </w:rPr>
            </w:pPr>
            <w:r w:rsidRPr="005310FC">
              <w:rPr>
                <w:rFonts w:cs="Times New Roman"/>
                <w:color w:val="24292F"/>
                <w:sz w:val="28"/>
                <w:szCs w:val="28"/>
              </w:rPr>
              <w:t>Added Successfully</w:t>
            </w:r>
          </w:p>
        </w:tc>
        <w:tc>
          <w:tcPr>
            <w:tcW w:w="0" w:type="auto"/>
            <w:shd w:val="clear" w:color="auto" w:fill="FFFFFF"/>
            <w:tcMar>
              <w:top w:w="90" w:type="dxa"/>
              <w:left w:w="195" w:type="dxa"/>
              <w:bottom w:w="90" w:type="dxa"/>
              <w:right w:w="195" w:type="dxa"/>
            </w:tcMar>
            <w:vAlign w:val="center"/>
            <w:hideMark/>
          </w:tcPr>
          <w:p w:rsidR="00E34924" w:rsidRPr="005310FC" w:rsidRDefault="00E34924">
            <w:pPr>
              <w:spacing w:after="240"/>
              <w:rPr>
                <w:rFonts w:cs="Times New Roman"/>
                <w:color w:val="24292F"/>
                <w:sz w:val="28"/>
                <w:szCs w:val="28"/>
              </w:rPr>
            </w:pPr>
            <w:r w:rsidRPr="005310FC">
              <w:rPr>
                <w:rFonts w:cs="Times New Roman"/>
                <w:color w:val="24292F"/>
                <w:sz w:val="28"/>
                <w:szCs w:val="28"/>
              </w:rPr>
              <w:t>Requirement Based</w:t>
            </w:r>
          </w:p>
        </w:tc>
      </w:tr>
      <w:tr w:rsidR="00E34924" w:rsidRPr="005310FC" w:rsidTr="00E34924">
        <w:tc>
          <w:tcPr>
            <w:tcW w:w="0" w:type="auto"/>
            <w:shd w:val="clear" w:color="auto" w:fill="FFFFFF"/>
            <w:tcMar>
              <w:top w:w="90" w:type="dxa"/>
              <w:left w:w="195" w:type="dxa"/>
              <w:bottom w:w="90" w:type="dxa"/>
              <w:right w:w="195" w:type="dxa"/>
            </w:tcMar>
            <w:vAlign w:val="center"/>
            <w:hideMark/>
          </w:tcPr>
          <w:p w:rsidR="00E34924" w:rsidRPr="005310FC" w:rsidRDefault="00E34924">
            <w:pPr>
              <w:spacing w:after="240"/>
              <w:rPr>
                <w:rFonts w:cs="Times New Roman"/>
                <w:color w:val="24292F"/>
                <w:sz w:val="28"/>
                <w:szCs w:val="28"/>
              </w:rPr>
            </w:pPr>
            <w:r w:rsidRPr="005310FC">
              <w:rPr>
                <w:rFonts w:cs="Times New Roman"/>
                <w:color w:val="24292F"/>
                <w:sz w:val="28"/>
                <w:szCs w:val="28"/>
              </w:rPr>
              <w:t>HLR_4</w:t>
            </w:r>
          </w:p>
        </w:tc>
        <w:tc>
          <w:tcPr>
            <w:tcW w:w="0" w:type="auto"/>
            <w:shd w:val="clear" w:color="auto" w:fill="FFFFFF"/>
            <w:tcMar>
              <w:top w:w="90" w:type="dxa"/>
              <w:left w:w="195" w:type="dxa"/>
              <w:bottom w:w="90" w:type="dxa"/>
              <w:right w:w="195" w:type="dxa"/>
            </w:tcMar>
            <w:vAlign w:val="center"/>
            <w:hideMark/>
          </w:tcPr>
          <w:p w:rsidR="00E34924" w:rsidRPr="005310FC" w:rsidRDefault="00E34924">
            <w:pPr>
              <w:spacing w:after="240"/>
              <w:rPr>
                <w:rFonts w:cs="Times New Roman"/>
                <w:color w:val="24292F"/>
                <w:sz w:val="28"/>
                <w:szCs w:val="28"/>
              </w:rPr>
            </w:pPr>
            <w:r w:rsidRPr="005310FC">
              <w:rPr>
                <w:rFonts w:cs="Times New Roman"/>
                <w:color w:val="24292F"/>
                <w:sz w:val="28"/>
                <w:szCs w:val="28"/>
              </w:rPr>
              <w:t>Display the menu</w:t>
            </w:r>
          </w:p>
        </w:tc>
        <w:tc>
          <w:tcPr>
            <w:tcW w:w="0" w:type="auto"/>
            <w:shd w:val="clear" w:color="auto" w:fill="FFFFFF"/>
            <w:tcMar>
              <w:top w:w="90" w:type="dxa"/>
              <w:left w:w="195" w:type="dxa"/>
              <w:bottom w:w="90" w:type="dxa"/>
              <w:right w:w="195" w:type="dxa"/>
            </w:tcMar>
            <w:vAlign w:val="center"/>
            <w:hideMark/>
          </w:tcPr>
          <w:p w:rsidR="00E34924" w:rsidRPr="005310FC" w:rsidRDefault="00E34924">
            <w:pPr>
              <w:spacing w:after="240"/>
              <w:rPr>
                <w:rFonts w:cs="Times New Roman"/>
                <w:color w:val="24292F"/>
                <w:sz w:val="28"/>
                <w:szCs w:val="28"/>
              </w:rPr>
            </w:pPr>
            <w:r w:rsidRPr="005310FC">
              <w:rPr>
                <w:rFonts w:cs="Times New Roman"/>
                <w:color w:val="24292F"/>
                <w:sz w:val="28"/>
                <w:szCs w:val="28"/>
              </w:rPr>
              <w:t>----</w:t>
            </w:r>
          </w:p>
        </w:tc>
        <w:tc>
          <w:tcPr>
            <w:tcW w:w="0" w:type="auto"/>
            <w:shd w:val="clear" w:color="auto" w:fill="FFFFFF"/>
            <w:tcMar>
              <w:top w:w="90" w:type="dxa"/>
              <w:left w:w="195" w:type="dxa"/>
              <w:bottom w:w="90" w:type="dxa"/>
              <w:right w:w="195" w:type="dxa"/>
            </w:tcMar>
            <w:vAlign w:val="center"/>
            <w:hideMark/>
          </w:tcPr>
          <w:p w:rsidR="00E34924" w:rsidRPr="005310FC" w:rsidRDefault="00E34924">
            <w:pPr>
              <w:spacing w:after="240"/>
              <w:rPr>
                <w:rFonts w:cs="Times New Roman"/>
                <w:color w:val="24292F"/>
                <w:sz w:val="28"/>
                <w:szCs w:val="28"/>
              </w:rPr>
            </w:pPr>
            <w:r w:rsidRPr="005310FC">
              <w:rPr>
                <w:rFonts w:cs="Times New Roman"/>
                <w:color w:val="24292F"/>
                <w:sz w:val="28"/>
                <w:szCs w:val="28"/>
              </w:rPr>
              <w:t>Added Items is Displayed</w:t>
            </w:r>
          </w:p>
        </w:tc>
        <w:tc>
          <w:tcPr>
            <w:tcW w:w="0" w:type="auto"/>
            <w:shd w:val="clear" w:color="auto" w:fill="FFFFFF"/>
            <w:tcMar>
              <w:top w:w="90" w:type="dxa"/>
              <w:left w:w="195" w:type="dxa"/>
              <w:bottom w:w="90" w:type="dxa"/>
              <w:right w:w="195" w:type="dxa"/>
            </w:tcMar>
            <w:vAlign w:val="center"/>
            <w:hideMark/>
          </w:tcPr>
          <w:p w:rsidR="00E34924" w:rsidRPr="005310FC" w:rsidRDefault="00E34924">
            <w:pPr>
              <w:spacing w:after="240"/>
              <w:rPr>
                <w:rFonts w:cs="Times New Roman"/>
                <w:color w:val="24292F"/>
                <w:sz w:val="28"/>
                <w:szCs w:val="28"/>
              </w:rPr>
            </w:pPr>
            <w:r w:rsidRPr="005310FC">
              <w:rPr>
                <w:rFonts w:cs="Times New Roman"/>
                <w:color w:val="24292F"/>
                <w:sz w:val="28"/>
                <w:szCs w:val="28"/>
              </w:rPr>
              <w:t>Added Items is Displayed</w:t>
            </w:r>
          </w:p>
        </w:tc>
        <w:tc>
          <w:tcPr>
            <w:tcW w:w="0" w:type="auto"/>
            <w:shd w:val="clear" w:color="auto" w:fill="FFFFFF"/>
            <w:tcMar>
              <w:top w:w="90" w:type="dxa"/>
              <w:left w:w="195" w:type="dxa"/>
              <w:bottom w:w="90" w:type="dxa"/>
              <w:right w:w="195" w:type="dxa"/>
            </w:tcMar>
            <w:vAlign w:val="center"/>
            <w:hideMark/>
          </w:tcPr>
          <w:p w:rsidR="00E34924" w:rsidRPr="005310FC" w:rsidRDefault="00E34924">
            <w:pPr>
              <w:spacing w:after="240"/>
              <w:rPr>
                <w:rFonts w:cs="Times New Roman"/>
                <w:color w:val="24292F"/>
                <w:sz w:val="28"/>
                <w:szCs w:val="28"/>
              </w:rPr>
            </w:pPr>
            <w:r w:rsidRPr="005310FC">
              <w:rPr>
                <w:rFonts w:cs="Times New Roman"/>
                <w:color w:val="24292F"/>
                <w:sz w:val="28"/>
                <w:szCs w:val="28"/>
              </w:rPr>
              <w:t>Requirement Based</w:t>
            </w:r>
          </w:p>
        </w:tc>
      </w:tr>
      <w:tr w:rsidR="00E34924" w:rsidRPr="005310FC" w:rsidTr="00E34924">
        <w:tc>
          <w:tcPr>
            <w:tcW w:w="0" w:type="auto"/>
            <w:shd w:val="clear" w:color="auto" w:fill="FFFFFF"/>
            <w:tcMar>
              <w:top w:w="90" w:type="dxa"/>
              <w:left w:w="195" w:type="dxa"/>
              <w:bottom w:w="90" w:type="dxa"/>
              <w:right w:w="195" w:type="dxa"/>
            </w:tcMar>
            <w:vAlign w:val="center"/>
            <w:hideMark/>
          </w:tcPr>
          <w:p w:rsidR="00E34924" w:rsidRPr="005310FC" w:rsidRDefault="00E34924">
            <w:pPr>
              <w:spacing w:after="240"/>
              <w:rPr>
                <w:rFonts w:cs="Times New Roman"/>
                <w:color w:val="24292F"/>
                <w:sz w:val="28"/>
                <w:szCs w:val="28"/>
              </w:rPr>
            </w:pPr>
            <w:r w:rsidRPr="005310FC">
              <w:rPr>
                <w:rFonts w:cs="Times New Roman"/>
                <w:color w:val="24292F"/>
                <w:sz w:val="28"/>
                <w:szCs w:val="28"/>
              </w:rPr>
              <w:t>HLR_5</w:t>
            </w:r>
          </w:p>
        </w:tc>
        <w:tc>
          <w:tcPr>
            <w:tcW w:w="0" w:type="auto"/>
            <w:shd w:val="clear" w:color="auto" w:fill="FFFFFF"/>
            <w:tcMar>
              <w:top w:w="90" w:type="dxa"/>
              <w:left w:w="195" w:type="dxa"/>
              <w:bottom w:w="90" w:type="dxa"/>
              <w:right w:w="195" w:type="dxa"/>
            </w:tcMar>
            <w:vAlign w:val="center"/>
            <w:hideMark/>
          </w:tcPr>
          <w:p w:rsidR="00E34924" w:rsidRPr="005310FC" w:rsidRDefault="00E34924">
            <w:pPr>
              <w:spacing w:after="240"/>
              <w:rPr>
                <w:rFonts w:cs="Times New Roman"/>
                <w:color w:val="24292F"/>
                <w:sz w:val="28"/>
                <w:szCs w:val="28"/>
              </w:rPr>
            </w:pPr>
            <w:r w:rsidRPr="005310FC">
              <w:rPr>
                <w:rFonts w:cs="Times New Roman"/>
                <w:color w:val="24292F"/>
                <w:sz w:val="28"/>
                <w:szCs w:val="28"/>
              </w:rPr>
              <w:t>Bill Calculation</w:t>
            </w:r>
          </w:p>
        </w:tc>
        <w:tc>
          <w:tcPr>
            <w:tcW w:w="0" w:type="auto"/>
            <w:shd w:val="clear" w:color="auto" w:fill="FFFFFF"/>
            <w:tcMar>
              <w:top w:w="90" w:type="dxa"/>
              <w:left w:w="195" w:type="dxa"/>
              <w:bottom w:w="90" w:type="dxa"/>
              <w:right w:w="195" w:type="dxa"/>
            </w:tcMar>
            <w:vAlign w:val="center"/>
            <w:hideMark/>
          </w:tcPr>
          <w:p w:rsidR="00E34924" w:rsidRPr="005310FC" w:rsidRDefault="00E34924">
            <w:pPr>
              <w:spacing w:after="240"/>
              <w:rPr>
                <w:rFonts w:cs="Times New Roman"/>
                <w:color w:val="24292F"/>
                <w:sz w:val="28"/>
                <w:szCs w:val="28"/>
              </w:rPr>
            </w:pPr>
            <w:r w:rsidRPr="005310FC">
              <w:rPr>
                <w:rFonts w:cs="Times New Roman"/>
                <w:color w:val="24292F"/>
                <w:sz w:val="28"/>
                <w:szCs w:val="28"/>
              </w:rPr>
              <w:t>Choice</w:t>
            </w:r>
          </w:p>
        </w:tc>
        <w:tc>
          <w:tcPr>
            <w:tcW w:w="0" w:type="auto"/>
            <w:shd w:val="clear" w:color="auto" w:fill="FFFFFF"/>
            <w:tcMar>
              <w:top w:w="90" w:type="dxa"/>
              <w:left w:w="195" w:type="dxa"/>
              <w:bottom w:w="90" w:type="dxa"/>
              <w:right w:w="195" w:type="dxa"/>
            </w:tcMar>
            <w:vAlign w:val="center"/>
            <w:hideMark/>
          </w:tcPr>
          <w:p w:rsidR="00E34924" w:rsidRPr="005310FC" w:rsidRDefault="00E34924">
            <w:pPr>
              <w:spacing w:after="240"/>
              <w:rPr>
                <w:rFonts w:cs="Times New Roman"/>
                <w:color w:val="24292F"/>
                <w:sz w:val="28"/>
                <w:szCs w:val="28"/>
              </w:rPr>
            </w:pPr>
            <w:r w:rsidRPr="005310FC">
              <w:rPr>
                <w:rFonts w:cs="Times New Roman"/>
                <w:color w:val="24292F"/>
                <w:sz w:val="28"/>
                <w:szCs w:val="28"/>
              </w:rPr>
              <w:t>Customer's Bill</w:t>
            </w:r>
          </w:p>
        </w:tc>
        <w:tc>
          <w:tcPr>
            <w:tcW w:w="0" w:type="auto"/>
            <w:shd w:val="clear" w:color="auto" w:fill="FFFFFF"/>
            <w:tcMar>
              <w:top w:w="90" w:type="dxa"/>
              <w:left w:w="195" w:type="dxa"/>
              <w:bottom w:w="90" w:type="dxa"/>
              <w:right w:w="195" w:type="dxa"/>
            </w:tcMar>
            <w:vAlign w:val="center"/>
            <w:hideMark/>
          </w:tcPr>
          <w:p w:rsidR="00E34924" w:rsidRPr="005310FC" w:rsidRDefault="00E34924">
            <w:pPr>
              <w:spacing w:after="240"/>
              <w:rPr>
                <w:rFonts w:cs="Times New Roman"/>
                <w:color w:val="24292F"/>
                <w:sz w:val="28"/>
                <w:szCs w:val="28"/>
              </w:rPr>
            </w:pPr>
            <w:proofErr w:type="spellStart"/>
            <w:r w:rsidRPr="005310FC">
              <w:rPr>
                <w:rFonts w:cs="Times New Roman"/>
                <w:color w:val="24292F"/>
                <w:sz w:val="28"/>
                <w:szCs w:val="28"/>
              </w:rPr>
              <w:t>Customer"s</w:t>
            </w:r>
            <w:proofErr w:type="spellEnd"/>
            <w:r w:rsidRPr="005310FC">
              <w:rPr>
                <w:rFonts w:cs="Times New Roman"/>
                <w:color w:val="24292F"/>
                <w:sz w:val="28"/>
                <w:szCs w:val="28"/>
              </w:rPr>
              <w:t xml:space="preserve"> Bill</w:t>
            </w:r>
          </w:p>
        </w:tc>
        <w:tc>
          <w:tcPr>
            <w:tcW w:w="0" w:type="auto"/>
            <w:shd w:val="clear" w:color="auto" w:fill="FFFFFF"/>
            <w:tcMar>
              <w:top w:w="90" w:type="dxa"/>
              <w:left w:w="195" w:type="dxa"/>
              <w:bottom w:w="90" w:type="dxa"/>
              <w:right w:w="195" w:type="dxa"/>
            </w:tcMar>
            <w:vAlign w:val="center"/>
            <w:hideMark/>
          </w:tcPr>
          <w:p w:rsidR="00E34924" w:rsidRPr="005310FC" w:rsidRDefault="00E34924">
            <w:pPr>
              <w:spacing w:after="240"/>
              <w:rPr>
                <w:rFonts w:cs="Times New Roman"/>
                <w:color w:val="24292F"/>
                <w:sz w:val="28"/>
                <w:szCs w:val="28"/>
              </w:rPr>
            </w:pPr>
            <w:r w:rsidRPr="005310FC">
              <w:rPr>
                <w:rFonts w:cs="Times New Roman"/>
                <w:color w:val="24292F"/>
                <w:sz w:val="28"/>
                <w:szCs w:val="28"/>
              </w:rPr>
              <w:t>Requirement Based</w:t>
            </w:r>
          </w:p>
        </w:tc>
      </w:tr>
    </w:tbl>
    <w:p w:rsidR="00AA6980" w:rsidRPr="005310FC" w:rsidRDefault="00AA6980" w:rsidP="00E34924">
      <w:pPr>
        <w:pStyle w:val="Heading3"/>
        <w:shd w:val="clear" w:color="auto" w:fill="FFFFFF"/>
        <w:spacing w:before="360" w:after="240"/>
        <w:rPr>
          <w:rFonts w:cs="Times New Roman"/>
          <w:color w:val="24292F"/>
          <w:szCs w:val="28"/>
        </w:rPr>
      </w:pPr>
    </w:p>
    <w:p w:rsidR="00AA6980" w:rsidRPr="005310FC" w:rsidRDefault="00AA6980" w:rsidP="00E34924">
      <w:pPr>
        <w:pStyle w:val="Heading3"/>
        <w:shd w:val="clear" w:color="auto" w:fill="FFFFFF"/>
        <w:spacing w:before="360" w:after="240"/>
        <w:rPr>
          <w:rFonts w:cs="Times New Roman"/>
          <w:color w:val="24292F"/>
          <w:szCs w:val="28"/>
        </w:rPr>
      </w:pPr>
    </w:p>
    <w:p w:rsidR="00E34924" w:rsidRPr="005310FC" w:rsidRDefault="00E34924" w:rsidP="00E34924">
      <w:pPr>
        <w:pStyle w:val="Heading3"/>
        <w:shd w:val="clear" w:color="auto" w:fill="FFFFFF"/>
        <w:spacing w:before="360" w:after="240"/>
        <w:rPr>
          <w:rFonts w:cs="Times New Roman"/>
          <w:color w:val="24292F"/>
          <w:szCs w:val="28"/>
        </w:rPr>
      </w:pPr>
      <w:bookmarkStart w:id="79" w:name="_Toc96280511"/>
      <w:r w:rsidRPr="005310FC">
        <w:rPr>
          <w:rFonts w:cs="Times New Roman"/>
          <w:color w:val="24292F"/>
          <w:szCs w:val="28"/>
        </w:rPr>
        <w:t>Low Level Test Plan</w:t>
      </w:r>
      <w:bookmarkEnd w:id="79"/>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55"/>
        <w:gridCol w:w="1534"/>
        <w:gridCol w:w="1303"/>
        <w:gridCol w:w="1624"/>
        <w:gridCol w:w="1624"/>
        <w:gridCol w:w="1586"/>
      </w:tblGrid>
      <w:tr w:rsidR="00E34924" w:rsidRPr="005310FC" w:rsidTr="00E34924">
        <w:trPr>
          <w:tblHeader/>
        </w:trPr>
        <w:tc>
          <w:tcPr>
            <w:tcW w:w="0" w:type="auto"/>
            <w:shd w:val="clear" w:color="auto" w:fill="FFFFFF"/>
            <w:tcMar>
              <w:top w:w="90" w:type="dxa"/>
              <w:left w:w="195" w:type="dxa"/>
              <w:bottom w:w="90" w:type="dxa"/>
              <w:right w:w="195" w:type="dxa"/>
            </w:tcMar>
            <w:vAlign w:val="center"/>
            <w:hideMark/>
          </w:tcPr>
          <w:p w:rsidR="00E34924" w:rsidRPr="005310FC" w:rsidRDefault="00E34924">
            <w:pPr>
              <w:spacing w:after="240"/>
              <w:jc w:val="center"/>
              <w:rPr>
                <w:rFonts w:cs="Times New Roman"/>
                <w:b/>
                <w:bCs/>
                <w:color w:val="24292F"/>
                <w:sz w:val="28"/>
                <w:szCs w:val="28"/>
              </w:rPr>
            </w:pPr>
            <w:r w:rsidRPr="005310FC">
              <w:rPr>
                <w:rFonts w:cs="Times New Roman"/>
                <w:b/>
                <w:bCs/>
                <w:color w:val="24292F"/>
                <w:sz w:val="28"/>
                <w:szCs w:val="28"/>
              </w:rPr>
              <w:t>TEST_ID</w:t>
            </w:r>
          </w:p>
        </w:tc>
        <w:tc>
          <w:tcPr>
            <w:tcW w:w="0" w:type="auto"/>
            <w:shd w:val="clear" w:color="auto" w:fill="FFFFFF"/>
            <w:tcMar>
              <w:top w:w="90" w:type="dxa"/>
              <w:left w:w="195" w:type="dxa"/>
              <w:bottom w:w="90" w:type="dxa"/>
              <w:right w:w="195" w:type="dxa"/>
            </w:tcMar>
            <w:vAlign w:val="center"/>
            <w:hideMark/>
          </w:tcPr>
          <w:p w:rsidR="00E34924" w:rsidRPr="005310FC" w:rsidRDefault="00E34924">
            <w:pPr>
              <w:spacing w:after="240"/>
              <w:jc w:val="center"/>
              <w:rPr>
                <w:rFonts w:cs="Times New Roman"/>
                <w:b/>
                <w:bCs/>
                <w:color w:val="24292F"/>
                <w:sz w:val="28"/>
                <w:szCs w:val="28"/>
              </w:rPr>
            </w:pPr>
            <w:r w:rsidRPr="005310FC">
              <w:rPr>
                <w:rFonts w:cs="Times New Roman"/>
                <w:b/>
                <w:bCs/>
                <w:color w:val="24292F"/>
                <w:sz w:val="28"/>
                <w:szCs w:val="28"/>
              </w:rPr>
              <w:t>Description</w:t>
            </w:r>
          </w:p>
        </w:tc>
        <w:tc>
          <w:tcPr>
            <w:tcW w:w="0" w:type="auto"/>
            <w:shd w:val="clear" w:color="auto" w:fill="FFFFFF"/>
            <w:tcMar>
              <w:top w:w="90" w:type="dxa"/>
              <w:left w:w="195" w:type="dxa"/>
              <w:bottom w:w="90" w:type="dxa"/>
              <w:right w:w="195" w:type="dxa"/>
            </w:tcMar>
            <w:vAlign w:val="center"/>
            <w:hideMark/>
          </w:tcPr>
          <w:p w:rsidR="00E34924" w:rsidRPr="005310FC" w:rsidRDefault="00E34924">
            <w:pPr>
              <w:spacing w:after="240"/>
              <w:jc w:val="center"/>
              <w:rPr>
                <w:rFonts w:cs="Times New Roman"/>
                <w:b/>
                <w:bCs/>
                <w:color w:val="24292F"/>
                <w:sz w:val="28"/>
                <w:szCs w:val="28"/>
              </w:rPr>
            </w:pPr>
            <w:r w:rsidRPr="005310FC">
              <w:rPr>
                <w:rFonts w:cs="Times New Roman"/>
                <w:b/>
                <w:bCs/>
                <w:color w:val="24292F"/>
                <w:sz w:val="28"/>
                <w:szCs w:val="28"/>
              </w:rPr>
              <w:t>Expected I/P</w:t>
            </w:r>
          </w:p>
        </w:tc>
        <w:tc>
          <w:tcPr>
            <w:tcW w:w="0" w:type="auto"/>
            <w:shd w:val="clear" w:color="auto" w:fill="FFFFFF"/>
            <w:tcMar>
              <w:top w:w="90" w:type="dxa"/>
              <w:left w:w="195" w:type="dxa"/>
              <w:bottom w:w="90" w:type="dxa"/>
              <w:right w:w="195" w:type="dxa"/>
            </w:tcMar>
            <w:vAlign w:val="center"/>
            <w:hideMark/>
          </w:tcPr>
          <w:p w:rsidR="00E34924" w:rsidRPr="005310FC" w:rsidRDefault="00E34924">
            <w:pPr>
              <w:spacing w:after="240"/>
              <w:jc w:val="center"/>
              <w:rPr>
                <w:rFonts w:cs="Times New Roman"/>
                <w:b/>
                <w:bCs/>
                <w:color w:val="24292F"/>
                <w:sz w:val="28"/>
                <w:szCs w:val="28"/>
              </w:rPr>
            </w:pPr>
            <w:r w:rsidRPr="005310FC">
              <w:rPr>
                <w:rFonts w:cs="Times New Roman"/>
                <w:b/>
                <w:bCs/>
                <w:color w:val="24292F"/>
                <w:sz w:val="28"/>
                <w:szCs w:val="28"/>
              </w:rPr>
              <w:t>Expected O/P</w:t>
            </w:r>
          </w:p>
        </w:tc>
        <w:tc>
          <w:tcPr>
            <w:tcW w:w="0" w:type="auto"/>
            <w:shd w:val="clear" w:color="auto" w:fill="FFFFFF"/>
            <w:tcMar>
              <w:top w:w="90" w:type="dxa"/>
              <w:left w:w="195" w:type="dxa"/>
              <w:bottom w:w="90" w:type="dxa"/>
              <w:right w:w="195" w:type="dxa"/>
            </w:tcMar>
            <w:vAlign w:val="center"/>
            <w:hideMark/>
          </w:tcPr>
          <w:p w:rsidR="00E34924" w:rsidRPr="005310FC" w:rsidRDefault="00E34924">
            <w:pPr>
              <w:spacing w:after="240"/>
              <w:jc w:val="center"/>
              <w:rPr>
                <w:rFonts w:cs="Times New Roman"/>
                <w:b/>
                <w:bCs/>
                <w:color w:val="24292F"/>
                <w:sz w:val="28"/>
                <w:szCs w:val="28"/>
              </w:rPr>
            </w:pPr>
            <w:r w:rsidRPr="005310FC">
              <w:rPr>
                <w:rFonts w:cs="Times New Roman"/>
                <w:b/>
                <w:bCs/>
                <w:color w:val="24292F"/>
                <w:sz w:val="28"/>
                <w:szCs w:val="28"/>
              </w:rPr>
              <w:t>Actual O/P</w:t>
            </w:r>
          </w:p>
        </w:tc>
        <w:tc>
          <w:tcPr>
            <w:tcW w:w="0" w:type="auto"/>
            <w:shd w:val="clear" w:color="auto" w:fill="FFFFFF"/>
            <w:tcMar>
              <w:top w:w="90" w:type="dxa"/>
              <w:left w:w="195" w:type="dxa"/>
              <w:bottom w:w="90" w:type="dxa"/>
              <w:right w:w="195" w:type="dxa"/>
            </w:tcMar>
            <w:vAlign w:val="center"/>
            <w:hideMark/>
          </w:tcPr>
          <w:p w:rsidR="00E34924" w:rsidRPr="005310FC" w:rsidRDefault="00E34924">
            <w:pPr>
              <w:spacing w:after="240"/>
              <w:jc w:val="center"/>
              <w:rPr>
                <w:rFonts w:cs="Times New Roman"/>
                <w:b/>
                <w:bCs/>
                <w:color w:val="24292F"/>
                <w:sz w:val="28"/>
                <w:szCs w:val="28"/>
              </w:rPr>
            </w:pPr>
            <w:r w:rsidRPr="005310FC">
              <w:rPr>
                <w:rFonts w:cs="Times New Roman"/>
                <w:b/>
                <w:bCs/>
                <w:color w:val="24292F"/>
                <w:sz w:val="28"/>
                <w:szCs w:val="28"/>
              </w:rPr>
              <w:t>Type Of Test</w:t>
            </w:r>
          </w:p>
        </w:tc>
      </w:tr>
      <w:tr w:rsidR="00E34924" w:rsidRPr="005310FC" w:rsidTr="00E34924">
        <w:tc>
          <w:tcPr>
            <w:tcW w:w="0" w:type="auto"/>
            <w:shd w:val="clear" w:color="auto" w:fill="FFFFFF"/>
            <w:tcMar>
              <w:top w:w="90" w:type="dxa"/>
              <w:left w:w="195" w:type="dxa"/>
              <w:bottom w:w="90" w:type="dxa"/>
              <w:right w:w="195" w:type="dxa"/>
            </w:tcMar>
            <w:vAlign w:val="center"/>
            <w:hideMark/>
          </w:tcPr>
          <w:p w:rsidR="00E34924" w:rsidRPr="005310FC" w:rsidRDefault="00E34924">
            <w:pPr>
              <w:spacing w:after="240"/>
              <w:rPr>
                <w:rFonts w:cs="Times New Roman"/>
                <w:color w:val="24292F"/>
                <w:sz w:val="28"/>
                <w:szCs w:val="28"/>
              </w:rPr>
            </w:pPr>
            <w:r w:rsidRPr="005310FC">
              <w:rPr>
                <w:rFonts w:cs="Times New Roman"/>
                <w:color w:val="24292F"/>
                <w:sz w:val="28"/>
                <w:szCs w:val="28"/>
              </w:rPr>
              <w:t>LLR_1</w:t>
            </w:r>
          </w:p>
        </w:tc>
        <w:tc>
          <w:tcPr>
            <w:tcW w:w="0" w:type="auto"/>
            <w:shd w:val="clear" w:color="auto" w:fill="FFFFFF"/>
            <w:tcMar>
              <w:top w:w="90" w:type="dxa"/>
              <w:left w:w="195" w:type="dxa"/>
              <w:bottom w:w="90" w:type="dxa"/>
              <w:right w:w="195" w:type="dxa"/>
            </w:tcMar>
            <w:vAlign w:val="center"/>
            <w:hideMark/>
          </w:tcPr>
          <w:p w:rsidR="00E34924" w:rsidRPr="005310FC" w:rsidRDefault="00E34924">
            <w:pPr>
              <w:spacing w:after="240"/>
              <w:rPr>
                <w:rFonts w:cs="Times New Roman"/>
                <w:color w:val="24292F"/>
                <w:sz w:val="28"/>
                <w:szCs w:val="28"/>
              </w:rPr>
            </w:pPr>
            <w:r w:rsidRPr="005310FC">
              <w:rPr>
                <w:rFonts w:cs="Times New Roman"/>
                <w:color w:val="24292F"/>
                <w:sz w:val="28"/>
                <w:szCs w:val="28"/>
              </w:rPr>
              <w:t>Login to system</w:t>
            </w:r>
          </w:p>
        </w:tc>
        <w:tc>
          <w:tcPr>
            <w:tcW w:w="0" w:type="auto"/>
            <w:shd w:val="clear" w:color="auto" w:fill="FFFFFF"/>
            <w:tcMar>
              <w:top w:w="90" w:type="dxa"/>
              <w:left w:w="195" w:type="dxa"/>
              <w:bottom w:w="90" w:type="dxa"/>
              <w:right w:w="195" w:type="dxa"/>
            </w:tcMar>
            <w:vAlign w:val="center"/>
            <w:hideMark/>
          </w:tcPr>
          <w:p w:rsidR="00E34924" w:rsidRPr="005310FC" w:rsidRDefault="00E34924">
            <w:pPr>
              <w:spacing w:after="240"/>
              <w:rPr>
                <w:rFonts w:cs="Times New Roman"/>
                <w:color w:val="24292F"/>
                <w:sz w:val="28"/>
                <w:szCs w:val="28"/>
              </w:rPr>
            </w:pPr>
            <w:r w:rsidRPr="005310FC">
              <w:rPr>
                <w:rFonts w:cs="Times New Roman"/>
                <w:color w:val="24292F"/>
                <w:sz w:val="28"/>
                <w:szCs w:val="28"/>
              </w:rPr>
              <w:t>username and password is Incorrect (in case numbers or exceed length)</w:t>
            </w:r>
          </w:p>
        </w:tc>
        <w:tc>
          <w:tcPr>
            <w:tcW w:w="0" w:type="auto"/>
            <w:shd w:val="clear" w:color="auto" w:fill="FFFFFF"/>
            <w:tcMar>
              <w:top w:w="90" w:type="dxa"/>
              <w:left w:w="195" w:type="dxa"/>
              <w:bottom w:w="90" w:type="dxa"/>
              <w:right w:w="195" w:type="dxa"/>
            </w:tcMar>
            <w:vAlign w:val="center"/>
            <w:hideMark/>
          </w:tcPr>
          <w:p w:rsidR="00E34924" w:rsidRPr="005310FC" w:rsidRDefault="00E34924">
            <w:pPr>
              <w:spacing w:after="240"/>
              <w:rPr>
                <w:rFonts w:cs="Times New Roman"/>
                <w:color w:val="24292F"/>
                <w:sz w:val="28"/>
                <w:szCs w:val="28"/>
              </w:rPr>
            </w:pPr>
            <w:r w:rsidRPr="005310FC">
              <w:rPr>
                <w:rFonts w:cs="Times New Roman"/>
                <w:color w:val="24292F"/>
                <w:sz w:val="28"/>
                <w:szCs w:val="28"/>
              </w:rPr>
              <w:t>Login is Unsuccessful</w:t>
            </w:r>
          </w:p>
        </w:tc>
        <w:tc>
          <w:tcPr>
            <w:tcW w:w="0" w:type="auto"/>
            <w:shd w:val="clear" w:color="auto" w:fill="FFFFFF"/>
            <w:tcMar>
              <w:top w:w="90" w:type="dxa"/>
              <w:left w:w="195" w:type="dxa"/>
              <w:bottom w:w="90" w:type="dxa"/>
              <w:right w:w="195" w:type="dxa"/>
            </w:tcMar>
            <w:vAlign w:val="center"/>
            <w:hideMark/>
          </w:tcPr>
          <w:p w:rsidR="00E34924" w:rsidRPr="005310FC" w:rsidRDefault="00E34924">
            <w:pPr>
              <w:spacing w:after="240"/>
              <w:rPr>
                <w:rFonts w:cs="Times New Roman"/>
                <w:color w:val="24292F"/>
                <w:sz w:val="28"/>
                <w:szCs w:val="28"/>
              </w:rPr>
            </w:pPr>
            <w:r w:rsidRPr="005310FC">
              <w:rPr>
                <w:rFonts w:cs="Times New Roman"/>
                <w:color w:val="24292F"/>
                <w:sz w:val="28"/>
                <w:szCs w:val="28"/>
              </w:rPr>
              <w:t>Login is Unsuccessful</w:t>
            </w:r>
          </w:p>
        </w:tc>
        <w:tc>
          <w:tcPr>
            <w:tcW w:w="0" w:type="auto"/>
            <w:shd w:val="clear" w:color="auto" w:fill="FFFFFF"/>
            <w:tcMar>
              <w:top w:w="90" w:type="dxa"/>
              <w:left w:w="195" w:type="dxa"/>
              <w:bottom w:w="90" w:type="dxa"/>
              <w:right w:w="195" w:type="dxa"/>
            </w:tcMar>
            <w:vAlign w:val="center"/>
            <w:hideMark/>
          </w:tcPr>
          <w:p w:rsidR="00E34924" w:rsidRPr="005310FC" w:rsidRDefault="00E34924">
            <w:pPr>
              <w:spacing w:after="240"/>
              <w:rPr>
                <w:rFonts w:cs="Times New Roman"/>
                <w:color w:val="24292F"/>
                <w:sz w:val="28"/>
                <w:szCs w:val="28"/>
              </w:rPr>
            </w:pPr>
            <w:r w:rsidRPr="005310FC">
              <w:rPr>
                <w:rFonts w:cs="Times New Roman"/>
                <w:color w:val="24292F"/>
                <w:sz w:val="28"/>
                <w:szCs w:val="28"/>
              </w:rPr>
              <w:t>Requirement Based</w:t>
            </w:r>
          </w:p>
        </w:tc>
      </w:tr>
      <w:tr w:rsidR="00E34924" w:rsidRPr="005310FC" w:rsidTr="00E34924">
        <w:tc>
          <w:tcPr>
            <w:tcW w:w="0" w:type="auto"/>
            <w:shd w:val="clear" w:color="auto" w:fill="FFFFFF"/>
            <w:tcMar>
              <w:top w:w="90" w:type="dxa"/>
              <w:left w:w="195" w:type="dxa"/>
              <w:bottom w:w="90" w:type="dxa"/>
              <w:right w:w="195" w:type="dxa"/>
            </w:tcMar>
            <w:vAlign w:val="center"/>
            <w:hideMark/>
          </w:tcPr>
          <w:p w:rsidR="00E34924" w:rsidRPr="005310FC" w:rsidRDefault="00E34924">
            <w:pPr>
              <w:spacing w:after="240"/>
              <w:rPr>
                <w:rFonts w:cs="Times New Roman"/>
                <w:color w:val="24292F"/>
                <w:sz w:val="28"/>
                <w:szCs w:val="28"/>
              </w:rPr>
            </w:pPr>
            <w:r w:rsidRPr="005310FC">
              <w:rPr>
                <w:rFonts w:cs="Times New Roman"/>
                <w:color w:val="24292F"/>
                <w:sz w:val="28"/>
                <w:szCs w:val="28"/>
              </w:rPr>
              <w:t>LLR_2</w:t>
            </w:r>
          </w:p>
        </w:tc>
        <w:tc>
          <w:tcPr>
            <w:tcW w:w="0" w:type="auto"/>
            <w:shd w:val="clear" w:color="auto" w:fill="FFFFFF"/>
            <w:tcMar>
              <w:top w:w="90" w:type="dxa"/>
              <w:left w:w="195" w:type="dxa"/>
              <w:bottom w:w="90" w:type="dxa"/>
              <w:right w:w="195" w:type="dxa"/>
            </w:tcMar>
            <w:vAlign w:val="center"/>
            <w:hideMark/>
          </w:tcPr>
          <w:p w:rsidR="00E34924" w:rsidRPr="005310FC" w:rsidRDefault="00E34924">
            <w:pPr>
              <w:spacing w:after="240"/>
              <w:rPr>
                <w:rFonts w:cs="Times New Roman"/>
                <w:color w:val="24292F"/>
                <w:sz w:val="28"/>
                <w:szCs w:val="28"/>
              </w:rPr>
            </w:pPr>
            <w:r w:rsidRPr="005310FC">
              <w:rPr>
                <w:rFonts w:cs="Times New Roman"/>
                <w:color w:val="24292F"/>
                <w:sz w:val="28"/>
                <w:szCs w:val="28"/>
              </w:rPr>
              <w:t>Edit Item</w:t>
            </w:r>
          </w:p>
        </w:tc>
        <w:tc>
          <w:tcPr>
            <w:tcW w:w="0" w:type="auto"/>
            <w:shd w:val="clear" w:color="auto" w:fill="FFFFFF"/>
            <w:tcMar>
              <w:top w:w="90" w:type="dxa"/>
              <w:left w:w="195" w:type="dxa"/>
              <w:bottom w:w="90" w:type="dxa"/>
              <w:right w:w="195" w:type="dxa"/>
            </w:tcMar>
            <w:vAlign w:val="center"/>
            <w:hideMark/>
          </w:tcPr>
          <w:p w:rsidR="00E34924" w:rsidRPr="005310FC" w:rsidRDefault="00E34924">
            <w:pPr>
              <w:spacing w:after="240"/>
              <w:rPr>
                <w:rFonts w:cs="Times New Roman"/>
                <w:color w:val="24292F"/>
                <w:sz w:val="28"/>
                <w:szCs w:val="28"/>
              </w:rPr>
            </w:pPr>
            <w:r w:rsidRPr="005310FC">
              <w:rPr>
                <w:rFonts w:cs="Times New Roman"/>
                <w:color w:val="24292F"/>
                <w:sz w:val="28"/>
                <w:szCs w:val="28"/>
              </w:rPr>
              <w:t>Provide Item code</w:t>
            </w:r>
          </w:p>
        </w:tc>
        <w:tc>
          <w:tcPr>
            <w:tcW w:w="0" w:type="auto"/>
            <w:shd w:val="clear" w:color="auto" w:fill="FFFFFF"/>
            <w:tcMar>
              <w:top w:w="90" w:type="dxa"/>
              <w:left w:w="195" w:type="dxa"/>
              <w:bottom w:w="90" w:type="dxa"/>
              <w:right w:w="195" w:type="dxa"/>
            </w:tcMar>
            <w:vAlign w:val="center"/>
            <w:hideMark/>
          </w:tcPr>
          <w:p w:rsidR="00E34924" w:rsidRPr="005310FC" w:rsidRDefault="00E34924">
            <w:pPr>
              <w:spacing w:after="240"/>
              <w:rPr>
                <w:rFonts w:cs="Times New Roman"/>
                <w:color w:val="24292F"/>
                <w:sz w:val="28"/>
                <w:szCs w:val="28"/>
              </w:rPr>
            </w:pPr>
            <w:r w:rsidRPr="005310FC">
              <w:rPr>
                <w:rFonts w:cs="Times New Roman"/>
                <w:color w:val="24292F"/>
                <w:sz w:val="28"/>
                <w:szCs w:val="28"/>
              </w:rPr>
              <w:t>Item Edited</w:t>
            </w:r>
          </w:p>
        </w:tc>
        <w:tc>
          <w:tcPr>
            <w:tcW w:w="0" w:type="auto"/>
            <w:shd w:val="clear" w:color="auto" w:fill="FFFFFF"/>
            <w:tcMar>
              <w:top w:w="90" w:type="dxa"/>
              <w:left w:w="195" w:type="dxa"/>
              <w:bottom w:w="90" w:type="dxa"/>
              <w:right w:w="195" w:type="dxa"/>
            </w:tcMar>
            <w:vAlign w:val="center"/>
            <w:hideMark/>
          </w:tcPr>
          <w:p w:rsidR="00E34924" w:rsidRPr="005310FC" w:rsidRDefault="00E34924">
            <w:pPr>
              <w:spacing w:after="240"/>
              <w:rPr>
                <w:rFonts w:cs="Times New Roman"/>
                <w:color w:val="24292F"/>
                <w:sz w:val="28"/>
                <w:szCs w:val="28"/>
              </w:rPr>
            </w:pPr>
            <w:r w:rsidRPr="005310FC">
              <w:rPr>
                <w:rFonts w:cs="Times New Roman"/>
                <w:color w:val="24292F"/>
                <w:sz w:val="28"/>
                <w:szCs w:val="28"/>
              </w:rPr>
              <w:t>Item Edited</w:t>
            </w:r>
          </w:p>
        </w:tc>
        <w:tc>
          <w:tcPr>
            <w:tcW w:w="0" w:type="auto"/>
            <w:shd w:val="clear" w:color="auto" w:fill="FFFFFF"/>
            <w:tcMar>
              <w:top w:w="90" w:type="dxa"/>
              <w:left w:w="195" w:type="dxa"/>
              <w:bottom w:w="90" w:type="dxa"/>
              <w:right w:w="195" w:type="dxa"/>
            </w:tcMar>
            <w:vAlign w:val="center"/>
            <w:hideMark/>
          </w:tcPr>
          <w:p w:rsidR="00E34924" w:rsidRPr="005310FC" w:rsidRDefault="00E34924">
            <w:pPr>
              <w:spacing w:after="240"/>
              <w:rPr>
                <w:rFonts w:cs="Times New Roman"/>
                <w:color w:val="24292F"/>
                <w:sz w:val="28"/>
                <w:szCs w:val="28"/>
              </w:rPr>
            </w:pPr>
            <w:r w:rsidRPr="005310FC">
              <w:rPr>
                <w:rFonts w:cs="Times New Roman"/>
                <w:color w:val="24292F"/>
                <w:sz w:val="28"/>
                <w:szCs w:val="28"/>
              </w:rPr>
              <w:t>Requirement Based</w:t>
            </w:r>
          </w:p>
        </w:tc>
      </w:tr>
      <w:tr w:rsidR="00E34924" w:rsidRPr="005310FC" w:rsidTr="00E34924">
        <w:tc>
          <w:tcPr>
            <w:tcW w:w="0" w:type="auto"/>
            <w:shd w:val="clear" w:color="auto" w:fill="FFFFFF"/>
            <w:tcMar>
              <w:top w:w="90" w:type="dxa"/>
              <w:left w:w="195" w:type="dxa"/>
              <w:bottom w:w="90" w:type="dxa"/>
              <w:right w:w="195" w:type="dxa"/>
            </w:tcMar>
            <w:vAlign w:val="center"/>
            <w:hideMark/>
          </w:tcPr>
          <w:p w:rsidR="00E34924" w:rsidRPr="005310FC" w:rsidRDefault="00E34924">
            <w:pPr>
              <w:spacing w:after="240"/>
              <w:rPr>
                <w:rFonts w:cs="Times New Roman"/>
                <w:color w:val="24292F"/>
                <w:sz w:val="28"/>
                <w:szCs w:val="28"/>
              </w:rPr>
            </w:pPr>
            <w:r w:rsidRPr="005310FC">
              <w:rPr>
                <w:rFonts w:cs="Times New Roman"/>
                <w:color w:val="24292F"/>
                <w:sz w:val="28"/>
                <w:szCs w:val="28"/>
              </w:rPr>
              <w:t>LLR_3</w:t>
            </w:r>
          </w:p>
        </w:tc>
        <w:tc>
          <w:tcPr>
            <w:tcW w:w="0" w:type="auto"/>
            <w:shd w:val="clear" w:color="auto" w:fill="FFFFFF"/>
            <w:tcMar>
              <w:top w:w="90" w:type="dxa"/>
              <w:left w:w="195" w:type="dxa"/>
              <w:bottom w:w="90" w:type="dxa"/>
              <w:right w:w="195" w:type="dxa"/>
            </w:tcMar>
            <w:vAlign w:val="center"/>
            <w:hideMark/>
          </w:tcPr>
          <w:p w:rsidR="00E34924" w:rsidRPr="005310FC" w:rsidRDefault="00E34924">
            <w:pPr>
              <w:spacing w:after="240"/>
              <w:rPr>
                <w:rFonts w:cs="Times New Roman"/>
                <w:color w:val="24292F"/>
                <w:sz w:val="28"/>
                <w:szCs w:val="28"/>
              </w:rPr>
            </w:pPr>
            <w:r w:rsidRPr="005310FC">
              <w:rPr>
                <w:rFonts w:cs="Times New Roman"/>
                <w:color w:val="24292F"/>
                <w:sz w:val="28"/>
                <w:szCs w:val="28"/>
              </w:rPr>
              <w:t>Delete Item</w:t>
            </w:r>
          </w:p>
        </w:tc>
        <w:tc>
          <w:tcPr>
            <w:tcW w:w="0" w:type="auto"/>
            <w:shd w:val="clear" w:color="auto" w:fill="FFFFFF"/>
            <w:tcMar>
              <w:top w:w="90" w:type="dxa"/>
              <w:left w:w="195" w:type="dxa"/>
              <w:bottom w:w="90" w:type="dxa"/>
              <w:right w:w="195" w:type="dxa"/>
            </w:tcMar>
            <w:vAlign w:val="center"/>
            <w:hideMark/>
          </w:tcPr>
          <w:p w:rsidR="00E34924" w:rsidRPr="005310FC" w:rsidRDefault="00E34924">
            <w:pPr>
              <w:spacing w:after="240"/>
              <w:rPr>
                <w:rFonts w:cs="Times New Roman"/>
                <w:color w:val="24292F"/>
                <w:sz w:val="28"/>
                <w:szCs w:val="28"/>
              </w:rPr>
            </w:pPr>
            <w:r w:rsidRPr="005310FC">
              <w:rPr>
                <w:rFonts w:cs="Times New Roman"/>
                <w:color w:val="24292F"/>
                <w:sz w:val="28"/>
                <w:szCs w:val="28"/>
              </w:rPr>
              <w:t>Provide Item</w:t>
            </w:r>
          </w:p>
        </w:tc>
        <w:tc>
          <w:tcPr>
            <w:tcW w:w="0" w:type="auto"/>
            <w:shd w:val="clear" w:color="auto" w:fill="FFFFFF"/>
            <w:tcMar>
              <w:top w:w="90" w:type="dxa"/>
              <w:left w:w="195" w:type="dxa"/>
              <w:bottom w:w="90" w:type="dxa"/>
              <w:right w:w="195" w:type="dxa"/>
            </w:tcMar>
            <w:vAlign w:val="center"/>
            <w:hideMark/>
          </w:tcPr>
          <w:p w:rsidR="00E34924" w:rsidRPr="005310FC" w:rsidRDefault="00E34924">
            <w:pPr>
              <w:spacing w:after="240"/>
              <w:rPr>
                <w:rFonts w:cs="Times New Roman"/>
                <w:color w:val="24292F"/>
                <w:sz w:val="28"/>
                <w:szCs w:val="28"/>
              </w:rPr>
            </w:pPr>
            <w:r w:rsidRPr="005310FC">
              <w:rPr>
                <w:rFonts w:cs="Times New Roman"/>
                <w:color w:val="24292F"/>
                <w:sz w:val="28"/>
                <w:szCs w:val="28"/>
              </w:rPr>
              <w:t>Item Deleted</w:t>
            </w:r>
          </w:p>
        </w:tc>
        <w:tc>
          <w:tcPr>
            <w:tcW w:w="0" w:type="auto"/>
            <w:shd w:val="clear" w:color="auto" w:fill="FFFFFF"/>
            <w:tcMar>
              <w:top w:w="90" w:type="dxa"/>
              <w:left w:w="195" w:type="dxa"/>
              <w:bottom w:w="90" w:type="dxa"/>
              <w:right w:w="195" w:type="dxa"/>
            </w:tcMar>
            <w:vAlign w:val="center"/>
            <w:hideMark/>
          </w:tcPr>
          <w:p w:rsidR="00E34924" w:rsidRPr="005310FC" w:rsidRDefault="00E34924">
            <w:pPr>
              <w:spacing w:after="240"/>
              <w:rPr>
                <w:rFonts w:cs="Times New Roman"/>
                <w:color w:val="24292F"/>
                <w:sz w:val="28"/>
                <w:szCs w:val="28"/>
              </w:rPr>
            </w:pPr>
            <w:r w:rsidRPr="005310FC">
              <w:rPr>
                <w:rFonts w:cs="Times New Roman"/>
                <w:color w:val="24292F"/>
                <w:sz w:val="28"/>
                <w:szCs w:val="28"/>
              </w:rPr>
              <w:t>Item Deleted</w:t>
            </w:r>
          </w:p>
        </w:tc>
        <w:tc>
          <w:tcPr>
            <w:tcW w:w="0" w:type="auto"/>
            <w:shd w:val="clear" w:color="auto" w:fill="FFFFFF"/>
            <w:tcMar>
              <w:top w:w="90" w:type="dxa"/>
              <w:left w:w="195" w:type="dxa"/>
              <w:bottom w:w="90" w:type="dxa"/>
              <w:right w:w="195" w:type="dxa"/>
            </w:tcMar>
            <w:vAlign w:val="center"/>
            <w:hideMark/>
          </w:tcPr>
          <w:p w:rsidR="00E34924" w:rsidRPr="005310FC" w:rsidRDefault="00E34924">
            <w:pPr>
              <w:spacing w:after="240"/>
              <w:rPr>
                <w:rFonts w:cs="Times New Roman"/>
                <w:color w:val="24292F"/>
                <w:sz w:val="28"/>
                <w:szCs w:val="28"/>
              </w:rPr>
            </w:pPr>
            <w:r w:rsidRPr="005310FC">
              <w:rPr>
                <w:rFonts w:cs="Times New Roman"/>
                <w:color w:val="24292F"/>
                <w:sz w:val="28"/>
                <w:szCs w:val="28"/>
              </w:rPr>
              <w:t>Requirement Based</w:t>
            </w:r>
          </w:p>
        </w:tc>
      </w:tr>
      <w:tr w:rsidR="00E34924" w:rsidRPr="005310FC" w:rsidTr="00E34924">
        <w:tc>
          <w:tcPr>
            <w:tcW w:w="0" w:type="auto"/>
            <w:shd w:val="clear" w:color="auto" w:fill="FFFFFF"/>
            <w:tcMar>
              <w:top w:w="90" w:type="dxa"/>
              <w:left w:w="195" w:type="dxa"/>
              <w:bottom w:w="90" w:type="dxa"/>
              <w:right w:w="195" w:type="dxa"/>
            </w:tcMar>
            <w:vAlign w:val="center"/>
            <w:hideMark/>
          </w:tcPr>
          <w:p w:rsidR="00E34924" w:rsidRPr="005310FC" w:rsidRDefault="00E34924">
            <w:pPr>
              <w:spacing w:after="240"/>
              <w:rPr>
                <w:rFonts w:cs="Times New Roman"/>
                <w:color w:val="24292F"/>
                <w:sz w:val="28"/>
                <w:szCs w:val="28"/>
              </w:rPr>
            </w:pPr>
            <w:r w:rsidRPr="005310FC">
              <w:rPr>
                <w:rFonts w:cs="Times New Roman"/>
                <w:color w:val="24292F"/>
                <w:sz w:val="28"/>
                <w:szCs w:val="28"/>
              </w:rPr>
              <w:t>LLR_4</w:t>
            </w:r>
          </w:p>
        </w:tc>
        <w:tc>
          <w:tcPr>
            <w:tcW w:w="0" w:type="auto"/>
            <w:shd w:val="clear" w:color="auto" w:fill="FFFFFF"/>
            <w:tcMar>
              <w:top w:w="90" w:type="dxa"/>
              <w:left w:w="195" w:type="dxa"/>
              <w:bottom w:w="90" w:type="dxa"/>
              <w:right w:w="195" w:type="dxa"/>
            </w:tcMar>
            <w:vAlign w:val="center"/>
            <w:hideMark/>
          </w:tcPr>
          <w:p w:rsidR="00E34924" w:rsidRPr="005310FC" w:rsidRDefault="00E34924">
            <w:pPr>
              <w:spacing w:after="240"/>
              <w:rPr>
                <w:rFonts w:cs="Times New Roman"/>
                <w:color w:val="24292F"/>
                <w:sz w:val="28"/>
                <w:szCs w:val="28"/>
              </w:rPr>
            </w:pPr>
            <w:r w:rsidRPr="005310FC">
              <w:rPr>
                <w:rFonts w:cs="Times New Roman"/>
                <w:color w:val="24292F"/>
                <w:sz w:val="28"/>
                <w:szCs w:val="28"/>
              </w:rPr>
              <w:t>Search Item</w:t>
            </w:r>
          </w:p>
        </w:tc>
        <w:tc>
          <w:tcPr>
            <w:tcW w:w="0" w:type="auto"/>
            <w:shd w:val="clear" w:color="auto" w:fill="FFFFFF"/>
            <w:tcMar>
              <w:top w:w="90" w:type="dxa"/>
              <w:left w:w="195" w:type="dxa"/>
              <w:bottom w:w="90" w:type="dxa"/>
              <w:right w:w="195" w:type="dxa"/>
            </w:tcMar>
            <w:vAlign w:val="center"/>
            <w:hideMark/>
          </w:tcPr>
          <w:p w:rsidR="00E34924" w:rsidRPr="005310FC" w:rsidRDefault="00E34924">
            <w:pPr>
              <w:spacing w:after="240"/>
              <w:rPr>
                <w:rFonts w:cs="Times New Roman"/>
                <w:color w:val="24292F"/>
                <w:sz w:val="28"/>
                <w:szCs w:val="28"/>
              </w:rPr>
            </w:pPr>
            <w:r w:rsidRPr="005310FC">
              <w:rPr>
                <w:rFonts w:cs="Times New Roman"/>
                <w:color w:val="24292F"/>
                <w:sz w:val="28"/>
                <w:szCs w:val="28"/>
              </w:rPr>
              <w:t>Provide Item Code</w:t>
            </w:r>
          </w:p>
        </w:tc>
        <w:tc>
          <w:tcPr>
            <w:tcW w:w="0" w:type="auto"/>
            <w:shd w:val="clear" w:color="auto" w:fill="FFFFFF"/>
            <w:tcMar>
              <w:top w:w="90" w:type="dxa"/>
              <w:left w:w="195" w:type="dxa"/>
              <w:bottom w:w="90" w:type="dxa"/>
              <w:right w:w="195" w:type="dxa"/>
            </w:tcMar>
            <w:vAlign w:val="center"/>
            <w:hideMark/>
          </w:tcPr>
          <w:p w:rsidR="00E34924" w:rsidRPr="005310FC" w:rsidRDefault="00E34924">
            <w:pPr>
              <w:spacing w:after="240"/>
              <w:rPr>
                <w:rFonts w:cs="Times New Roman"/>
                <w:color w:val="24292F"/>
                <w:sz w:val="28"/>
                <w:szCs w:val="28"/>
              </w:rPr>
            </w:pPr>
            <w:r w:rsidRPr="005310FC">
              <w:rPr>
                <w:rFonts w:cs="Times New Roman"/>
                <w:color w:val="24292F"/>
                <w:sz w:val="28"/>
                <w:szCs w:val="28"/>
              </w:rPr>
              <w:t>Item Searched</w:t>
            </w:r>
          </w:p>
        </w:tc>
        <w:tc>
          <w:tcPr>
            <w:tcW w:w="0" w:type="auto"/>
            <w:shd w:val="clear" w:color="auto" w:fill="FFFFFF"/>
            <w:tcMar>
              <w:top w:w="90" w:type="dxa"/>
              <w:left w:w="195" w:type="dxa"/>
              <w:bottom w:w="90" w:type="dxa"/>
              <w:right w:w="195" w:type="dxa"/>
            </w:tcMar>
            <w:vAlign w:val="center"/>
            <w:hideMark/>
          </w:tcPr>
          <w:p w:rsidR="00E34924" w:rsidRPr="005310FC" w:rsidRDefault="00E34924">
            <w:pPr>
              <w:spacing w:after="240"/>
              <w:rPr>
                <w:rFonts w:cs="Times New Roman"/>
                <w:color w:val="24292F"/>
                <w:sz w:val="28"/>
                <w:szCs w:val="28"/>
              </w:rPr>
            </w:pPr>
            <w:r w:rsidRPr="005310FC">
              <w:rPr>
                <w:rFonts w:cs="Times New Roman"/>
                <w:color w:val="24292F"/>
                <w:sz w:val="28"/>
                <w:szCs w:val="28"/>
              </w:rPr>
              <w:t>Item Searched</w:t>
            </w:r>
          </w:p>
        </w:tc>
        <w:tc>
          <w:tcPr>
            <w:tcW w:w="0" w:type="auto"/>
            <w:shd w:val="clear" w:color="auto" w:fill="FFFFFF"/>
            <w:tcMar>
              <w:top w:w="90" w:type="dxa"/>
              <w:left w:w="195" w:type="dxa"/>
              <w:bottom w:w="90" w:type="dxa"/>
              <w:right w:w="195" w:type="dxa"/>
            </w:tcMar>
            <w:vAlign w:val="center"/>
            <w:hideMark/>
          </w:tcPr>
          <w:p w:rsidR="00E34924" w:rsidRPr="005310FC" w:rsidRDefault="00E34924">
            <w:pPr>
              <w:spacing w:after="240"/>
              <w:rPr>
                <w:rFonts w:cs="Times New Roman"/>
                <w:color w:val="24292F"/>
                <w:sz w:val="28"/>
                <w:szCs w:val="28"/>
              </w:rPr>
            </w:pPr>
            <w:r w:rsidRPr="005310FC">
              <w:rPr>
                <w:rFonts w:cs="Times New Roman"/>
                <w:color w:val="24292F"/>
                <w:sz w:val="28"/>
                <w:szCs w:val="28"/>
              </w:rPr>
              <w:t>Requirement Based</w:t>
            </w:r>
          </w:p>
        </w:tc>
      </w:tr>
      <w:tr w:rsidR="00E34924" w:rsidRPr="005310FC" w:rsidTr="00E34924">
        <w:tc>
          <w:tcPr>
            <w:tcW w:w="0" w:type="auto"/>
            <w:shd w:val="clear" w:color="auto" w:fill="FFFFFF"/>
            <w:tcMar>
              <w:top w:w="90" w:type="dxa"/>
              <w:left w:w="195" w:type="dxa"/>
              <w:bottom w:w="90" w:type="dxa"/>
              <w:right w:w="195" w:type="dxa"/>
            </w:tcMar>
            <w:vAlign w:val="center"/>
            <w:hideMark/>
          </w:tcPr>
          <w:p w:rsidR="00E34924" w:rsidRPr="005310FC" w:rsidRDefault="00E34924">
            <w:pPr>
              <w:spacing w:after="240"/>
              <w:rPr>
                <w:rFonts w:cs="Times New Roman"/>
                <w:color w:val="24292F"/>
                <w:sz w:val="28"/>
                <w:szCs w:val="28"/>
              </w:rPr>
            </w:pPr>
            <w:r w:rsidRPr="005310FC">
              <w:rPr>
                <w:rFonts w:cs="Times New Roman"/>
                <w:color w:val="24292F"/>
                <w:sz w:val="28"/>
                <w:szCs w:val="28"/>
              </w:rPr>
              <w:t>LLR_5</w:t>
            </w:r>
          </w:p>
        </w:tc>
        <w:tc>
          <w:tcPr>
            <w:tcW w:w="0" w:type="auto"/>
            <w:shd w:val="clear" w:color="auto" w:fill="FFFFFF"/>
            <w:tcMar>
              <w:top w:w="90" w:type="dxa"/>
              <w:left w:w="195" w:type="dxa"/>
              <w:bottom w:w="90" w:type="dxa"/>
              <w:right w:w="195" w:type="dxa"/>
            </w:tcMar>
            <w:vAlign w:val="center"/>
            <w:hideMark/>
          </w:tcPr>
          <w:p w:rsidR="00E34924" w:rsidRPr="005310FC" w:rsidRDefault="00E34924">
            <w:pPr>
              <w:spacing w:after="240"/>
              <w:rPr>
                <w:rFonts w:cs="Times New Roman"/>
                <w:color w:val="24292F"/>
                <w:sz w:val="28"/>
                <w:szCs w:val="28"/>
              </w:rPr>
            </w:pPr>
            <w:r w:rsidRPr="005310FC">
              <w:rPr>
                <w:rFonts w:cs="Times New Roman"/>
                <w:color w:val="24292F"/>
                <w:sz w:val="28"/>
                <w:szCs w:val="28"/>
              </w:rPr>
              <w:t>exit operation</w:t>
            </w:r>
          </w:p>
        </w:tc>
        <w:tc>
          <w:tcPr>
            <w:tcW w:w="0" w:type="auto"/>
            <w:shd w:val="clear" w:color="auto" w:fill="FFFFFF"/>
            <w:tcMar>
              <w:top w:w="90" w:type="dxa"/>
              <w:left w:w="195" w:type="dxa"/>
              <w:bottom w:w="90" w:type="dxa"/>
              <w:right w:w="195" w:type="dxa"/>
            </w:tcMar>
            <w:vAlign w:val="center"/>
            <w:hideMark/>
          </w:tcPr>
          <w:p w:rsidR="00E34924" w:rsidRPr="005310FC" w:rsidRDefault="00E34924">
            <w:pPr>
              <w:spacing w:after="240"/>
              <w:rPr>
                <w:rFonts w:cs="Times New Roman"/>
                <w:color w:val="24292F"/>
                <w:sz w:val="28"/>
                <w:szCs w:val="28"/>
              </w:rPr>
            </w:pPr>
            <w:r w:rsidRPr="005310FC">
              <w:rPr>
                <w:rFonts w:cs="Times New Roman"/>
                <w:color w:val="24292F"/>
                <w:sz w:val="28"/>
                <w:szCs w:val="28"/>
              </w:rPr>
              <w:t>----</w:t>
            </w:r>
          </w:p>
        </w:tc>
        <w:tc>
          <w:tcPr>
            <w:tcW w:w="0" w:type="auto"/>
            <w:shd w:val="clear" w:color="auto" w:fill="FFFFFF"/>
            <w:tcMar>
              <w:top w:w="90" w:type="dxa"/>
              <w:left w:w="195" w:type="dxa"/>
              <w:bottom w:w="90" w:type="dxa"/>
              <w:right w:w="195" w:type="dxa"/>
            </w:tcMar>
            <w:vAlign w:val="center"/>
            <w:hideMark/>
          </w:tcPr>
          <w:p w:rsidR="00E34924" w:rsidRPr="005310FC" w:rsidRDefault="00E34924">
            <w:pPr>
              <w:spacing w:after="240"/>
              <w:rPr>
                <w:rFonts w:cs="Times New Roman"/>
                <w:color w:val="24292F"/>
                <w:sz w:val="28"/>
                <w:szCs w:val="28"/>
              </w:rPr>
            </w:pPr>
            <w:r w:rsidRPr="005310FC">
              <w:rPr>
                <w:rFonts w:cs="Times New Roman"/>
                <w:color w:val="24292F"/>
                <w:sz w:val="28"/>
                <w:szCs w:val="28"/>
              </w:rPr>
              <w:t>Exit Successfully</w:t>
            </w:r>
          </w:p>
        </w:tc>
        <w:tc>
          <w:tcPr>
            <w:tcW w:w="0" w:type="auto"/>
            <w:shd w:val="clear" w:color="auto" w:fill="FFFFFF"/>
            <w:tcMar>
              <w:top w:w="90" w:type="dxa"/>
              <w:left w:w="195" w:type="dxa"/>
              <w:bottom w:w="90" w:type="dxa"/>
              <w:right w:w="195" w:type="dxa"/>
            </w:tcMar>
            <w:vAlign w:val="center"/>
            <w:hideMark/>
          </w:tcPr>
          <w:p w:rsidR="00E34924" w:rsidRPr="005310FC" w:rsidRDefault="00E34924">
            <w:pPr>
              <w:spacing w:after="240"/>
              <w:rPr>
                <w:rFonts w:cs="Times New Roman"/>
                <w:color w:val="24292F"/>
                <w:sz w:val="28"/>
                <w:szCs w:val="28"/>
              </w:rPr>
            </w:pPr>
            <w:r w:rsidRPr="005310FC">
              <w:rPr>
                <w:rFonts w:cs="Times New Roman"/>
                <w:color w:val="24292F"/>
                <w:sz w:val="28"/>
                <w:szCs w:val="28"/>
              </w:rPr>
              <w:t>Exit Successfully</w:t>
            </w:r>
          </w:p>
        </w:tc>
        <w:tc>
          <w:tcPr>
            <w:tcW w:w="0" w:type="auto"/>
            <w:shd w:val="clear" w:color="auto" w:fill="FFFFFF"/>
            <w:tcMar>
              <w:top w:w="90" w:type="dxa"/>
              <w:left w:w="195" w:type="dxa"/>
              <w:bottom w:w="90" w:type="dxa"/>
              <w:right w:w="195" w:type="dxa"/>
            </w:tcMar>
            <w:vAlign w:val="center"/>
            <w:hideMark/>
          </w:tcPr>
          <w:p w:rsidR="00E34924" w:rsidRPr="005310FC" w:rsidRDefault="00E34924">
            <w:pPr>
              <w:spacing w:after="240"/>
              <w:rPr>
                <w:rFonts w:cs="Times New Roman"/>
                <w:color w:val="24292F"/>
                <w:sz w:val="28"/>
                <w:szCs w:val="28"/>
              </w:rPr>
            </w:pPr>
            <w:r w:rsidRPr="005310FC">
              <w:rPr>
                <w:rFonts w:cs="Times New Roman"/>
                <w:color w:val="24292F"/>
                <w:sz w:val="28"/>
                <w:szCs w:val="28"/>
              </w:rPr>
              <w:t>Requirement Based</w:t>
            </w:r>
          </w:p>
        </w:tc>
      </w:tr>
    </w:tbl>
    <w:p w:rsidR="001A59DE" w:rsidRPr="005310FC" w:rsidRDefault="001A59DE" w:rsidP="001A59DE">
      <w:pPr>
        <w:rPr>
          <w:rFonts w:cs="Times New Roman"/>
          <w:sz w:val="28"/>
          <w:szCs w:val="28"/>
        </w:rPr>
      </w:pPr>
    </w:p>
    <w:p w:rsidR="00AA6980" w:rsidRPr="005310FC" w:rsidRDefault="00AA6980" w:rsidP="001A59DE">
      <w:pPr>
        <w:rPr>
          <w:rFonts w:cs="Times New Roman"/>
          <w:sz w:val="28"/>
          <w:szCs w:val="28"/>
        </w:rPr>
      </w:pPr>
    </w:p>
    <w:p w:rsidR="00883DD0" w:rsidRPr="005310FC" w:rsidRDefault="00883DD0" w:rsidP="00883DD0">
      <w:pPr>
        <w:pStyle w:val="Heading2"/>
        <w:rPr>
          <w:rFonts w:cs="Times New Roman"/>
          <w:szCs w:val="28"/>
        </w:rPr>
      </w:pPr>
      <w:bookmarkStart w:id="80" w:name="_Toc96280512"/>
      <w:r w:rsidRPr="005310FC">
        <w:rPr>
          <w:rFonts w:cs="Times New Roman"/>
          <w:szCs w:val="28"/>
        </w:rPr>
        <w:lastRenderedPageBreak/>
        <w:t>Summary</w:t>
      </w:r>
      <w:bookmarkEnd w:id="80"/>
    </w:p>
    <w:p w:rsidR="00AA6980" w:rsidRPr="005310FC" w:rsidRDefault="00AA6980" w:rsidP="00DE4C60">
      <w:pPr>
        <w:numPr>
          <w:ilvl w:val="0"/>
          <w:numId w:val="15"/>
        </w:numPr>
        <w:shd w:val="clear" w:color="auto" w:fill="FFFFFF"/>
        <w:spacing w:before="100" w:beforeAutospacing="1" w:after="100" w:afterAutospacing="1"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Add orders</w:t>
      </w:r>
    </w:p>
    <w:p w:rsidR="00AA6980" w:rsidRPr="005310FC" w:rsidRDefault="00AA6980" w:rsidP="00DE4C60">
      <w:pPr>
        <w:numPr>
          <w:ilvl w:val="0"/>
          <w:numId w:val="15"/>
        </w:numPr>
        <w:shd w:val="clear" w:color="auto" w:fill="FFFFFF"/>
        <w:spacing w:before="60" w:after="100" w:afterAutospacing="1"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Edit orders</w:t>
      </w:r>
    </w:p>
    <w:p w:rsidR="00AA6980" w:rsidRPr="005310FC" w:rsidRDefault="00AA6980" w:rsidP="00DE4C60">
      <w:pPr>
        <w:numPr>
          <w:ilvl w:val="0"/>
          <w:numId w:val="15"/>
        </w:numPr>
        <w:shd w:val="clear" w:color="auto" w:fill="FFFFFF"/>
        <w:spacing w:before="60" w:after="100" w:afterAutospacing="1"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Display orders</w:t>
      </w:r>
    </w:p>
    <w:p w:rsidR="00AA6980" w:rsidRPr="005310FC" w:rsidRDefault="00AA6980" w:rsidP="00DE4C60">
      <w:pPr>
        <w:numPr>
          <w:ilvl w:val="0"/>
          <w:numId w:val="15"/>
        </w:numPr>
        <w:shd w:val="clear" w:color="auto" w:fill="FFFFFF"/>
        <w:spacing w:before="60" w:after="100" w:afterAutospacing="1"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Search orders</w:t>
      </w:r>
    </w:p>
    <w:p w:rsidR="00AA6980" w:rsidRPr="005310FC" w:rsidRDefault="00AA6980" w:rsidP="00DE4C60">
      <w:pPr>
        <w:numPr>
          <w:ilvl w:val="0"/>
          <w:numId w:val="15"/>
        </w:numPr>
        <w:shd w:val="clear" w:color="auto" w:fill="FFFFFF"/>
        <w:spacing w:before="60" w:after="100" w:afterAutospacing="1"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Delete orders</w:t>
      </w:r>
    </w:p>
    <w:p w:rsidR="00AA6980" w:rsidRPr="005310FC" w:rsidRDefault="00AA6980" w:rsidP="00DE4C60">
      <w:pPr>
        <w:numPr>
          <w:ilvl w:val="0"/>
          <w:numId w:val="15"/>
        </w:numPr>
        <w:shd w:val="clear" w:color="auto" w:fill="FFFFFF"/>
        <w:spacing w:before="60" w:after="100" w:afterAutospacing="1" w:line="240" w:lineRule="auto"/>
        <w:rPr>
          <w:rFonts w:eastAsia="Times New Roman" w:cs="Times New Roman"/>
          <w:color w:val="24292F"/>
          <w:sz w:val="28"/>
          <w:szCs w:val="28"/>
          <w:lang w:eastAsia="en-IN"/>
        </w:rPr>
      </w:pPr>
      <w:r w:rsidRPr="005310FC">
        <w:rPr>
          <w:rFonts w:eastAsia="Times New Roman" w:cs="Times New Roman"/>
          <w:color w:val="24292F"/>
          <w:sz w:val="28"/>
          <w:szCs w:val="28"/>
          <w:lang w:eastAsia="en-IN"/>
        </w:rPr>
        <w:t>Calculate bill</w:t>
      </w:r>
    </w:p>
    <w:p w:rsidR="00E34924" w:rsidRPr="005310FC" w:rsidRDefault="00E34924" w:rsidP="00E34924">
      <w:pPr>
        <w:rPr>
          <w:rFonts w:cs="Times New Roman"/>
          <w:sz w:val="28"/>
          <w:szCs w:val="28"/>
        </w:rPr>
      </w:pPr>
    </w:p>
    <w:p w:rsidR="00AA6980" w:rsidRPr="005310FC" w:rsidRDefault="00AA6980" w:rsidP="00E34924">
      <w:pPr>
        <w:rPr>
          <w:rFonts w:cs="Times New Roman"/>
          <w:sz w:val="28"/>
          <w:szCs w:val="28"/>
        </w:rPr>
      </w:pPr>
    </w:p>
    <w:p w:rsidR="00AA6980" w:rsidRPr="005310FC" w:rsidRDefault="00AA6980" w:rsidP="00E34924">
      <w:pPr>
        <w:rPr>
          <w:rFonts w:cs="Times New Roman"/>
          <w:sz w:val="28"/>
          <w:szCs w:val="28"/>
        </w:rPr>
      </w:pPr>
    </w:p>
    <w:p w:rsidR="00883DD0" w:rsidRPr="005310FC" w:rsidRDefault="00883DD0" w:rsidP="00883DD0">
      <w:pPr>
        <w:pStyle w:val="Heading3"/>
        <w:rPr>
          <w:rFonts w:cs="Times New Roman"/>
          <w:szCs w:val="28"/>
        </w:rPr>
      </w:pPr>
      <w:bookmarkStart w:id="81" w:name="_Toc96280513"/>
      <w:r w:rsidRPr="005310FC">
        <w:rPr>
          <w:rFonts w:cs="Times New Roman"/>
          <w:szCs w:val="28"/>
        </w:rPr>
        <w:t>Git Link:</w:t>
      </w:r>
      <w:bookmarkEnd w:id="81"/>
    </w:p>
    <w:p w:rsidR="00AA6980" w:rsidRPr="005310FC" w:rsidRDefault="00883DD0" w:rsidP="00883DD0">
      <w:pPr>
        <w:rPr>
          <w:rFonts w:cs="Times New Roman"/>
          <w:sz w:val="28"/>
          <w:szCs w:val="28"/>
        </w:rPr>
      </w:pPr>
      <w:r w:rsidRPr="005310FC">
        <w:rPr>
          <w:rFonts w:cs="Times New Roman"/>
          <w:sz w:val="28"/>
          <w:szCs w:val="28"/>
        </w:rPr>
        <w:t xml:space="preserve">Link: </w:t>
      </w:r>
      <w:hyperlink r:id="rId31" w:history="1">
        <w:r w:rsidR="00AA6980" w:rsidRPr="005310FC">
          <w:rPr>
            <w:rStyle w:val="Hyperlink"/>
            <w:rFonts w:cs="Times New Roman"/>
            <w:sz w:val="28"/>
            <w:szCs w:val="28"/>
          </w:rPr>
          <w:t>https://github.com/GENESIS2021Q1/Applied_SDLC-Dec_Team_47</w:t>
        </w:r>
      </w:hyperlink>
    </w:p>
    <w:p w:rsidR="00883DD0" w:rsidRPr="005310FC" w:rsidRDefault="00883DD0" w:rsidP="00883DD0">
      <w:pPr>
        <w:pStyle w:val="Heading3"/>
        <w:rPr>
          <w:rFonts w:cs="Times New Roman"/>
          <w:szCs w:val="28"/>
        </w:rPr>
      </w:pPr>
      <w:bookmarkStart w:id="82" w:name="_Toc96280514"/>
      <w:r w:rsidRPr="005310FC">
        <w:rPr>
          <w:rFonts w:cs="Times New Roman"/>
          <w:szCs w:val="28"/>
        </w:rPr>
        <w:t>Individual Contribution and Highlights</w:t>
      </w:r>
      <w:bookmarkEnd w:id="82"/>
    </w:p>
    <w:p w:rsidR="00AA6980" w:rsidRPr="005310FC" w:rsidRDefault="00AA6980" w:rsidP="00DE4C60">
      <w:pPr>
        <w:pStyle w:val="ListParagraph"/>
        <w:numPr>
          <w:ilvl w:val="0"/>
          <w:numId w:val="16"/>
        </w:numPr>
        <w:rPr>
          <w:rFonts w:cs="Times New Roman"/>
          <w:sz w:val="28"/>
          <w:szCs w:val="28"/>
        </w:rPr>
      </w:pPr>
      <w:r w:rsidRPr="005310FC">
        <w:rPr>
          <w:rFonts w:cs="Times New Roman"/>
          <w:sz w:val="28"/>
          <w:szCs w:val="28"/>
        </w:rPr>
        <w:t>Requirements</w:t>
      </w:r>
    </w:p>
    <w:p w:rsidR="00AA6980" w:rsidRPr="005310FC" w:rsidRDefault="00AA6980" w:rsidP="00DE4C60">
      <w:pPr>
        <w:pStyle w:val="ListParagraph"/>
        <w:numPr>
          <w:ilvl w:val="0"/>
          <w:numId w:val="16"/>
        </w:numPr>
        <w:rPr>
          <w:rFonts w:cs="Times New Roman"/>
          <w:sz w:val="28"/>
          <w:szCs w:val="28"/>
        </w:rPr>
      </w:pPr>
      <w:r w:rsidRPr="005310FC">
        <w:rPr>
          <w:rFonts w:cs="Times New Roman"/>
          <w:sz w:val="28"/>
          <w:szCs w:val="28"/>
        </w:rPr>
        <w:t>Implementation (Add Order in System)</w:t>
      </w:r>
    </w:p>
    <w:p w:rsidR="00AA6980" w:rsidRPr="005310FC" w:rsidRDefault="00AA6980" w:rsidP="00DE4C60">
      <w:pPr>
        <w:pStyle w:val="ListParagraph"/>
        <w:numPr>
          <w:ilvl w:val="0"/>
          <w:numId w:val="16"/>
        </w:numPr>
        <w:rPr>
          <w:rFonts w:cs="Times New Roman"/>
          <w:sz w:val="28"/>
          <w:szCs w:val="28"/>
        </w:rPr>
      </w:pPr>
      <w:r w:rsidRPr="005310FC">
        <w:rPr>
          <w:rFonts w:cs="Times New Roman"/>
          <w:sz w:val="28"/>
          <w:szCs w:val="28"/>
        </w:rPr>
        <w:t>Created Unity File</w:t>
      </w:r>
    </w:p>
    <w:p w:rsidR="00AA6980" w:rsidRPr="005310FC" w:rsidRDefault="00AA6980" w:rsidP="00AA6980">
      <w:pPr>
        <w:rPr>
          <w:rFonts w:cs="Times New Roman"/>
          <w:sz w:val="28"/>
          <w:szCs w:val="28"/>
        </w:rPr>
      </w:pPr>
    </w:p>
    <w:p w:rsidR="00AA6980" w:rsidRPr="005310FC" w:rsidRDefault="00AA6980" w:rsidP="00AA6980">
      <w:pPr>
        <w:rPr>
          <w:rFonts w:cs="Times New Roman"/>
          <w:sz w:val="28"/>
          <w:szCs w:val="28"/>
        </w:rPr>
      </w:pPr>
    </w:p>
    <w:p w:rsidR="00AA6980" w:rsidRPr="005310FC" w:rsidRDefault="00AA6980" w:rsidP="00AA6980">
      <w:pPr>
        <w:rPr>
          <w:rFonts w:cs="Times New Roman"/>
          <w:sz w:val="28"/>
          <w:szCs w:val="28"/>
        </w:rPr>
      </w:pPr>
    </w:p>
    <w:p w:rsidR="00AA6980" w:rsidRPr="005310FC" w:rsidRDefault="00AA6980" w:rsidP="00AA6980">
      <w:pPr>
        <w:rPr>
          <w:rFonts w:cs="Times New Roman"/>
          <w:sz w:val="28"/>
          <w:szCs w:val="28"/>
        </w:rPr>
      </w:pPr>
    </w:p>
    <w:p w:rsidR="00AA6980" w:rsidRPr="005310FC" w:rsidRDefault="00AA6980" w:rsidP="00AA6980">
      <w:pPr>
        <w:rPr>
          <w:rFonts w:cs="Times New Roman"/>
          <w:sz w:val="28"/>
          <w:szCs w:val="28"/>
        </w:rPr>
      </w:pPr>
    </w:p>
    <w:p w:rsidR="00AA6980" w:rsidRPr="005310FC" w:rsidRDefault="00AA6980" w:rsidP="00AA6980">
      <w:pPr>
        <w:rPr>
          <w:rFonts w:cs="Times New Roman"/>
          <w:sz w:val="28"/>
          <w:szCs w:val="28"/>
        </w:rPr>
      </w:pPr>
    </w:p>
    <w:p w:rsidR="00AA6980" w:rsidRPr="005310FC" w:rsidRDefault="00AA6980" w:rsidP="00AA6980">
      <w:pPr>
        <w:rPr>
          <w:rFonts w:cs="Times New Roman"/>
          <w:sz w:val="28"/>
          <w:szCs w:val="28"/>
        </w:rPr>
      </w:pPr>
    </w:p>
    <w:p w:rsidR="00AA6980" w:rsidRPr="005310FC" w:rsidRDefault="00AA6980" w:rsidP="00AA6980">
      <w:pPr>
        <w:rPr>
          <w:rFonts w:cs="Times New Roman"/>
          <w:sz w:val="28"/>
          <w:szCs w:val="28"/>
        </w:rPr>
      </w:pPr>
    </w:p>
    <w:p w:rsidR="00AA6980" w:rsidRPr="005310FC" w:rsidRDefault="00AA6980" w:rsidP="00AA6980">
      <w:pPr>
        <w:rPr>
          <w:rFonts w:cs="Times New Roman"/>
          <w:sz w:val="28"/>
          <w:szCs w:val="28"/>
        </w:rPr>
      </w:pPr>
    </w:p>
    <w:p w:rsidR="00AA6980" w:rsidRPr="005310FC" w:rsidRDefault="00AA6980" w:rsidP="00AA6980">
      <w:pPr>
        <w:rPr>
          <w:rFonts w:cs="Times New Roman"/>
          <w:sz w:val="28"/>
          <w:szCs w:val="28"/>
        </w:rPr>
      </w:pPr>
    </w:p>
    <w:p w:rsidR="00AA6980" w:rsidRPr="005310FC" w:rsidRDefault="00AA6980" w:rsidP="00AA6980">
      <w:pPr>
        <w:rPr>
          <w:rFonts w:cs="Times New Roman"/>
          <w:sz w:val="28"/>
          <w:szCs w:val="28"/>
        </w:rPr>
      </w:pPr>
    </w:p>
    <w:p w:rsidR="00AA6980" w:rsidRPr="005310FC" w:rsidRDefault="00AA6980" w:rsidP="00AA6980">
      <w:pPr>
        <w:rPr>
          <w:rFonts w:cs="Times New Roman"/>
          <w:sz w:val="28"/>
          <w:szCs w:val="28"/>
        </w:rPr>
      </w:pPr>
    </w:p>
    <w:p w:rsidR="00AA6980" w:rsidRDefault="00AA6980" w:rsidP="00AA6980">
      <w:pPr>
        <w:pStyle w:val="Heading1"/>
        <w:shd w:val="clear" w:color="auto" w:fill="FFFFFF"/>
        <w:spacing w:before="360" w:after="240"/>
        <w:rPr>
          <w:b w:val="0"/>
          <w:sz w:val="28"/>
          <w:szCs w:val="28"/>
        </w:rPr>
      </w:pPr>
    </w:p>
    <w:p w:rsidR="00DE3CEC" w:rsidRPr="00DE3CEC" w:rsidRDefault="00DE3CEC" w:rsidP="00DE3CEC"/>
    <w:p w:rsidR="002357F1" w:rsidRPr="005310FC" w:rsidRDefault="004407DE" w:rsidP="00AA6980">
      <w:pPr>
        <w:pStyle w:val="Heading1"/>
        <w:shd w:val="clear" w:color="auto" w:fill="FFFFFF"/>
        <w:spacing w:before="360" w:after="240"/>
        <w:rPr>
          <w:color w:val="24292F"/>
          <w:sz w:val="28"/>
          <w:szCs w:val="28"/>
        </w:rPr>
      </w:pPr>
      <w:bookmarkStart w:id="83" w:name="_Toc96280515"/>
      <w:r w:rsidRPr="005310FC">
        <w:rPr>
          <w:sz w:val="28"/>
          <w:szCs w:val="28"/>
        </w:rPr>
        <w:t>Mini</w:t>
      </w:r>
      <w:r w:rsidR="00AA6980" w:rsidRPr="005310FC">
        <w:rPr>
          <w:sz w:val="28"/>
          <w:szCs w:val="28"/>
        </w:rPr>
        <w:t xml:space="preserve"> </w:t>
      </w:r>
      <w:r w:rsidRPr="005310FC">
        <w:rPr>
          <w:sz w:val="28"/>
          <w:szCs w:val="28"/>
        </w:rPr>
        <w:t xml:space="preserve">project 4 – </w:t>
      </w:r>
      <w:r w:rsidR="00AA6980" w:rsidRPr="005310FC">
        <w:rPr>
          <w:color w:val="24292F"/>
          <w:sz w:val="28"/>
          <w:szCs w:val="28"/>
        </w:rPr>
        <w:t>Calendar Automation</w:t>
      </w:r>
      <w:r w:rsidR="00AA6980" w:rsidRPr="005310FC">
        <w:rPr>
          <w:sz w:val="28"/>
          <w:szCs w:val="28"/>
        </w:rPr>
        <w:t xml:space="preserve"> </w:t>
      </w:r>
      <w:r w:rsidR="00093C1A" w:rsidRPr="005310FC">
        <w:rPr>
          <w:sz w:val="28"/>
          <w:szCs w:val="28"/>
        </w:rPr>
        <w:t>[Team]</w:t>
      </w:r>
      <w:bookmarkEnd w:id="83"/>
    </w:p>
    <w:p w:rsidR="004407DE" w:rsidRPr="005310FC" w:rsidRDefault="004407DE" w:rsidP="004407DE">
      <w:pPr>
        <w:rPr>
          <w:rFonts w:cs="Times New Roman"/>
          <w:sz w:val="28"/>
          <w:szCs w:val="28"/>
        </w:rPr>
      </w:pPr>
    </w:p>
    <w:p w:rsidR="00AA6980" w:rsidRPr="005310FC" w:rsidRDefault="004407DE" w:rsidP="00AA6980">
      <w:pPr>
        <w:pStyle w:val="Heading2"/>
        <w:rPr>
          <w:rFonts w:cs="Times New Roman"/>
          <w:szCs w:val="28"/>
        </w:rPr>
      </w:pPr>
      <w:bookmarkStart w:id="84" w:name="_Toc96280516"/>
      <w:r w:rsidRPr="005310FC">
        <w:rPr>
          <w:rFonts w:cs="Times New Roman"/>
          <w:szCs w:val="28"/>
        </w:rPr>
        <w:t>Modules</w:t>
      </w:r>
      <w:proofErr w:type="gramStart"/>
      <w:r w:rsidR="00AA6980" w:rsidRPr="005310FC">
        <w:rPr>
          <w:rFonts w:cs="Times New Roman"/>
          <w:szCs w:val="28"/>
        </w:rPr>
        <w:t>:-</w:t>
      </w:r>
      <w:proofErr w:type="gramEnd"/>
      <w:r w:rsidR="00AA6980" w:rsidRPr="005310FC">
        <w:rPr>
          <w:rFonts w:cs="Times New Roman"/>
          <w:szCs w:val="28"/>
        </w:rPr>
        <w:t xml:space="preserve"> OOPS with Python</w:t>
      </w:r>
      <w:bookmarkEnd w:id="84"/>
    </w:p>
    <w:p w:rsidR="00AA6980" w:rsidRPr="005310FC" w:rsidRDefault="00AA6980" w:rsidP="00AA6980">
      <w:pPr>
        <w:rPr>
          <w:rFonts w:cs="Times New Roman"/>
          <w:sz w:val="28"/>
          <w:szCs w:val="28"/>
        </w:rPr>
      </w:pPr>
    </w:p>
    <w:p w:rsidR="00AA6980" w:rsidRPr="005310FC" w:rsidRDefault="00AA6980" w:rsidP="00AA6980">
      <w:pPr>
        <w:rPr>
          <w:rFonts w:cs="Times New Roman"/>
          <w:sz w:val="28"/>
          <w:szCs w:val="28"/>
        </w:rPr>
      </w:pPr>
    </w:p>
    <w:p w:rsidR="004407DE" w:rsidRPr="005310FC" w:rsidRDefault="004407DE" w:rsidP="00AA6980">
      <w:pPr>
        <w:pStyle w:val="Heading2"/>
        <w:rPr>
          <w:rFonts w:cs="Times New Roman"/>
          <w:szCs w:val="28"/>
        </w:rPr>
      </w:pPr>
      <w:bookmarkStart w:id="85" w:name="_Toc96280517"/>
      <w:r w:rsidRPr="005310FC">
        <w:rPr>
          <w:rFonts w:cs="Times New Roman"/>
          <w:szCs w:val="28"/>
        </w:rPr>
        <w:t>Requirements</w:t>
      </w:r>
      <w:bookmarkEnd w:id="85"/>
    </w:p>
    <w:p w:rsidR="00236FE2" w:rsidRPr="005310FC" w:rsidRDefault="00236FE2" w:rsidP="00236FE2">
      <w:pPr>
        <w:pStyle w:val="Heading2"/>
        <w:shd w:val="clear" w:color="auto" w:fill="FFFFFF"/>
        <w:spacing w:after="240"/>
        <w:rPr>
          <w:rFonts w:cs="Times New Roman"/>
          <w:color w:val="24292F"/>
          <w:szCs w:val="28"/>
        </w:rPr>
      </w:pPr>
      <w:bookmarkStart w:id="86" w:name="_Toc96280518"/>
      <w:r w:rsidRPr="005310FC">
        <w:rPr>
          <w:rFonts w:cs="Times New Roman"/>
          <w:color w:val="24292F"/>
          <w:szCs w:val="28"/>
        </w:rPr>
        <w:t>High Level Requirements</w:t>
      </w:r>
      <w:bookmarkEnd w:id="86"/>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59"/>
        <w:gridCol w:w="3756"/>
        <w:gridCol w:w="2166"/>
        <w:gridCol w:w="2045"/>
      </w:tblGrid>
      <w:tr w:rsidR="00236FE2" w:rsidRPr="005310FC" w:rsidTr="00236FE2">
        <w:trPr>
          <w:tblHeader/>
        </w:trPr>
        <w:tc>
          <w:tcPr>
            <w:tcW w:w="0" w:type="auto"/>
            <w:shd w:val="clear" w:color="auto" w:fill="FFFFFF"/>
            <w:tcMar>
              <w:top w:w="90" w:type="dxa"/>
              <w:left w:w="195" w:type="dxa"/>
              <w:bottom w:w="90" w:type="dxa"/>
              <w:right w:w="195" w:type="dxa"/>
            </w:tcMar>
            <w:vAlign w:val="center"/>
            <w:hideMark/>
          </w:tcPr>
          <w:p w:rsidR="00236FE2" w:rsidRPr="005310FC" w:rsidRDefault="00236FE2">
            <w:pPr>
              <w:spacing w:after="240"/>
              <w:jc w:val="center"/>
              <w:rPr>
                <w:rFonts w:cs="Times New Roman"/>
                <w:b/>
                <w:bCs/>
                <w:color w:val="24292F"/>
                <w:sz w:val="28"/>
                <w:szCs w:val="28"/>
              </w:rPr>
            </w:pPr>
            <w:r w:rsidRPr="005310FC">
              <w:rPr>
                <w:rFonts w:cs="Times New Roman"/>
                <w:b/>
                <w:bCs/>
                <w:color w:val="24292F"/>
                <w:sz w:val="28"/>
                <w:szCs w:val="28"/>
              </w:rPr>
              <w:t>ID</w:t>
            </w:r>
          </w:p>
        </w:tc>
        <w:tc>
          <w:tcPr>
            <w:tcW w:w="0" w:type="auto"/>
            <w:shd w:val="clear" w:color="auto" w:fill="FFFFFF"/>
            <w:tcMar>
              <w:top w:w="90" w:type="dxa"/>
              <w:left w:w="195" w:type="dxa"/>
              <w:bottom w:w="90" w:type="dxa"/>
              <w:right w:w="195" w:type="dxa"/>
            </w:tcMar>
            <w:vAlign w:val="center"/>
            <w:hideMark/>
          </w:tcPr>
          <w:p w:rsidR="00236FE2" w:rsidRPr="005310FC" w:rsidRDefault="00236FE2">
            <w:pPr>
              <w:spacing w:after="240"/>
              <w:jc w:val="center"/>
              <w:rPr>
                <w:rFonts w:cs="Times New Roman"/>
                <w:b/>
                <w:bCs/>
                <w:color w:val="24292F"/>
                <w:sz w:val="28"/>
                <w:szCs w:val="28"/>
              </w:rPr>
            </w:pPr>
            <w:r w:rsidRPr="005310FC">
              <w:rPr>
                <w:rFonts w:cs="Times New Roman"/>
                <w:b/>
                <w:bCs/>
                <w:color w:val="24292F"/>
                <w:sz w:val="28"/>
                <w:szCs w:val="28"/>
              </w:rPr>
              <w:t>Feature</w:t>
            </w:r>
          </w:p>
        </w:tc>
        <w:tc>
          <w:tcPr>
            <w:tcW w:w="0" w:type="auto"/>
            <w:shd w:val="clear" w:color="auto" w:fill="FFFFFF"/>
            <w:tcMar>
              <w:top w:w="90" w:type="dxa"/>
              <w:left w:w="195" w:type="dxa"/>
              <w:bottom w:w="90" w:type="dxa"/>
              <w:right w:w="195" w:type="dxa"/>
            </w:tcMar>
            <w:vAlign w:val="center"/>
            <w:hideMark/>
          </w:tcPr>
          <w:p w:rsidR="00236FE2" w:rsidRPr="005310FC" w:rsidRDefault="00236FE2">
            <w:pPr>
              <w:spacing w:after="240"/>
              <w:jc w:val="center"/>
              <w:rPr>
                <w:rFonts w:cs="Times New Roman"/>
                <w:b/>
                <w:bCs/>
                <w:color w:val="24292F"/>
                <w:sz w:val="28"/>
                <w:szCs w:val="28"/>
              </w:rPr>
            </w:pPr>
            <w:r w:rsidRPr="005310FC">
              <w:rPr>
                <w:rFonts w:cs="Times New Roman"/>
                <w:b/>
                <w:bCs/>
                <w:color w:val="24292F"/>
                <w:sz w:val="28"/>
                <w:szCs w:val="28"/>
              </w:rPr>
              <w:t>MATLAB v0 Status</w:t>
            </w:r>
          </w:p>
        </w:tc>
        <w:tc>
          <w:tcPr>
            <w:tcW w:w="0" w:type="auto"/>
            <w:shd w:val="clear" w:color="auto" w:fill="FFFFFF"/>
            <w:tcMar>
              <w:top w:w="90" w:type="dxa"/>
              <w:left w:w="195" w:type="dxa"/>
              <w:bottom w:w="90" w:type="dxa"/>
              <w:right w:w="195" w:type="dxa"/>
            </w:tcMar>
            <w:vAlign w:val="center"/>
            <w:hideMark/>
          </w:tcPr>
          <w:p w:rsidR="00236FE2" w:rsidRPr="005310FC" w:rsidRDefault="00236FE2">
            <w:pPr>
              <w:spacing w:after="240"/>
              <w:jc w:val="center"/>
              <w:rPr>
                <w:rFonts w:cs="Times New Roman"/>
                <w:b/>
                <w:bCs/>
                <w:color w:val="24292F"/>
                <w:sz w:val="28"/>
                <w:szCs w:val="28"/>
              </w:rPr>
            </w:pPr>
            <w:r w:rsidRPr="005310FC">
              <w:rPr>
                <w:rFonts w:cs="Times New Roman"/>
                <w:b/>
                <w:bCs/>
                <w:color w:val="24292F"/>
                <w:sz w:val="28"/>
                <w:szCs w:val="28"/>
              </w:rPr>
              <w:t>Python v0 Status</w:t>
            </w:r>
          </w:p>
        </w:tc>
      </w:tr>
      <w:tr w:rsidR="00236FE2" w:rsidRPr="005310FC" w:rsidTr="00236FE2">
        <w:tc>
          <w:tcPr>
            <w:tcW w:w="0" w:type="auto"/>
            <w:shd w:val="clear" w:color="auto" w:fill="FFFFFF"/>
            <w:tcMar>
              <w:top w:w="90" w:type="dxa"/>
              <w:left w:w="195" w:type="dxa"/>
              <w:bottom w:w="90" w:type="dxa"/>
              <w:right w:w="195" w:type="dxa"/>
            </w:tcMar>
            <w:vAlign w:val="center"/>
            <w:hideMark/>
          </w:tcPr>
          <w:p w:rsidR="00236FE2" w:rsidRPr="005310FC" w:rsidRDefault="00236FE2">
            <w:pPr>
              <w:spacing w:after="240"/>
              <w:rPr>
                <w:rFonts w:cs="Times New Roman"/>
                <w:color w:val="24292F"/>
                <w:sz w:val="28"/>
                <w:szCs w:val="28"/>
              </w:rPr>
            </w:pPr>
            <w:r w:rsidRPr="005310FC">
              <w:rPr>
                <w:rFonts w:cs="Times New Roman"/>
                <w:color w:val="24292F"/>
                <w:sz w:val="28"/>
                <w:szCs w:val="28"/>
              </w:rPr>
              <w:t>HR01</w:t>
            </w:r>
          </w:p>
        </w:tc>
        <w:tc>
          <w:tcPr>
            <w:tcW w:w="0" w:type="auto"/>
            <w:shd w:val="clear" w:color="auto" w:fill="FFFFFF"/>
            <w:tcMar>
              <w:top w:w="90" w:type="dxa"/>
              <w:left w:w="195" w:type="dxa"/>
              <w:bottom w:w="90" w:type="dxa"/>
              <w:right w:w="195" w:type="dxa"/>
            </w:tcMar>
            <w:vAlign w:val="center"/>
            <w:hideMark/>
          </w:tcPr>
          <w:p w:rsidR="00236FE2" w:rsidRPr="005310FC" w:rsidRDefault="00236FE2">
            <w:pPr>
              <w:spacing w:after="240"/>
              <w:rPr>
                <w:rFonts w:cs="Times New Roman"/>
                <w:color w:val="24292F"/>
                <w:sz w:val="28"/>
                <w:szCs w:val="28"/>
              </w:rPr>
            </w:pPr>
            <w:r w:rsidRPr="005310FC">
              <w:rPr>
                <w:rFonts w:cs="Times New Roman"/>
                <w:color w:val="24292F"/>
                <w:sz w:val="28"/>
                <w:szCs w:val="28"/>
              </w:rPr>
              <w:t>GUI</w:t>
            </w:r>
          </w:p>
        </w:tc>
        <w:tc>
          <w:tcPr>
            <w:tcW w:w="0" w:type="auto"/>
            <w:shd w:val="clear" w:color="auto" w:fill="FFFFFF"/>
            <w:tcMar>
              <w:top w:w="90" w:type="dxa"/>
              <w:left w:w="195" w:type="dxa"/>
              <w:bottom w:w="90" w:type="dxa"/>
              <w:right w:w="195" w:type="dxa"/>
            </w:tcMar>
            <w:vAlign w:val="center"/>
            <w:hideMark/>
          </w:tcPr>
          <w:p w:rsidR="00236FE2" w:rsidRPr="005310FC" w:rsidRDefault="00236FE2">
            <w:pPr>
              <w:spacing w:after="240"/>
              <w:rPr>
                <w:rFonts w:cs="Times New Roman"/>
                <w:color w:val="24292F"/>
                <w:sz w:val="28"/>
                <w:szCs w:val="28"/>
              </w:rPr>
            </w:pPr>
            <w:r w:rsidRPr="005310FC">
              <w:rPr>
                <w:rFonts w:cs="Times New Roman"/>
                <w:color w:val="24292F"/>
                <w:sz w:val="28"/>
                <w:szCs w:val="28"/>
              </w:rPr>
              <w:t>Implemented</w:t>
            </w:r>
          </w:p>
        </w:tc>
        <w:tc>
          <w:tcPr>
            <w:tcW w:w="0" w:type="auto"/>
            <w:shd w:val="clear" w:color="auto" w:fill="FFFFFF"/>
            <w:tcMar>
              <w:top w:w="90" w:type="dxa"/>
              <w:left w:w="195" w:type="dxa"/>
              <w:bottom w:w="90" w:type="dxa"/>
              <w:right w:w="195" w:type="dxa"/>
            </w:tcMar>
            <w:vAlign w:val="center"/>
            <w:hideMark/>
          </w:tcPr>
          <w:p w:rsidR="00236FE2" w:rsidRPr="005310FC" w:rsidRDefault="00236FE2">
            <w:pPr>
              <w:spacing w:after="240"/>
              <w:rPr>
                <w:rFonts w:cs="Times New Roman"/>
                <w:color w:val="24292F"/>
                <w:sz w:val="28"/>
                <w:szCs w:val="28"/>
              </w:rPr>
            </w:pPr>
            <w:r w:rsidRPr="005310FC">
              <w:rPr>
                <w:rFonts w:cs="Times New Roman"/>
                <w:color w:val="24292F"/>
                <w:sz w:val="28"/>
                <w:szCs w:val="28"/>
              </w:rPr>
              <w:t>Implemented</w:t>
            </w:r>
          </w:p>
        </w:tc>
      </w:tr>
      <w:tr w:rsidR="00236FE2" w:rsidRPr="005310FC" w:rsidTr="00236FE2">
        <w:tc>
          <w:tcPr>
            <w:tcW w:w="0" w:type="auto"/>
            <w:shd w:val="clear" w:color="auto" w:fill="FFFFFF"/>
            <w:tcMar>
              <w:top w:w="90" w:type="dxa"/>
              <w:left w:w="195" w:type="dxa"/>
              <w:bottom w:w="90" w:type="dxa"/>
              <w:right w:w="195" w:type="dxa"/>
            </w:tcMar>
            <w:vAlign w:val="center"/>
            <w:hideMark/>
          </w:tcPr>
          <w:p w:rsidR="00236FE2" w:rsidRPr="005310FC" w:rsidRDefault="00236FE2">
            <w:pPr>
              <w:spacing w:after="240"/>
              <w:rPr>
                <w:rFonts w:cs="Times New Roman"/>
                <w:color w:val="24292F"/>
                <w:sz w:val="28"/>
                <w:szCs w:val="28"/>
              </w:rPr>
            </w:pPr>
            <w:r w:rsidRPr="005310FC">
              <w:rPr>
                <w:rFonts w:cs="Times New Roman"/>
                <w:color w:val="24292F"/>
                <w:sz w:val="28"/>
                <w:szCs w:val="28"/>
              </w:rPr>
              <w:t>HR02</w:t>
            </w:r>
          </w:p>
        </w:tc>
        <w:tc>
          <w:tcPr>
            <w:tcW w:w="0" w:type="auto"/>
            <w:shd w:val="clear" w:color="auto" w:fill="FFFFFF"/>
            <w:tcMar>
              <w:top w:w="90" w:type="dxa"/>
              <w:left w:w="195" w:type="dxa"/>
              <w:bottom w:w="90" w:type="dxa"/>
              <w:right w:w="195" w:type="dxa"/>
            </w:tcMar>
            <w:vAlign w:val="center"/>
            <w:hideMark/>
          </w:tcPr>
          <w:p w:rsidR="00236FE2" w:rsidRPr="005310FC" w:rsidRDefault="00236FE2">
            <w:pPr>
              <w:spacing w:after="240"/>
              <w:rPr>
                <w:rFonts w:cs="Times New Roman"/>
                <w:color w:val="24292F"/>
                <w:sz w:val="28"/>
                <w:szCs w:val="28"/>
              </w:rPr>
            </w:pPr>
            <w:r w:rsidRPr="005310FC">
              <w:rPr>
                <w:rFonts w:cs="Times New Roman"/>
                <w:color w:val="24292F"/>
                <w:sz w:val="28"/>
                <w:szCs w:val="28"/>
              </w:rPr>
              <w:t>Master calendar</w:t>
            </w:r>
          </w:p>
        </w:tc>
        <w:tc>
          <w:tcPr>
            <w:tcW w:w="0" w:type="auto"/>
            <w:shd w:val="clear" w:color="auto" w:fill="FFFFFF"/>
            <w:tcMar>
              <w:top w:w="90" w:type="dxa"/>
              <w:left w:w="195" w:type="dxa"/>
              <w:bottom w:w="90" w:type="dxa"/>
              <w:right w:w="195" w:type="dxa"/>
            </w:tcMar>
            <w:vAlign w:val="center"/>
            <w:hideMark/>
          </w:tcPr>
          <w:p w:rsidR="00236FE2" w:rsidRPr="005310FC" w:rsidRDefault="00236FE2">
            <w:pPr>
              <w:spacing w:after="240"/>
              <w:rPr>
                <w:rFonts w:cs="Times New Roman"/>
                <w:color w:val="24292F"/>
                <w:sz w:val="28"/>
                <w:szCs w:val="28"/>
              </w:rPr>
            </w:pPr>
            <w:r w:rsidRPr="005310FC">
              <w:rPr>
                <w:rFonts w:cs="Times New Roman"/>
                <w:color w:val="24292F"/>
                <w:sz w:val="28"/>
                <w:szCs w:val="28"/>
              </w:rPr>
              <w:t>Implemented</w:t>
            </w:r>
          </w:p>
        </w:tc>
        <w:tc>
          <w:tcPr>
            <w:tcW w:w="0" w:type="auto"/>
            <w:shd w:val="clear" w:color="auto" w:fill="FFFFFF"/>
            <w:tcMar>
              <w:top w:w="90" w:type="dxa"/>
              <w:left w:w="195" w:type="dxa"/>
              <w:bottom w:w="90" w:type="dxa"/>
              <w:right w:w="195" w:type="dxa"/>
            </w:tcMar>
            <w:vAlign w:val="center"/>
            <w:hideMark/>
          </w:tcPr>
          <w:p w:rsidR="00236FE2" w:rsidRPr="005310FC" w:rsidRDefault="00236FE2">
            <w:pPr>
              <w:spacing w:after="240"/>
              <w:rPr>
                <w:rFonts w:cs="Times New Roman"/>
                <w:color w:val="24292F"/>
                <w:sz w:val="28"/>
                <w:szCs w:val="28"/>
              </w:rPr>
            </w:pPr>
            <w:r w:rsidRPr="005310FC">
              <w:rPr>
                <w:rFonts w:cs="Times New Roman"/>
                <w:color w:val="24292F"/>
                <w:sz w:val="28"/>
                <w:szCs w:val="28"/>
              </w:rPr>
              <w:t>Implemented</w:t>
            </w:r>
          </w:p>
        </w:tc>
      </w:tr>
      <w:tr w:rsidR="00236FE2" w:rsidRPr="005310FC" w:rsidTr="00236FE2">
        <w:tc>
          <w:tcPr>
            <w:tcW w:w="0" w:type="auto"/>
            <w:shd w:val="clear" w:color="auto" w:fill="FFFFFF"/>
            <w:tcMar>
              <w:top w:w="90" w:type="dxa"/>
              <w:left w:w="195" w:type="dxa"/>
              <w:bottom w:w="90" w:type="dxa"/>
              <w:right w:w="195" w:type="dxa"/>
            </w:tcMar>
            <w:vAlign w:val="center"/>
            <w:hideMark/>
          </w:tcPr>
          <w:p w:rsidR="00236FE2" w:rsidRPr="005310FC" w:rsidRDefault="00236FE2">
            <w:pPr>
              <w:spacing w:after="240"/>
              <w:rPr>
                <w:rFonts w:cs="Times New Roman"/>
                <w:color w:val="24292F"/>
                <w:sz w:val="28"/>
                <w:szCs w:val="28"/>
              </w:rPr>
            </w:pPr>
            <w:r w:rsidRPr="005310FC">
              <w:rPr>
                <w:rFonts w:cs="Times New Roman"/>
                <w:color w:val="24292F"/>
                <w:sz w:val="28"/>
                <w:szCs w:val="28"/>
              </w:rPr>
              <w:t>HR03</w:t>
            </w:r>
          </w:p>
        </w:tc>
        <w:tc>
          <w:tcPr>
            <w:tcW w:w="0" w:type="auto"/>
            <w:shd w:val="clear" w:color="auto" w:fill="FFFFFF"/>
            <w:tcMar>
              <w:top w:w="90" w:type="dxa"/>
              <w:left w:w="195" w:type="dxa"/>
              <w:bottom w:w="90" w:type="dxa"/>
              <w:right w:w="195" w:type="dxa"/>
            </w:tcMar>
            <w:vAlign w:val="center"/>
            <w:hideMark/>
          </w:tcPr>
          <w:p w:rsidR="00236FE2" w:rsidRPr="005310FC" w:rsidRDefault="00236FE2">
            <w:pPr>
              <w:spacing w:after="240"/>
              <w:rPr>
                <w:rFonts w:cs="Times New Roman"/>
                <w:color w:val="24292F"/>
                <w:sz w:val="28"/>
                <w:szCs w:val="28"/>
              </w:rPr>
            </w:pPr>
            <w:r w:rsidRPr="005310FC">
              <w:rPr>
                <w:rFonts w:cs="Times New Roman"/>
                <w:color w:val="24292F"/>
                <w:sz w:val="28"/>
                <w:szCs w:val="28"/>
              </w:rPr>
              <w:t>Faculty calendar</w:t>
            </w:r>
          </w:p>
        </w:tc>
        <w:tc>
          <w:tcPr>
            <w:tcW w:w="0" w:type="auto"/>
            <w:shd w:val="clear" w:color="auto" w:fill="FFFFFF"/>
            <w:tcMar>
              <w:top w:w="90" w:type="dxa"/>
              <w:left w:w="195" w:type="dxa"/>
              <w:bottom w:w="90" w:type="dxa"/>
              <w:right w:w="195" w:type="dxa"/>
            </w:tcMar>
            <w:vAlign w:val="center"/>
            <w:hideMark/>
          </w:tcPr>
          <w:p w:rsidR="00236FE2" w:rsidRPr="005310FC" w:rsidRDefault="00236FE2">
            <w:pPr>
              <w:spacing w:after="240"/>
              <w:rPr>
                <w:rFonts w:cs="Times New Roman"/>
                <w:color w:val="24292F"/>
                <w:sz w:val="28"/>
                <w:szCs w:val="28"/>
              </w:rPr>
            </w:pPr>
            <w:r w:rsidRPr="005310FC">
              <w:rPr>
                <w:rFonts w:cs="Times New Roman"/>
                <w:color w:val="24292F"/>
                <w:sz w:val="28"/>
                <w:szCs w:val="28"/>
              </w:rPr>
              <w:t>Implemented</w:t>
            </w:r>
          </w:p>
        </w:tc>
        <w:tc>
          <w:tcPr>
            <w:tcW w:w="0" w:type="auto"/>
            <w:shd w:val="clear" w:color="auto" w:fill="FFFFFF"/>
            <w:tcMar>
              <w:top w:w="90" w:type="dxa"/>
              <w:left w:w="195" w:type="dxa"/>
              <w:bottom w:w="90" w:type="dxa"/>
              <w:right w:w="195" w:type="dxa"/>
            </w:tcMar>
            <w:vAlign w:val="center"/>
            <w:hideMark/>
          </w:tcPr>
          <w:p w:rsidR="00236FE2" w:rsidRPr="005310FC" w:rsidRDefault="00236FE2">
            <w:pPr>
              <w:spacing w:after="240"/>
              <w:rPr>
                <w:rFonts w:cs="Times New Roman"/>
                <w:color w:val="24292F"/>
                <w:sz w:val="28"/>
                <w:szCs w:val="28"/>
              </w:rPr>
            </w:pPr>
            <w:r w:rsidRPr="005310FC">
              <w:rPr>
                <w:rFonts w:cs="Times New Roman"/>
                <w:color w:val="24292F"/>
                <w:sz w:val="28"/>
                <w:szCs w:val="28"/>
              </w:rPr>
              <w:t>Implemented</w:t>
            </w:r>
          </w:p>
        </w:tc>
      </w:tr>
      <w:tr w:rsidR="00236FE2" w:rsidRPr="005310FC" w:rsidTr="00236FE2">
        <w:tc>
          <w:tcPr>
            <w:tcW w:w="0" w:type="auto"/>
            <w:shd w:val="clear" w:color="auto" w:fill="FFFFFF"/>
            <w:tcMar>
              <w:top w:w="90" w:type="dxa"/>
              <w:left w:w="195" w:type="dxa"/>
              <w:bottom w:w="90" w:type="dxa"/>
              <w:right w:w="195" w:type="dxa"/>
            </w:tcMar>
            <w:vAlign w:val="center"/>
            <w:hideMark/>
          </w:tcPr>
          <w:p w:rsidR="00236FE2" w:rsidRPr="005310FC" w:rsidRDefault="00236FE2">
            <w:pPr>
              <w:spacing w:after="240"/>
              <w:rPr>
                <w:rFonts w:cs="Times New Roman"/>
                <w:color w:val="24292F"/>
                <w:sz w:val="28"/>
                <w:szCs w:val="28"/>
              </w:rPr>
            </w:pPr>
            <w:r w:rsidRPr="005310FC">
              <w:rPr>
                <w:rFonts w:cs="Times New Roman"/>
                <w:color w:val="24292F"/>
                <w:sz w:val="28"/>
                <w:szCs w:val="28"/>
              </w:rPr>
              <w:t>HR04</w:t>
            </w:r>
          </w:p>
        </w:tc>
        <w:tc>
          <w:tcPr>
            <w:tcW w:w="0" w:type="auto"/>
            <w:shd w:val="clear" w:color="auto" w:fill="FFFFFF"/>
            <w:tcMar>
              <w:top w:w="90" w:type="dxa"/>
              <w:left w:w="195" w:type="dxa"/>
              <w:bottom w:w="90" w:type="dxa"/>
              <w:right w:w="195" w:type="dxa"/>
            </w:tcMar>
            <w:vAlign w:val="center"/>
            <w:hideMark/>
          </w:tcPr>
          <w:p w:rsidR="00236FE2" w:rsidRPr="005310FC" w:rsidRDefault="00236FE2">
            <w:pPr>
              <w:spacing w:after="240"/>
              <w:rPr>
                <w:rFonts w:cs="Times New Roman"/>
                <w:color w:val="24292F"/>
                <w:sz w:val="28"/>
                <w:szCs w:val="28"/>
              </w:rPr>
            </w:pPr>
            <w:r w:rsidRPr="005310FC">
              <w:rPr>
                <w:rFonts w:cs="Times New Roman"/>
                <w:color w:val="24292F"/>
                <w:sz w:val="28"/>
                <w:szCs w:val="28"/>
              </w:rPr>
              <w:t>Faculty load sheet</w:t>
            </w:r>
          </w:p>
        </w:tc>
        <w:tc>
          <w:tcPr>
            <w:tcW w:w="0" w:type="auto"/>
            <w:shd w:val="clear" w:color="auto" w:fill="FFFFFF"/>
            <w:tcMar>
              <w:top w:w="90" w:type="dxa"/>
              <w:left w:w="195" w:type="dxa"/>
              <w:bottom w:w="90" w:type="dxa"/>
              <w:right w:w="195" w:type="dxa"/>
            </w:tcMar>
            <w:vAlign w:val="center"/>
            <w:hideMark/>
          </w:tcPr>
          <w:p w:rsidR="00236FE2" w:rsidRPr="005310FC" w:rsidRDefault="00236FE2">
            <w:pPr>
              <w:spacing w:after="240"/>
              <w:rPr>
                <w:rFonts w:cs="Times New Roman"/>
                <w:color w:val="24292F"/>
                <w:sz w:val="28"/>
                <w:szCs w:val="28"/>
              </w:rPr>
            </w:pPr>
            <w:r w:rsidRPr="005310FC">
              <w:rPr>
                <w:rFonts w:cs="Times New Roman"/>
                <w:color w:val="24292F"/>
                <w:sz w:val="28"/>
                <w:szCs w:val="28"/>
              </w:rPr>
              <w:t>Implemented</w:t>
            </w:r>
          </w:p>
        </w:tc>
        <w:tc>
          <w:tcPr>
            <w:tcW w:w="0" w:type="auto"/>
            <w:shd w:val="clear" w:color="auto" w:fill="FFFFFF"/>
            <w:tcMar>
              <w:top w:w="90" w:type="dxa"/>
              <w:left w:w="195" w:type="dxa"/>
              <w:bottom w:w="90" w:type="dxa"/>
              <w:right w:w="195" w:type="dxa"/>
            </w:tcMar>
            <w:vAlign w:val="center"/>
            <w:hideMark/>
          </w:tcPr>
          <w:p w:rsidR="00236FE2" w:rsidRPr="005310FC" w:rsidRDefault="00236FE2">
            <w:pPr>
              <w:spacing w:after="240"/>
              <w:rPr>
                <w:rFonts w:cs="Times New Roman"/>
                <w:color w:val="24292F"/>
                <w:sz w:val="28"/>
                <w:szCs w:val="28"/>
              </w:rPr>
            </w:pPr>
            <w:r w:rsidRPr="005310FC">
              <w:rPr>
                <w:rFonts w:cs="Times New Roman"/>
                <w:color w:val="24292F"/>
                <w:sz w:val="28"/>
                <w:szCs w:val="28"/>
              </w:rPr>
              <w:t>Implemented</w:t>
            </w:r>
          </w:p>
        </w:tc>
      </w:tr>
      <w:tr w:rsidR="00236FE2" w:rsidRPr="005310FC" w:rsidTr="00236FE2">
        <w:tc>
          <w:tcPr>
            <w:tcW w:w="0" w:type="auto"/>
            <w:shd w:val="clear" w:color="auto" w:fill="FFFFFF"/>
            <w:tcMar>
              <w:top w:w="90" w:type="dxa"/>
              <w:left w:w="195" w:type="dxa"/>
              <w:bottom w:w="90" w:type="dxa"/>
              <w:right w:w="195" w:type="dxa"/>
            </w:tcMar>
            <w:vAlign w:val="center"/>
            <w:hideMark/>
          </w:tcPr>
          <w:p w:rsidR="00236FE2" w:rsidRPr="005310FC" w:rsidRDefault="00236FE2">
            <w:pPr>
              <w:spacing w:after="240"/>
              <w:rPr>
                <w:rFonts w:cs="Times New Roman"/>
                <w:color w:val="24292F"/>
                <w:sz w:val="28"/>
                <w:szCs w:val="28"/>
              </w:rPr>
            </w:pPr>
            <w:r w:rsidRPr="005310FC">
              <w:rPr>
                <w:rFonts w:cs="Times New Roman"/>
                <w:color w:val="24292F"/>
                <w:sz w:val="28"/>
                <w:szCs w:val="28"/>
              </w:rPr>
              <w:t>HR05</w:t>
            </w:r>
          </w:p>
        </w:tc>
        <w:tc>
          <w:tcPr>
            <w:tcW w:w="0" w:type="auto"/>
            <w:shd w:val="clear" w:color="auto" w:fill="FFFFFF"/>
            <w:tcMar>
              <w:top w:w="90" w:type="dxa"/>
              <w:left w:w="195" w:type="dxa"/>
              <w:bottom w:w="90" w:type="dxa"/>
              <w:right w:w="195" w:type="dxa"/>
            </w:tcMar>
            <w:vAlign w:val="center"/>
            <w:hideMark/>
          </w:tcPr>
          <w:p w:rsidR="00236FE2" w:rsidRPr="005310FC" w:rsidRDefault="00236FE2">
            <w:pPr>
              <w:spacing w:after="240"/>
              <w:rPr>
                <w:rFonts w:cs="Times New Roman"/>
                <w:color w:val="24292F"/>
                <w:sz w:val="28"/>
                <w:szCs w:val="28"/>
              </w:rPr>
            </w:pPr>
            <w:r w:rsidRPr="005310FC">
              <w:rPr>
                <w:rFonts w:cs="Times New Roman"/>
                <w:color w:val="24292F"/>
                <w:sz w:val="28"/>
                <w:szCs w:val="28"/>
              </w:rPr>
              <w:t>Showing Available Open Slots based on faculty and modules</w:t>
            </w:r>
          </w:p>
        </w:tc>
        <w:tc>
          <w:tcPr>
            <w:tcW w:w="0" w:type="auto"/>
            <w:shd w:val="clear" w:color="auto" w:fill="FFFFFF"/>
            <w:tcMar>
              <w:top w:w="90" w:type="dxa"/>
              <w:left w:w="195" w:type="dxa"/>
              <w:bottom w:w="90" w:type="dxa"/>
              <w:right w:w="195" w:type="dxa"/>
            </w:tcMar>
            <w:vAlign w:val="center"/>
            <w:hideMark/>
          </w:tcPr>
          <w:p w:rsidR="00236FE2" w:rsidRPr="005310FC" w:rsidRDefault="00236FE2">
            <w:pPr>
              <w:spacing w:after="240"/>
              <w:rPr>
                <w:rFonts w:cs="Times New Roman"/>
                <w:color w:val="24292F"/>
                <w:sz w:val="28"/>
                <w:szCs w:val="28"/>
              </w:rPr>
            </w:pPr>
            <w:r w:rsidRPr="005310FC">
              <w:rPr>
                <w:rFonts w:cs="Times New Roman"/>
                <w:color w:val="24292F"/>
                <w:sz w:val="28"/>
                <w:szCs w:val="28"/>
              </w:rPr>
              <w:t>Not Available</w:t>
            </w:r>
          </w:p>
        </w:tc>
        <w:tc>
          <w:tcPr>
            <w:tcW w:w="0" w:type="auto"/>
            <w:shd w:val="clear" w:color="auto" w:fill="FFFFFF"/>
            <w:tcMar>
              <w:top w:w="90" w:type="dxa"/>
              <w:left w:w="195" w:type="dxa"/>
              <w:bottom w:w="90" w:type="dxa"/>
              <w:right w:w="195" w:type="dxa"/>
            </w:tcMar>
            <w:vAlign w:val="center"/>
            <w:hideMark/>
          </w:tcPr>
          <w:p w:rsidR="00236FE2" w:rsidRPr="005310FC" w:rsidRDefault="00236FE2">
            <w:pPr>
              <w:spacing w:after="240"/>
              <w:rPr>
                <w:rFonts w:cs="Times New Roman"/>
                <w:color w:val="24292F"/>
                <w:sz w:val="28"/>
                <w:szCs w:val="28"/>
              </w:rPr>
            </w:pPr>
            <w:r w:rsidRPr="005310FC">
              <w:rPr>
                <w:rFonts w:cs="Times New Roman"/>
                <w:color w:val="24292F"/>
                <w:sz w:val="28"/>
                <w:szCs w:val="28"/>
              </w:rPr>
              <w:t>Not Available</w:t>
            </w:r>
          </w:p>
        </w:tc>
      </w:tr>
      <w:tr w:rsidR="00236FE2" w:rsidRPr="005310FC" w:rsidTr="00236FE2">
        <w:tc>
          <w:tcPr>
            <w:tcW w:w="0" w:type="auto"/>
            <w:shd w:val="clear" w:color="auto" w:fill="FFFFFF"/>
            <w:tcMar>
              <w:top w:w="90" w:type="dxa"/>
              <w:left w:w="195" w:type="dxa"/>
              <w:bottom w:w="90" w:type="dxa"/>
              <w:right w:w="195" w:type="dxa"/>
            </w:tcMar>
            <w:vAlign w:val="center"/>
            <w:hideMark/>
          </w:tcPr>
          <w:p w:rsidR="00236FE2" w:rsidRPr="005310FC" w:rsidRDefault="00236FE2">
            <w:pPr>
              <w:spacing w:after="240"/>
              <w:rPr>
                <w:rFonts w:cs="Times New Roman"/>
                <w:color w:val="24292F"/>
                <w:sz w:val="28"/>
                <w:szCs w:val="28"/>
              </w:rPr>
            </w:pPr>
            <w:r w:rsidRPr="005310FC">
              <w:rPr>
                <w:rFonts w:cs="Times New Roman"/>
                <w:color w:val="24292F"/>
                <w:sz w:val="28"/>
                <w:szCs w:val="28"/>
              </w:rPr>
              <w:t>HR06</w:t>
            </w:r>
          </w:p>
        </w:tc>
        <w:tc>
          <w:tcPr>
            <w:tcW w:w="0" w:type="auto"/>
            <w:shd w:val="clear" w:color="auto" w:fill="FFFFFF"/>
            <w:tcMar>
              <w:top w:w="90" w:type="dxa"/>
              <w:left w:w="195" w:type="dxa"/>
              <w:bottom w:w="90" w:type="dxa"/>
              <w:right w:w="195" w:type="dxa"/>
            </w:tcMar>
            <w:vAlign w:val="center"/>
            <w:hideMark/>
          </w:tcPr>
          <w:p w:rsidR="00236FE2" w:rsidRPr="005310FC" w:rsidRDefault="00236FE2">
            <w:pPr>
              <w:spacing w:after="240"/>
              <w:rPr>
                <w:rFonts w:cs="Times New Roman"/>
                <w:color w:val="24292F"/>
                <w:sz w:val="28"/>
                <w:szCs w:val="28"/>
              </w:rPr>
            </w:pPr>
            <w:r w:rsidRPr="005310FC">
              <w:rPr>
                <w:rFonts w:cs="Times New Roman"/>
                <w:color w:val="24292F"/>
                <w:sz w:val="28"/>
                <w:szCs w:val="28"/>
              </w:rPr>
              <w:t>Output file generated across different computers (windows + Linux)</w:t>
            </w:r>
          </w:p>
        </w:tc>
        <w:tc>
          <w:tcPr>
            <w:tcW w:w="0" w:type="auto"/>
            <w:shd w:val="clear" w:color="auto" w:fill="FFFFFF"/>
            <w:tcMar>
              <w:top w:w="90" w:type="dxa"/>
              <w:left w:w="195" w:type="dxa"/>
              <w:bottom w:w="90" w:type="dxa"/>
              <w:right w:w="195" w:type="dxa"/>
            </w:tcMar>
            <w:vAlign w:val="center"/>
            <w:hideMark/>
          </w:tcPr>
          <w:p w:rsidR="00236FE2" w:rsidRPr="005310FC" w:rsidRDefault="00236FE2">
            <w:pPr>
              <w:spacing w:after="240"/>
              <w:rPr>
                <w:rFonts w:cs="Times New Roman"/>
                <w:color w:val="24292F"/>
                <w:sz w:val="28"/>
                <w:szCs w:val="28"/>
              </w:rPr>
            </w:pPr>
            <w:r w:rsidRPr="005310FC">
              <w:rPr>
                <w:rFonts w:cs="Times New Roman"/>
                <w:color w:val="24292F"/>
                <w:sz w:val="28"/>
                <w:szCs w:val="28"/>
              </w:rPr>
              <w:t>Not Available</w:t>
            </w:r>
          </w:p>
        </w:tc>
        <w:tc>
          <w:tcPr>
            <w:tcW w:w="0" w:type="auto"/>
            <w:shd w:val="clear" w:color="auto" w:fill="FFFFFF"/>
            <w:tcMar>
              <w:top w:w="90" w:type="dxa"/>
              <w:left w:w="195" w:type="dxa"/>
              <w:bottom w:w="90" w:type="dxa"/>
              <w:right w:w="195" w:type="dxa"/>
            </w:tcMar>
            <w:vAlign w:val="center"/>
            <w:hideMark/>
          </w:tcPr>
          <w:p w:rsidR="00236FE2" w:rsidRPr="005310FC" w:rsidRDefault="00236FE2">
            <w:pPr>
              <w:spacing w:after="240"/>
              <w:rPr>
                <w:rFonts w:cs="Times New Roman"/>
                <w:color w:val="24292F"/>
                <w:sz w:val="28"/>
                <w:szCs w:val="28"/>
              </w:rPr>
            </w:pPr>
            <w:r w:rsidRPr="005310FC">
              <w:rPr>
                <w:rFonts w:cs="Times New Roman"/>
                <w:color w:val="24292F"/>
                <w:sz w:val="28"/>
                <w:szCs w:val="28"/>
              </w:rPr>
              <w:t>Implemented</w:t>
            </w:r>
          </w:p>
        </w:tc>
      </w:tr>
      <w:tr w:rsidR="00236FE2" w:rsidRPr="005310FC" w:rsidTr="00236FE2">
        <w:tc>
          <w:tcPr>
            <w:tcW w:w="0" w:type="auto"/>
            <w:shd w:val="clear" w:color="auto" w:fill="FFFFFF"/>
            <w:tcMar>
              <w:top w:w="90" w:type="dxa"/>
              <w:left w:w="195" w:type="dxa"/>
              <w:bottom w:w="90" w:type="dxa"/>
              <w:right w:w="195" w:type="dxa"/>
            </w:tcMar>
            <w:vAlign w:val="center"/>
            <w:hideMark/>
          </w:tcPr>
          <w:p w:rsidR="00236FE2" w:rsidRPr="005310FC" w:rsidRDefault="00236FE2">
            <w:pPr>
              <w:spacing w:after="240"/>
              <w:rPr>
                <w:rFonts w:cs="Times New Roman"/>
                <w:color w:val="24292F"/>
                <w:sz w:val="28"/>
                <w:szCs w:val="28"/>
              </w:rPr>
            </w:pPr>
            <w:r w:rsidRPr="005310FC">
              <w:rPr>
                <w:rFonts w:cs="Times New Roman"/>
                <w:color w:val="24292F"/>
                <w:sz w:val="28"/>
                <w:szCs w:val="28"/>
              </w:rPr>
              <w:t>HR07</w:t>
            </w:r>
          </w:p>
        </w:tc>
        <w:tc>
          <w:tcPr>
            <w:tcW w:w="0" w:type="auto"/>
            <w:shd w:val="clear" w:color="auto" w:fill="FFFFFF"/>
            <w:tcMar>
              <w:top w:w="90" w:type="dxa"/>
              <w:left w:w="195" w:type="dxa"/>
              <w:bottom w:w="90" w:type="dxa"/>
              <w:right w:w="195" w:type="dxa"/>
            </w:tcMar>
            <w:vAlign w:val="center"/>
            <w:hideMark/>
          </w:tcPr>
          <w:p w:rsidR="00236FE2" w:rsidRPr="005310FC" w:rsidRDefault="00236FE2">
            <w:pPr>
              <w:spacing w:after="240"/>
              <w:rPr>
                <w:rFonts w:cs="Times New Roman"/>
                <w:color w:val="24292F"/>
                <w:sz w:val="28"/>
                <w:szCs w:val="28"/>
              </w:rPr>
            </w:pPr>
            <w:r w:rsidRPr="005310FC">
              <w:rPr>
                <w:rFonts w:cs="Times New Roman"/>
                <w:color w:val="24292F"/>
                <w:sz w:val="28"/>
                <w:szCs w:val="28"/>
              </w:rPr>
              <w:t>Visualizing data to create Meaningful Insights</w:t>
            </w:r>
          </w:p>
        </w:tc>
        <w:tc>
          <w:tcPr>
            <w:tcW w:w="0" w:type="auto"/>
            <w:shd w:val="clear" w:color="auto" w:fill="FFFFFF"/>
            <w:tcMar>
              <w:top w:w="90" w:type="dxa"/>
              <w:left w:w="195" w:type="dxa"/>
              <w:bottom w:w="90" w:type="dxa"/>
              <w:right w:w="195" w:type="dxa"/>
            </w:tcMar>
            <w:vAlign w:val="center"/>
            <w:hideMark/>
          </w:tcPr>
          <w:p w:rsidR="00236FE2" w:rsidRPr="005310FC" w:rsidRDefault="00236FE2">
            <w:pPr>
              <w:spacing w:after="240"/>
              <w:rPr>
                <w:rFonts w:cs="Times New Roman"/>
                <w:color w:val="24292F"/>
                <w:sz w:val="28"/>
                <w:szCs w:val="28"/>
              </w:rPr>
            </w:pPr>
            <w:r w:rsidRPr="005310FC">
              <w:rPr>
                <w:rFonts w:cs="Times New Roman"/>
                <w:color w:val="24292F"/>
                <w:sz w:val="28"/>
                <w:szCs w:val="28"/>
              </w:rPr>
              <w:t>Not Available</w:t>
            </w:r>
          </w:p>
        </w:tc>
        <w:tc>
          <w:tcPr>
            <w:tcW w:w="0" w:type="auto"/>
            <w:shd w:val="clear" w:color="auto" w:fill="FFFFFF"/>
            <w:tcMar>
              <w:top w:w="90" w:type="dxa"/>
              <w:left w:w="195" w:type="dxa"/>
              <w:bottom w:w="90" w:type="dxa"/>
              <w:right w:w="195" w:type="dxa"/>
            </w:tcMar>
            <w:vAlign w:val="center"/>
            <w:hideMark/>
          </w:tcPr>
          <w:p w:rsidR="00236FE2" w:rsidRPr="005310FC" w:rsidRDefault="00236FE2">
            <w:pPr>
              <w:spacing w:after="240"/>
              <w:rPr>
                <w:rFonts w:cs="Times New Roman"/>
                <w:color w:val="24292F"/>
                <w:sz w:val="28"/>
                <w:szCs w:val="28"/>
              </w:rPr>
            </w:pPr>
            <w:r w:rsidRPr="005310FC">
              <w:rPr>
                <w:rFonts w:cs="Times New Roman"/>
                <w:color w:val="24292F"/>
                <w:sz w:val="28"/>
                <w:szCs w:val="28"/>
              </w:rPr>
              <w:t>Not Available</w:t>
            </w:r>
          </w:p>
        </w:tc>
      </w:tr>
      <w:tr w:rsidR="00236FE2" w:rsidRPr="005310FC" w:rsidTr="00236FE2">
        <w:tc>
          <w:tcPr>
            <w:tcW w:w="0" w:type="auto"/>
            <w:shd w:val="clear" w:color="auto" w:fill="FFFFFF"/>
            <w:tcMar>
              <w:top w:w="90" w:type="dxa"/>
              <w:left w:w="195" w:type="dxa"/>
              <w:bottom w:w="90" w:type="dxa"/>
              <w:right w:w="195" w:type="dxa"/>
            </w:tcMar>
            <w:vAlign w:val="center"/>
            <w:hideMark/>
          </w:tcPr>
          <w:p w:rsidR="00236FE2" w:rsidRPr="005310FC" w:rsidRDefault="00236FE2">
            <w:pPr>
              <w:spacing w:after="240"/>
              <w:rPr>
                <w:rFonts w:cs="Times New Roman"/>
                <w:color w:val="24292F"/>
                <w:sz w:val="28"/>
                <w:szCs w:val="28"/>
              </w:rPr>
            </w:pPr>
            <w:r w:rsidRPr="005310FC">
              <w:rPr>
                <w:rFonts w:cs="Times New Roman"/>
                <w:color w:val="24292F"/>
                <w:sz w:val="28"/>
                <w:szCs w:val="28"/>
              </w:rPr>
              <w:t>HR08</w:t>
            </w:r>
          </w:p>
        </w:tc>
        <w:tc>
          <w:tcPr>
            <w:tcW w:w="0" w:type="auto"/>
            <w:shd w:val="clear" w:color="auto" w:fill="FFFFFF"/>
            <w:tcMar>
              <w:top w:w="90" w:type="dxa"/>
              <w:left w:w="195" w:type="dxa"/>
              <w:bottom w:w="90" w:type="dxa"/>
              <w:right w:w="195" w:type="dxa"/>
            </w:tcMar>
            <w:vAlign w:val="center"/>
            <w:hideMark/>
          </w:tcPr>
          <w:p w:rsidR="00236FE2" w:rsidRPr="005310FC" w:rsidRDefault="00236FE2">
            <w:pPr>
              <w:spacing w:after="240"/>
              <w:rPr>
                <w:rFonts w:cs="Times New Roman"/>
                <w:color w:val="24292F"/>
                <w:sz w:val="28"/>
                <w:szCs w:val="28"/>
              </w:rPr>
            </w:pPr>
            <w:r w:rsidRPr="005310FC">
              <w:rPr>
                <w:rFonts w:cs="Times New Roman"/>
                <w:color w:val="24292F"/>
                <w:sz w:val="28"/>
                <w:szCs w:val="28"/>
              </w:rPr>
              <w:t>Calculate Individual Faculty Load</w:t>
            </w:r>
          </w:p>
        </w:tc>
        <w:tc>
          <w:tcPr>
            <w:tcW w:w="0" w:type="auto"/>
            <w:shd w:val="clear" w:color="auto" w:fill="FFFFFF"/>
            <w:tcMar>
              <w:top w:w="90" w:type="dxa"/>
              <w:left w:w="195" w:type="dxa"/>
              <w:bottom w:w="90" w:type="dxa"/>
              <w:right w:w="195" w:type="dxa"/>
            </w:tcMar>
            <w:vAlign w:val="center"/>
            <w:hideMark/>
          </w:tcPr>
          <w:p w:rsidR="00236FE2" w:rsidRPr="005310FC" w:rsidRDefault="00236FE2">
            <w:pPr>
              <w:spacing w:after="240"/>
              <w:rPr>
                <w:rFonts w:cs="Times New Roman"/>
                <w:color w:val="24292F"/>
                <w:sz w:val="28"/>
                <w:szCs w:val="28"/>
              </w:rPr>
            </w:pPr>
            <w:r w:rsidRPr="005310FC">
              <w:rPr>
                <w:rFonts w:cs="Times New Roman"/>
                <w:color w:val="24292F"/>
                <w:sz w:val="28"/>
                <w:szCs w:val="28"/>
              </w:rPr>
              <w:t>Implemented</w:t>
            </w:r>
          </w:p>
        </w:tc>
        <w:tc>
          <w:tcPr>
            <w:tcW w:w="0" w:type="auto"/>
            <w:shd w:val="clear" w:color="auto" w:fill="FFFFFF"/>
            <w:tcMar>
              <w:top w:w="90" w:type="dxa"/>
              <w:left w:w="195" w:type="dxa"/>
              <w:bottom w:w="90" w:type="dxa"/>
              <w:right w:w="195" w:type="dxa"/>
            </w:tcMar>
            <w:vAlign w:val="center"/>
            <w:hideMark/>
          </w:tcPr>
          <w:p w:rsidR="00236FE2" w:rsidRPr="005310FC" w:rsidRDefault="00236FE2">
            <w:pPr>
              <w:spacing w:after="240"/>
              <w:rPr>
                <w:rFonts w:cs="Times New Roman"/>
                <w:color w:val="24292F"/>
                <w:sz w:val="28"/>
                <w:szCs w:val="28"/>
              </w:rPr>
            </w:pPr>
            <w:r w:rsidRPr="005310FC">
              <w:rPr>
                <w:rFonts w:cs="Times New Roman"/>
                <w:color w:val="24292F"/>
                <w:sz w:val="28"/>
                <w:szCs w:val="28"/>
              </w:rPr>
              <w:t>Implemented</w:t>
            </w:r>
          </w:p>
        </w:tc>
      </w:tr>
    </w:tbl>
    <w:p w:rsidR="004407DE" w:rsidRPr="005310FC" w:rsidRDefault="004407DE" w:rsidP="004407DE">
      <w:pPr>
        <w:rPr>
          <w:rFonts w:cs="Times New Roman"/>
          <w:sz w:val="28"/>
          <w:szCs w:val="28"/>
        </w:rPr>
      </w:pPr>
    </w:p>
    <w:p w:rsidR="00236FE2" w:rsidRPr="005310FC" w:rsidRDefault="00236FE2" w:rsidP="00236FE2">
      <w:pPr>
        <w:pStyle w:val="Heading2"/>
        <w:shd w:val="clear" w:color="auto" w:fill="FFFFFF"/>
        <w:spacing w:before="360" w:after="240"/>
        <w:rPr>
          <w:rFonts w:cs="Times New Roman"/>
          <w:color w:val="24292F"/>
          <w:szCs w:val="28"/>
        </w:rPr>
      </w:pPr>
      <w:bookmarkStart w:id="87" w:name="_Toc96280519"/>
      <w:r w:rsidRPr="005310FC">
        <w:rPr>
          <w:rFonts w:cs="Times New Roman"/>
          <w:color w:val="24292F"/>
          <w:szCs w:val="28"/>
        </w:rPr>
        <w:lastRenderedPageBreak/>
        <w:t>Low Level Requirements</w:t>
      </w:r>
      <w:bookmarkEnd w:id="87"/>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28"/>
        <w:gridCol w:w="3002"/>
        <w:gridCol w:w="1142"/>
        <w:gridCol w:w="1942"/>
        <w:gridCol w:w="1912"/>
      </w:tblGrid>
      <w:tr w:rsidR="00236FE2" w:rsidRPr="005310FC" w:rsidTr="00236FE2">
        <w:trPr>
          <w:tblHeader/>
        </w:trPr>
        <w:tc>
          <w:tcPr>
            <w:tcW w:w="0" w:type="auto"/>
            <w:shd w:val="clear" w:color="auto" w:fill="FFFFFF"/>
            <w:tcMar>
              <w:top w:w="90" w:type="dxa"/>
              <w:left w:w="195" w:type="dxa"/>
              <w:bottom w:w="90" w:type="dxa"/>
              <w:right w:w="195" w:type="dxa"/>
            </w:tcMar>
            <w:vAlign w:val="center"/>
            <w:hideMark/>
          </w:tcPr>
          <w:p w:rsidR="00236FE2" w:rsidRPr="005310FC" w:rsidRDefault="00236FE2">
            <w:pPr>
              <w:jc w:val="center"/>
              <w:rPr>
                <w:rFonts w:cs="Times New Roman"/>
                <w:b/>
                <w:bCs/>
                <w:color w:val="24292F"/>
                <w:sz w:val="28"/>
                <w:szCs w:val="28"/>
              </w:rPr>
            </w:pPr>
            <w:r w:rsidRPr="005310FC">
              <w:rPr>
                <w:rFonts w:cs="Times New Roman"/>
                <w:b/>
                <w:bCs/>
                <w:color w:val="24292F"/>
                <w:sz w:val="28"/>
                <w:szCs w:val="28"/>
              </w:rPr>
              <w:t>ID</w:t>
            </w:r>
          </w:p>
        </w:tc>
        <w:tc>
          <w:tcPr>
            <w:tcW w:w="0" w:type="auto"/>
            <w:shd w:val="clear" w:color="auto" w:fill="FFFFFF"/>
            <w:tcMar>
              <w:top w:w="90" w:type="dxa"/>
              <w:left w:w="195" w:type="dxa"/>
              <w:bottom w:w="90" w:type="dxa"/>
              <w:right w:w="195" w:type="dxa"/>
            </w:tcMar>
            <w:vAlign w:val="center"/>
            <w:hideMark/>
          </w:tcPr>
          <w:p w:rsidR="00236FE2" w:rsidRPr="005310FC" w:rsidRDefault="00236FE2">
            <w:pPr>
              <w:jc w:val="center"/>
              <w:rPr>
                <w:rFonts w:cs="Times New Roman"/>
                <w:b/>
                <w:bCs/>
                <w:color w:val="24292F"/>
                <w:sz w:val="28"/>
                <w:szCs w:val="28"/>
              </w:rPr>
            </w:pPr>
            <w:r w:rsidRPr="005310FC">
              <w:rPr>
                <w:rFonts w:cs="Times New Roman"/>
                <w:b/>
                <w:bCs/>
                <w:color w:val="24292F"/>
                <w:sz w:val="28"/>
                <w:szCs w:val="28"/>
              </w:rPr>
              <w:t>Feature</w:t>
            </w:r>
          </w:p>
        </w:tc>
        <w:tc>
          <w:tcPr>
            <w:tcW w:w="0" w:type="auto"/>
            <w:shd w:val="clear" w:color="auto" w:fill="FFFFFF"/>
            <w:tcMar>
              <w:top w:w="90" w:type="dxa"/>
              <w:left w:w="195" w:type="dxa"/>
              <w:bottom w:w="90" w:type="dxa"/>
              <w:right w:w="195" w:type="dxa"/>
            </w:tcMar>
            <w:vAlign w:val="center"/>
            <w:hideMark/>
          </w:tcPr>
          <w:p w:rsidR="00236FE2" w:rsidRPr="005310FC" w:rsidRDefault="00236FE2">
            <w:pPr>
              <w:jc w:val="center"/>
              <w:rPr>
                <w:rFonts w:cs="Times New Roman"/>
                <w:b/>
                <w:bCs/>
                <w:color w:val="24292F"/>
                <w:sz w:val="28"/>
                <w:szCs w:val="28"/>
              </w:rPr>
            </w:pPr>
            <w:r w:rsidRPr="005310FC">
              <w:rPr>
                <w:rFonts w:cs="Times New Roman"/>
                <w:b/>
                <w:bCs/>
                <w:color w:val="24292F"/>
                <w:sz w:val="28"/>
                <w:szCs w:val="28"/>
              </w:rPr>
              <w:t>High Level ID</w:t>
            </w:r>
          </w:p>
        </w:tc>
        <w:tc>
          <w:tcPr>
            <w:tcW w:w="0" w:type="auto"/>
            <w:shd w:val="clear" w:color="auto" w:fill="FFFFFF"/>
            <w:tcMar>
              <w:top w:w="90" w:type="dxa"/>
              <w:left w:w="195" w:type="dxa"/>
              <w:bottom w:w="90" w:type="dxa"/>
              <w:right w:w="195" w:type="dxa"/>
            </w:tcMar>
            <w:vAlign w:val="center"/>
            <w:hideMark/>
          </w:tcPr>
          <w:p w:rsidR="00236FE2" w:rsidRPr="005310FC" w:rsidRDefault="00236FE2">
            <w:pPr>
              <w:jc w:val="center"/>
              <w:rPr>
                <w:rFonts w:cs="Times New Roman"/>
                <w:b/>
                <w:bCs/>
                <w:color w:val="24292F"/>
                <w:sz w:val="28"/>
                <w:szCs w:val="28"/>
              </w:rPr>
            </w:pPr>
            <w:r w:rsidRPr="005310FC">
              <w:rPr>
                <w:rFonts w:cs="Times New Roman"/>
                <w:b/>
                <w:bCs/>
                <w:color w:val="24292F"/>
                <w:sz w:val="28"/>
                <w:szCs w:val="28"/>
              </w:rPr>
              <w:t>MATLAB v0 Status</w:t>
            </w:r>
          </w:p>
        </w:tc>
        <w:tc>
          <w:tcPr>
            <w:tcW w:w="0" w:type="auto"/>
            <w:shd w:val="clear" w:color="auto" w:fill="FFFFFF"/>
            <w:tcMar>
              <w:top w:w="90" w:type="dxa"/>
              <w:left w:w="195" w:type="dxa"/>
              <w:bottom w:w="90" w:type="dxa"/>
              <w:right w:w="195" w:type="dxa"/>
            </w:tcMar>
            <w:vAlign w:val="center"/>
            <w:hideMark/>
          </w:tcPr>
          <w:p w:rsidR="00236FE2" w:rsidRPr="005310FC" w:rsidRDefault="00236FE2">
            <w:pPr>
              <w:jc w:val="center"/>
              <w:rPr>
                <w:rFonts w:cs="Times New Roman"/>
                <w:b/>
                <w:bCs/>
                <w:color w:val="24292F"/>
                <w:sz w:val="28"/>
                <w:szCs w:val="28"/>
              </w:rPr>
            </w:pPr>
            <w:r w:rsidRPr="005310FC">
              <w:rPr>
                <w:rFonts w:cs="Times New Roman"/>
                <w:b/>
                <w:bCs/>
                <w:color w:val="24292F"/>
                <w:sz w:val="28"/>
                <w:szCs w:val="28"/>
              </w:rPr>
              <w:t>Python v0 Status</w:t>
            </w:r>
          </w:p>
        </w:tc>
      </w:tr>
      <w:tr w:rsidR="00236FE2" w:rsidRPr="005310FC" w:rsidTr="00236FE2">
        <w:tc>
          <w:tcPr>
            <w:tcW w:w="0" w:type="auto"/>
            <w:shd w:val="clear" w:color="auto" w:fill="FFFFFF"/>
            <w:tcMar>
              <w:top w:w="90" w:type="dxa"/>
              <w:left w:w="195" w:type="dxa"/>
              <w:bottom w:w="90" w:type="dxa"/>
              <w:right w:w="195" w:type="dxa"/>
            </w:tcMar>
            <w:vAlign w:val="center"/>
            <w:hideMark/>
          </w:tcPr>
          <w:p w:rsidR="00236FE2" w:rsidRPr="005310FC" w:rsidRDefault="00236FE2">
            <w:pPr>
              <w:rPr>
                <w:rFonts w:cs="Times New Roman"/>
                <w:color w:val="24292F"/>
                <w:sz w:val="28"/>
                <w:szCs w:val="28"/>
              </w:rPr>
            </w:pPr>
            <w:r w:rsidRPr="005310FC">
              <w:rPr>
                <w:rFonts w:cs="Times New Roman"/>
                <w:color w:val="24292F"/>
                <w:sz w:val="28"/>
                <w:szCs w:val="28"/>
              </w:rPr>
              <w:t>LR01</w:t>
            </w:r>
          </w:p>
        </w:tc>
        <w:tc>
          <w:tcPr>
            <w:tcW w:w="0" w:type="auto"/>
            <w:shd w:val="clear" w:color="auto" w:fill="FFFFFF"/>
            <w:tcMar>
              <w:top w:w="90" w:type="dxa"/>
              <w:left w:w="195" w:type="dxa"/>
              <w:bottom w:w="90" w:type="dxa"/>
              <w:right w:w="195" w:type="dxa"/>
            </w:tcMar>
            <w:vAlign w:val="center"/>
            <w:hideMark/>
          </w:tcPr>
          <w:p w:rsidR="00236FE2" w:rsidRPr="005310FC" w:rsidRDefault="00236FE2">
            <w:pPr>
              <w:rPr>
                <w:rFonts w:cs="Times New Roman"/>
                <w:color w:val="24292F"/>
                <w:sz w:val="28"/>
                <w:szCs w:val="28"/>
              </w:rPr>
            </w:pPr>
            <w:r w:rsidRPr="005310FC">
              <w:rPr>
                <w:rFonts w:cs="Times New Roman"/>
                <w:color w:val="24292F"/>
                <w:sz w:val="28"/>
                <w:szCs w:val="28"/>
              </w:rPr>
              <w:t>GUI should allow user to login using credentials</w:t>
            </w:r>
          </w:p>
        </w:tc>
        <w:tc>
          <w:tcPr>
            <w:tcW w:w="0" w:type="auto"/>
            <w:shd w:val="clear" w:color="auto" w:fill="FFFFFF"/>
            <w:tcMar>
              <w:top w:w="90" w:type="dxa"/>
              <w:left w:w="195" w:type="dxa"/>
              <w:bottom w:w="90" w:type="dxa"/>
              <w:right w:w="195" w:type="dxa"/>
            </w:tcMar>
            <w:vAlign w:val="center"/>
            <w:hideMark/>
          </w:tcPr>
          <w:p w:rsidR="00236FE2" w:rsidRPr="005310FC" w:rsidRDefault="00236FE2">
            <w:pPr>
              <w:rPr>
                <w:rFonts w:cs="Times New Roman"/>
                <w:color w:val="24292F"/>
                <w:sz w:val="28"/>
                <w:szCs w:val="28"/>
              </w:rPr>
            </w:pPr>
            <w:r w:rsidRPr="005310FC">
              <w:rPr>
                <w:rFonts w:cs="Times New Roman"/>
                <w:color w:val="24292F"/>
                <w:sz w:val="28"/>
                <w:szCs w:val="28"/>
              </w:rPr>
              <w:t>HR01</w:t>
            </w:r>
          </w:p>
        </w:tc>
        <w:tc>
          <w:tcPr>
            <w:tcW w:w="0" w:type="auto"/>
            <w:shd w:val="clear" w:color="auto" w:fill="FFFFFF"/>
            <w:tcMar>
              <w:top w:w="90" w:type="dxa"/>
              <w:left w:w="195" w:type="dxa"/>
              <w:bottom w:w="90" w:type="dxa"/>
              <w:right w:w="195" w:type="dxa"/>
            </w:tcMar>
            <w:vAlign w:val="center"/>
            <w:hideMark/>
          </w:tcPr>
          <w:p w:rsidR="00236FE2" w:rsidRPr="005310FC" w:rsidRDefault="00236FE2">
            <w:pPr>
              <w:rPr>
                <w:rFonts w:cs="Times New Roman"/>
                <w:color w:val="24292F"/>
                <w:sz w:val="28"/>
                <w:szCs w:val="28"/>
              </w:rPr>
            </w:pPr>
            <w:r w:rsidRPr="005310FC">
              <w:rPr>
                <w:rFonts w:cs="Times New Roman"/>
                <w:color w:val="24292F"/>
                <w:sz w:val="28"/>
                <w:szCs w:val="28"/>
              </w:rPr>
              <w:t>Not Available</w:t>
            </w:r>
          </w:p>
        </w:tc>
        <w:tc>
          <w:tcPr>
            <w:tcW w:w="0" w:type="auto"/>
            <w:shd w:val="clear" w:color="auto" w:fill="FFFFFF"/>
            <w:tcMar>
              <w:top w:w="90" w:type="dxa"/>
              <w:left w:w="195" w:type="dxa"/>
              <w:bottom w:w="90" w:type="dxa"/>
              <w:right w:w="195" w:type="dxa"/>
            </w:tcMar>
            <w:vAlign w:val="center"/>
            <w:hideMark/>
          </w:tcPr>
          <w:p w:rsidR="00236FE2" w:rsidRPr="005310FC" w:rsidRDefault="00236FE2">
            <w:pPr>
              <w:rPr>
                <w:rFonts w:cs="Times New Roman"/>
                <w:color w:val="24292F"/>
                <w:sz w:val="28"/>
                <w:szCs w:val="28"/>
              </w:rPr>
            </w:pPr>
            <w:r w:rsidRPr="005310FC">
              <w:rPr>
                <w:rFonts w:cs="Times New Roman"/>
                <w:color w:val="24292F"/>
                <w:sz w:val="28"/>
                <w:szCs w:val="28"/>
              </w:rPr>
              <w:t>Not Available</w:t>
            </w:r>
          </w:p>
        </w:tc>
      </w:tr>
      <w:tr w:rsidR="00236FE2" w:rsidRPr="005310FC" w:rsidTr="00236FE2">
        <w:tc>
          <w:tcPr>
            <w:tcW w:w="0" w:type="auto"/>
            <w:shd w:val="clear" w:color="auto" w:fill="FFFFFF"/>
            <w:tcMar>
              <w:top w:w="90" w:type="dxa"/>
              <w:left w:w="195" w:type="dxa"/>
              <w:bottom w:w="90" w:type="dxa"/>
              <w:right w:w="195" w:type="dxa"/>
            </w:tcMar>
            <w:vAlign w:val="center"/>
            <w:hideMark/>
          </w:tcPr>
          <w:p w:rsidR="00236FE2" w:rsidRPr="005310FC" w:rsidRDefault="00236FE2">
            <w:pPr>
              <w:rPr>
                <w:rFonts w:cs="Times New Roman"/>
                <w:color w:val="24292F"/>
                <w:sz w:val="28"/>
                <w:szCs w:val="28"/>
              </w:rPr>
            </w:pPr>
            <w:r w:rsidRPr="005310FC">
              <w:rPr>
                <w:rFonts w:cs="Times New Roman"/>
                <w:color w:val="24292F"/>
                <w:sz w:val="28"/>
                <w:szCs w:val="28"/>
              </w:rPr>
              <w:t>LR02</w:t>
            </w:r>
          </w:p>
        </w:tc>
        <w:tc>
          <w:tcPr>
            <w:tcW w:w="0" w:type="auto"/>
            <w:shd w:val="clear" w:color="auto" w:fill="FFFFFF"/>
            <w:tcMar>
              <w:top w:w="90" w:type="dxa"/>
              <w:left w:w="195" w:type="dxa"/>
              <w:bottom w:w="90" w:type="dxa"/>
              <w:right w:w="195" w:type="dxa"/>
            </w:tcMar>
            <w:vAlign w:val="center"/>
            <w:hideMark/>
          </w:tcPr>
          <w:p w:rsidR="00236FE2" w:rsidRPr="005310FC" w:rsidRDefault="00236FE2">
            <w:pPr>
              <w:rPr>
                <w:rFonts w:cs="Times New Roman"/>
                <w:color w:val="24292F"/>
                <w:sz w:val="28"/>
                <w:szCs w:val="28"/>
              </w:rPr>
            </w:pPr>
            <w:r w:rsidRPr="005310FC">
              <w:rPr>
                <w:rFonts w:cs="Times New Roman"/>
                <w:color w:val="24292F"/>
                <w:sz w:val="28"/>
                <w:szCs w:val="28"/>
              </w:rPr>
              <w:t>Input Files Based on Different Initiatives and Timelines</w:t>
            </w:r>
          </w:p>
        </w:tc>
        <w:tc>
          <w:tcPr>
            <w:tcW w:w="0" w:type="auto"/>
            <w:shd w:val="clear" w:color="auto" w:fill="FFFFFF"/>
            <w:tcMar>
              <w:top w:w="90" w:type="dxa"/>
              <w:left w:w="195" w:type="dxa"/>
              <w:bottom w:w="90" w:type="dxa"/>
              <w:right w:w="195" w:type="dxa"/>
            </w:tcMar>
            <w:vAlign w:val="center"/>
            <w:hideMark/>
          </w:tcPr>
          <w:p w:rsidR="00236FE2" w:rsidRPr="005310FC" w:rsidRDefault="00236FE2">
            <w:pPr>
              <w:rPr>
                <w:rFonts w:cs="Times New Roman"/>
                <w:color w:val="24292F"/>
                <w:sz w:val="28"/>
                <w:szCs w:val="28"/>
              </w:rPr>
            </w:pPr>
            <w:r w:rsidRPr="005310FC">
              <w:rPr>
                <w:rFonts w:cs="Times New Roman"/>
                <w:color w:val="24292F"/>
                <w:sz w:val="28"/>
                <w:szCs w:val="28"/>
              </w:rPr>
              <w:t>HR01</w:t>
            </w:r>
          </w:p>
        </w:tc>
        <w:tc>
          <w:tcPr>
            <w:tcW w:w="0" w:type="auto"/>
            <w:shd w:val="clear" w:color="auto" w:fill="FFFFFF"/>
            <w:tcMar>
              <w:top w:w="90" w:type="dxa"/>
              <w:left w:w="195" w:type="dxa"/>
              <w:bottom w:w="90" w:type="dxa"/>
              <w:right w:w="195" w:type="dxa"/>
            </w:tcMar>
            <w:vAlign w:val="center"/>
            <w:hideMark/>
          </w:tcPr>
          <w:p w:rsidR="00236FE2" w:rsidRPr="005310FC" w:rsidRDefault="00236FE2">
            <w:pPr>
              <w:rPr>
                <w:rFonts w:cs="Times New Roman"/>
                <w:color w:val="24292F"/>
                <w:sz w:val="28"/>
                <w:szCs w:val="28"/>
              </w:rPr>
            </w:pPr>
            <w:r w:rsidRPr="005310FC">
              <w:rPr>
                <w:rFonts w:cs="Times New Roman"/>
                <w:color w:val="24292F"/>
                <w:sz w:val="28"/>
                <w:szCs w:val="28"/>
              </w:rPr>
              <w:t>Implemented</w:t>
            </w:r>
          </w:p>
        </w:tc>
        <w:tc>
          <w:tcPr>
            <w:tcW w:w="0" w:type="auto"/>
            <w:shd w:val="clear" w:color="auto" w:fill="FFFFFF"/>
            <w:tcMar>
              <w:top w:w="90" w:type="dxa"/>
              <w:left w:w="195" w:type="dxa"/>
              <w:bottom w:w="90" w:type="dxa"/>
              <w:right w:w="195" w:type="dxa"/>
            </w:tcMar>
            <w:vAlign w:val="center"/>
            <w:hideMark/>
          </w:tcPr>
          <w:p w:rsidR="00236FE2" w:rsidRPr="005310FC" w:rsidRDefault="00236FE2">
            <w:pPr>
              <w:rPr>
                <w:rFonts w:cs="Times New Roman"/>
                <w:color w:val="24292F"/>
                <w:sz w:val="28"/>
                <w:szCs w:val="28"/>
              </w:rPr>
            </w:pPr>
            <w:r w:rsidRPr="005310FC">
              <w:rPr>
                <w:rFonts w:cs="Times New Roman"/>
                <w:color w:val="24292F"/>
                <w:sz w:val="28"/>
                <w:szCs w:val="28"/>
              </w:rPr>
              <w:t>Not Available</w:t>
            </w:r>
          </w:p>
        </w:tc>
      </w:tr>
      <w:tr w:rsidR="00236FE2" w:rsidRPr="005310FC" w:rsidTr="00236FE2">
        <w:tc>
          <w:tcPr>
            <w:tcW w:w="0" w:type="auto"/>
            <w:shd w:val="clear" w:color="auto" w:fill="FFFFFF"/>
            <w:tcMar>
              <w:top w:w="90" w:type="dxa"/>
              <w:left w:w="195" w:type="dxa"/>
              <w:bottom w:w="90" w:type="dxa"/>
              <w:right w:w="195" w:type="dxa"/>
            </w:tcMar>
            <w:vAlign w:val="center"/>
            <w:hideMark/>
          </w:tcPr>
          <w:p w:rsidR="00236FE2" w:rsidRPr="005310FC" w:rsidRDefault="00236FE2">
            <w:pPr>
              <w:rPr>
                <w:rFonts w:cs="Times New Roman"/>
                <w:color w:val="24292F"/>
                <w:sz w:val="28"/>
                <w:szCs w:val="28"/>
              </w:rPr>
            </w:pPr>
            <w:r w:rsidRPr="005310FC">
              <w:rPr>
                <w:rFonts w:cs="Times New Roman"/>
                <w:color w:val="24292F"/>
                <w:sz w:val="28"/>
                <w:szCs w:val="28"/>
              </w:rPr>
              <w:t>LR03</w:t>
            </w:r>
          </w:p>
        </w:tc>
        <w:tc>
          <w:tcPr>
            <w:tcW w:w="0" w:type="auto"/>
            <w:shd w:val="clear" w:color="auto" w:fill="FFFFFF"/>
            <w:tcMar>
              <w:top w:w="90" w:type="dxa"/>
              <w:left w:w="195" w:type="dxa"/>
              <w:bottom w:w="90" w:type="dxa"/>
              <w:right w:w="195" w:type="dxa"/>
            </w:tcMar>
            <w:vAlign w:val="center"/>
            <w:hideMark/>
          </w:tcPr>
          <w:p w:rsidR="00236FE2" w:rsidRPr="005310FC" w:rsidRDefault="00236FE2">
            <w:pPr>
              <w:rPr>
                <w:rFonts w:cs="Times New Roman"/>
                <w:color w:val="24292F"/>
                <w:sz w:val="28"/>
                <w:szCs w:val="28"/>
              </w:rPr>
            </w:pPr>
            <w:r w:rsidRPr="005310FC">
              <w:rPr>
                <w:rFonts w:cs="Times New Roman"/>
                <w:color w:val="24292F"/>
                <w:sz w:val="28"/>
                <w:szCs w:val="28"/>
              </w:rPr>
              <w:t>GUI should get Base Calendar as Input</w:t>
            </w:r>
          </w:p>
        </w:tc>
        <w:tc>
          <w:tcPr>
            <w:tcW w:w="0" w:type="auto"/>
            <w:shd w:val="clear" w:color="auto" w:fill="FFFFFF"/>
            <w:tcMar>
              <w:top w:w="90" w:type="dxa"/>
              <w:left w:w="195" w:type="dxa"/>
              <w:bottom w:w="90" w:type="dxa"/>
              <w:right w:w="195" w:type="dxa"/>
            </w:tcMar>
            <w:vAlign w:val="center"/>
            <w:hideMark/>
          </w:tcPr>
          <w:p w:rsidR="00236FE2" w:rsidRPr="005310FC" w:rsidRDefault="00236FE2">
            <w:pPr>
              <w:rPr>
                <w:rFonts w:cs="Times New Roman"/>
                <w:color w:val="24292F"/>
                <w:sz w:val="28"/>
                <w:szCs w:val="28"/>
              </w:rPr>
            </w:pPr>
            <w:r w:rsidRPr="005310FC">
              <w:rPr>
                <w:rFonts w:cs="Times New Roman"/>
                <w:color w:val="24292F"/>
                <w:sz w:val="28"/>
                <w:szCs w:val="28"/>
              </w:rPr>
              <w:t>HR01</w:t>
            </w:r>
          </w:p>
        </w:tc>
        <w:tc>
          <w:tcPr>
            <w:tcW w:w="0" w:type="auto"/>
            <w:shd w:val="clear" w:color="auto" w:fill="FFFFFF"/>
            <w:tcMar>
              <w:top w:w="90" w:type="dxa"/>
              <w:left w:w="195" w:type="dxa"/>
              <w:bottom w:w="90" w:type="dxa"/>
              <w:right w:w="195" w:type="dxa"/>
            </w:tcMar>
            <w:vAlign w:val="center"/>
            <w:hideMark/>
          </w:tcPr>
          <w:p w:rsidR="00236FE2" w:rsidRPr="005310FC" w:rsidRDefault="00236FE2">
            <w:pPr>
              <w:rPr>
                <w:rFonts w:cs="Times New Roman"/>
                <w:color w:val="24292F"/>
                <w:sz w:val="28"/>
                <w:szCs w:val="28"/>
              </w:rPr>
            </w:pPr>
            <w:r w:rsidRPr="005310FC">
              <w:rPr>
                <w:rFonts w:cs="Times New Roman"/>
                <w:color w:val="24292F"/>
                <w:sz w:val="28"/>
                <w:szCs w:val="28"/>
              </w:rPr>
              <w:t>Implemented</w:t>
            </w:r>
          </w:p>
        </w:tc>
        <w:tc>
          <w:tcPr>
            <w:tcW w:w="0" w:type="auto"/>
            <w:shd w:val="clear" w:color="auto" w:fill="FFFFFF"/>
            <w:tcMar>
              <w:top w:w="90" w:type="dxa"/>
              <w:left w:w="195" w:type="dxa"/>
              <w:bottom w:w="90" w:type="dxa"/>
              <w:right w:w="195" w:type="dxa"/>
            </w:tcMar>
            <w:vAlign w:val="center"/>
            <w:hideMark/>
          </w:tcPr>
          <w:p w:rsidR="00236FE2" w:rsidRPr="005310FC" w:rsidRDefault="00236FE2">
            <w:pPr>
              <w:rPr>
                <w:rFonts w:cs="Times New Roman"/>
                <w:color w:val="24292F"/>
                <w:sz w:val="28"/>
                <w:szCs w:val="28"/>
              </w:rPr>
            </w:pPr>
            <w:r w:rsidRPr="005310FC">
              <w:rPr>
                <w:rFonts w:cs="Times New Roman"/>
                <w:color w:val="24292F"/>
                <w:sz w:val="28"/>
                <w:szCs w:val="28"/>
              </w:rPr>
              <w:t>Implemented</w:t>
            </w:r>
          </w:p>
        </w:tc>
      </w:tr>
      <w:tr w:rsidR="00236FE2" w:rsidRPr="005310FC" w:rsidTr="00236FE2">
        <w:tc>
          <w:tcPr>
            <w:tcW w:w="0" w:type="auto"/>
            <w:shd w:val="clear" w:color="auto" w:fill="FFFFFF"/>
            <w:tcMar>
              <w:top w:w="90" w:type="dxa"/>
              <w:left w:w="195" w:type="dxa"/>
              <w:bottom w:w="90" w:type="dxa"/>
              <w:right w:w="195" w:type="dxa"/>
            </w:tcMar>
            <w:vAlign w:val="center"/>
            <w:hideMark/>
          </w:tcPr>
          <w:p w:rsidR="00236FE2" w:rsidRPr="005310FC" w:rsidRDefault="00236FE2">
            <w:pPr>
              <w:rPr>
                <w:rFonts w:cs="Times New Roman"/>
                <w:color w:val="24292F"/>
                <w:sz w:val="28"/>
                <w:szCs w:val="28"/>
              </w:rPr>
            </w:pPr>
            <w:r w:rsidRPr="005310FC">
              <w:rPr>
                <w:rFonts w:cs="Times New Roman"/>
                <w:color w:val="24292F"/>
                <w:sz w:val="28"/>
                <w:szCs w:val="28"/>
              </w:rPr>
              <w:t>LR04</w:t>
            </w:r>
          </w:p>
        </w:tc>
        <w:tc>
          <w:tcPr>
            <w:tcW w:w="0" w:type="auto"/>
            <w:shd w:val="clear" w:color="auto" w:fill="FFFFFF"/>
            <w:tcMar>
              <w:top w:w="90" w:type="dxa"/>
              <w:left w:w="195" w:type="dxa"/>
              <w:bottom w:w="90" w:type="dxa"/>
              <w:right w:w="195" w:type="dxa"/>
            </w:tcMar>
            <w:vAlign w:val="center"/>
            <w:hideMark/>
          </w:tcPr>
          <w:p w:rsidR="00236FE2" w:rsidRPr="005310FC" w:rsidRDefault="00236FE2">
            <w:pPr>
              <w:rPr>
                <w:rFonts w:cs="Times New Roman"/>
                <w:color w:val="24292F"/>
                <w:sz w:val="28"/>
                <w:szCs w:val="28"/>
              </w:rPr>
            </w:pPr>
            <w:r w:rsidRPr="005310FC">
              <w:rPr>
                <w:rFonts w:cs="Times New Roman"/>
                <w:color w:val="24292F"/>
                <w:sz w:val="28"/>
                <w:szCs w:val="28"/>
              </w:rPr>
              <w:t>GUI should get Month and Initiative as Input</w:t>
            </w:r>
          </w:p>
        </w:tc>
        <w:tc>
          <w:tcPr>
            <w:tcW w:w="0" w:type="auto"/>
            <w:shd w:val="clear" w:color="auto" w:fill="FFFFFF"/>
            <w:tcMar>
              <w:top w:w="90" w:type="dxa"/>
              <w:left w:w="195" w:type="dxa"/>
              <w:bottom w:w="90" w:type="dxa"/>
              <w:right w:w="195" w:type="dxa"/>
            </w:tcMar>
            <w:vAlign w:val="center"/>
            <w:hideMark/>
          </w:tcPr>
          <w:p w:rsidR="00236FE2" w:rsidRPr="005310FC" w:rsidRDefault="00236FE2">
            <w:pPr>
              <w:rPr>
                <w:rFonts w:cs="Times New Roman"/>
                <w:color w:val="24292F"/>
                <w:sz w:val="28"/>
                <w:szCs w:val="28"/>
              </w:rPr>
            </w:pPr>
            <w:r w:rsidRPr="005310FC">
              <w:rPr>
                <w:rFonts w:cs="Times New Roman"/>
                <w:color w:val="24292F"/>
                <w:sz w:val="28"/>
                <w:szCs w:val="28"/>
              </w:rPr>
              <w:t>HR01</w:t>
            </w:r>
          </w:p>
        </w:tc>
        <w:tc>
          <w:tcPr>
            <w:tcW w:w="0" w:type="auto"/>
            <w:shd w:val="clear" w:color="auto" w:fill="FFFFFF"/>
            <w:tcMar>
              <w:top w:w="90" w:type="dxa"/>
              <w:left w:w="195" w:type="dxa"/>
              <w:bottom w:w="90" w:type="dxa"/>
              <w:right w:w="195" w:type="dxa"/>
            </w:tcMar>
            <w:vAlign w:val="center"/>
            <w:hideMark/>
          </w:tcPr>
          <w:p w:rsidR="00236FE2" w:rsidRPr="005310FC" w:rsidRDefault="00236FE2">
            <w:pPr>
              <w:rPr>
                <w:rFonts w:cs="Times New Roman"/>
                <w:color w:val="24292F"/>
                <w:sz w:val="28"/>
                <w:szCs w:val="28"/>
              </w:rPr>
            </w:pPr>
            <w:r w:rsidRPr="005310FC">
              <w:rPr>
                <w:rFonts w:cs="Times New Roman"/>
                <w:color w:val="24292F"/>
                <w:sz w:val="28"/>
                <w:szCs w:val="28"/>
              </w:rPr>
              <w:t>Implemented</w:t>
            </w:r>
          </w:p>
        </w:tc>
        <w:tc>
          <w:tcPr>
            <w:tcW w:w="0" w:type="auto"/>
            <w:shd w:val="clear" w:color="auto" w:fill="FFFFFF"/>
            <w:tcMar>
              <w:top w:w="90" w:type="dxa"/>
              <w:left w:w="195" w:type="dxa"/>
              <w:bottom w:w="90" w:type="dxa"/>
              <w:right w:w="195" w:type="dxa"/>
            </w:tcMar>
            <w:vAlign w:val="center"/>
            <w:hideMark/>
          </w:tcPr>
          <w:p w:rsidR="00236FE2" w:rsidRPr="005310FC" w:rsidRDefault="00236FE2">
            <w:pPr>
              <w:rPr>
                <w:rFonts w:cs="Times New Roman"/>
                <w:color w:val="24292F"/>
                <w:sz w:val="28"/>
                <w:szCs w:val="28"/>
              </w:rPr>
            </w:pPr>
            <w:r w:rsidRPr="005310FC">
              <w:rPr>
                <w:rFonts w:cs="Times New Roman"/>
                <w:color w:val="24292F"/>
                <w:sz w:val="28"/>
                <w:szCs w:val="28"/>
              </w:rPr>
              <w:t>Implemented</w:t>
            </w:r>
          </w:p>
        </w:tc>
      </w:tr>
      <w:tr w:rsidR="00236FE2" w:rsidRPr="005310FC" w:rsidTr="00236FE2">
        <w:tc>
          <w:tcPr>
            <w:tcW w:w="0" w:type="auto"/>
            <w:shd w:val="clear" w:color="auto" w:fill="FFFFFF"/>
            <w:tcMar>
              <w:top w:w="90" w:type="dxa"/>
              <w:left w:w="195" w:type="dxa"/>
              <w:bottom w:w="90" w:type="dxa"/>
              <w:right w:w="195" w:type="dxa"/>
            </w:tcMar>
            <w:vAlign w:val="center"/>
            <w:hideMark/>
          </w:tcPr>
          <w:p w:rsidR="00236FE2" w:rsidRPr="005310FC" w:rsidRDefault="00236FE2">
            <w:pPr>
              <w:rPr>
                <w:rFonts w:cs="Times New Roman"/>
                <w:color w:val="24292F"/>
                <w:sz w:val="28"/>
                <w:szCs w:val="28"/>
              </w:rPr>
            </w:pPr>
            <w:r w:rsidRPr="005310FC">
              <w:rPr>
                <w:rFonts w:cs="Times New Roman"/>
                <w:color w:val="24292F"/>
                <w:sz w:val="28"/>
                <w:szCs w:val="28"/>
              </w:rPr>
              <w:t>LR05</w:t>
            </w:r>
          </w:p>
        </w:tc>
        <w:tc>
          <w:tcPr>
            <w:tcW w:w="0" w:type="auto"/>
            <w:shd w:val="clear" w:color="auto" w:fill="FFFFFF"/>
            <w:tcMar>
              <w:top w:w="90" w:type="dxa"/>
              <w:left w:w="195" w:type="dxa"/>
              <w:bottom w:w="90" w:type="dxa"/>
              <w:right w:w="195" w:type="dxa"/>
            </w:tcMar>
            <w:vAlign w:val="center"/>
            <w:hideMark/>
          </w:tcPr>
          <w:p w:rsidR="00236FE2" w:rsidRPr="005310FC" w:rsidRDefault="00236FE2">
            <w:pPr>
              <w:rPr>
                <w:rFonts w:cs="Times New Roman"/>
                <w:color w:val="24292F"/>
                <w:sz w:val="28"/>
                <w:szCs w:val="28"/>
              </w:rPr>
            </w:pPr>
            <w:r w:rsidRPr="005310FC">
              <w:rPr>
                <w:rFonts w:cs="Times New Roman"/>
                <w:color w:val="24292F"/>
                <w:sz w:val="28"/>
                <w:szCs w:val="28"/>
              </w:rPr>
              <w:t>GUI should be able to show Conflicts/Warnings</w:t>
            </w:r>
          </w:p>
        </w:tc>
        <w:tc>
          <w:tcPr>
            <w:tcW w:w="0" w:type="auto"/>
            <w:shd w:val="clear" w:color="auto" w:fill="FFFFFF"/>
            <w:tcMar>
              <w:top w:w="90" w:type="dxa"/>
              <w:left w:w="195" w:type="dxa"/>
              <w:bottom w:w="90" w:type="dxa"/>
              <w:right w:w="195" w:type="dxa"/>
            </w:tcMar>
            <w:vAlign w:val="center"/>
            <w:hideMark/>
          </w:tcPr>
          <w:p w:rsidR="00236FE2" w:rsidRPr="005310FC" w:rsidRDefault="00236FE2">
            <w:pPr>
              <w:rPr>
                <w:rFonts w:cs="Times New Roman"/>
                <w:color w:val="24292F"/>
                <w:sz w:val="28"/>
                <w:szCs w:val="28"/>
              </w:rPr>
            </w:pPr>
            <w:r w:rsidRPr="005310FC">
              <w:rPr>
                <w:rFonts w:cs="Times New Roman"/>
                <w:color w:val="24292F"/>
                <w:sz w:val="28"/>
                <w:szCs w:val="28"/>
              </w:rPr>
              <w:t>HR01</w:t>
            </w:r>
          </w:p>
        </w:tc>
        <w:tc>
          <w:tcPr>
            <w:tcW w:w="0" w:type="auto"/>
            <w:shd w:val="clear" w:color="auto" w:fill="FFFFFF"/>
            <w:tcMar>
              <w:top w:w="90" w:type="dxa"/>
              <w:left w:w="195" w:type="dxa"/>
              <w:bottom w:w="90" w:type="dxa"/>
              <w:right w:w="195" w:type="dxa"/>
            </w:tcMar>
            <w:vAlign w:val="center"/>
            <w:hideMark/>
          </w:tcPr>
          <w:p w:rsidR="00236FE2" w:rsidRPr="005310FC" w:rsidRDefault="00236FE2">
            <w:pPr>
              <w:rPr>
                <w:rFonts w:cs="Times New Roman"/>
                <w:color w:val="24292F"/>
                <w:sz w:val="28"/>
                <w:szCs w:val="28"/>
              </w:rPr>
            </w:pPr>
            <w:r w:rsidRPr="005310FC">
              <w:rPr>
                <w:rFonts w:cs="Times New Roman"/>
                <w:color w:val="24292F"/>
                <w:sz w:val="28"/>
                <w:szCs w:val="28"/>
              </w:rPr>
              <w:t>Implemented</w:t>
            </w:r>
          </w:p>
        </w:tc>
        <w:tc>
          <w:tcPr>
            <w:tcW w:w="0" w:type="auto"/>
            <w:shd w:val="clear" w:color="auto" w:fill="FFFFFF"/>
            <w:tcMar>
              <w:top w:w="90" w:type="dxa"/>
              <w:left w:w="195" w:type="dxa"/>
              <w:bottom w:w="90" w:type="dxa"/>
              <w:right w:w="195" w:type="dxa"/>
            </w:tcMar>
            <w:vAlign w:val="center"/>
            <w:hideMark/>
          </w:tcPr>
          <w:p w:rsidR="00236FE2" w:rsidRPr="005310FC" w:rsidRDefault="00236FE2">
            <w:pPr>
              <w:rPr>
                <w:rFonts w:cs="Times New Roman"/>
                <w:color w:val="24292F"/>
                <w:sz w:val="28"/>
                <w:szCs w:val="28"/>
              </w:rPr>
            </w:pPr>
            <w:r w:rsidRPr="005310FC">
              <w:rPr>
                <w:rFonts w:cs="Times New Roman"/>
                <w:color w:val="24292F"/>
                <w:sz w:val="28"/>
                <w:szCs w:val="28"/>
              </w:rPr>
              <w:t>Not Implemented</w:t>
            </w:r>
          </w:p>
        </w:tc>
      </w:tr>
      <w:tr w:rsidR="00236FE2" w:rsidRPr="005310FC" w:rsidTr="00236FE2">
        <w:tc>
          <w:tcPr>
            <w:tcW w:w="0" w:type="auto"/>
            <w:shd w:val="clear" w:color="auto" w:fill="FFFFFF"/>
            <w:tcMar>
              <w:top w:w="90" w:type="dxa"/>
              <w:left w:w="195" w:type="dxa"/>
              <w:bottom w:w="90" w:type="dxa"/>
              <w:right w:w="195" w:type="dxa"/>
            </w:tcMar>
            <w:vAlign w:val="center"/>
            <w:hideMark/>
          </w:tcPr>
          <w:p w:rsidR="00236FE2" w:rsidRPr="005310FC" w:rsidRDefault="00236FE2">
            <w:pPr>
              <w:rPr>
                <w:rFonts w:cs="Times New Roman"/>
                <w:color w:val="24292F"/>
                <w:sz w:val="28"/>
                <w:szCs w:val="28"/>
              </w:rPr>
            </w:pPr>
            <w:r w:rsidRPr="005310FC">
              <w:rPr>
                <w:rFonts w:cs="Times New Roman"/>
                <w:color w:val="24292F"/>
                <w:sz w:val="28"/>
                <w:szCs w:val="28"/>
              </w:rPr>
              <w:t>LR06</w:t>
            </w:r>
          </w:p>
        </w:tc>
        <w:tc>
          <w:tcPr>
            <w:tcW w:w="0" w:type="auto"/>
            <w:shd w:val="clear" w:color="auto" w:fill="FFFFFF"/>
            <w:tcMar>
              <w:top w:w="90" w:type="dxa"/>
              <w:left w:w="195" w:type="dxa"/>
              <w:bottom w:w="90" w:type="dxa"/>
              <w:right w:w="195" w:type="dxa"/>
            </w:tcMar>
            <w:vAlign w:val="center"/>
            <w:hideMark/>
          </w:tcPr>
          <w:p w:rsidR="00236FE2" w:rsidRPr="005310FC" w:rsidRDefault="00236FE2">
            <w:pPr>
              <w:rPr>
                <w:rFonts w:cs="Times New Roman"/>
                <w:color w:val="24292F"/>
                <w:sz w:val="28"/>
                <w:szCs w:val="28"/>
              </w:rPr>
            </w:pPr>
            <w:r w:rsidRPr="005310FC">
              <w:rPr>
                <w:rFonts w:cs="Times New Roman"/>
                <w:color w:val="24292F"/>
                <w:sz w:val="28"/>
                <w:szCs w:val="28"/>
              </w:rPr>
              <w:t>Master Calendar: display Month wise</w:t>
            </w:r>
          </w:p>
        </w:tc>
        <w:tc>
          <w:tcPr>
            <w:tcW w:w="0" w:type="auto"/>
            <w:shd w:val="clear" w:color="auto" w:fill="FFFFFF"/>
            <w:tcMar>
              <w:top w:w="90" w:type="dxa"/>
              <w:left w:w="195" w:type="dxa"/>
              <w:bottom w:w="90" w:type="dxa"/>
              <w:right w:w="195" w:type="dxa"/>
            </w:tcMar>
            <w:vAlign w:val="center"/>
            <w:hideMark/>
          </w:tcPr>
          <w:p w:rsidR="00236FE2" w:rsidRPr="005310FC" w:rsidRDefault="00236FE2">
            <w:pPr>
              <w:rPr>
                <w:rFonts w:cs="Times New Roman"/>
                <w:color w:val="24292F"/>
                <w:sz w:val="28"/>
                <w:szCs w:val="28"/>
              </w:rPr>
            </w:pPr>
            <w:r w:rsidRPr="005310FC">
              <w:rPr>
                <w:rFonts w:cs="Times New Roman"/>
                <w:color w:val="24292F"/>
                <w:sz w:val="28"/>
                <w:szCs w:val="28"/>
              </w:rPr>
              <w:t>HR02</w:t>
            </w:r>
          </w:p>
        </w:tc>
        <w:tc>
          <w:tcPr>
            <w:tcW w:w="0" w:type="auto"/>
            <w:shd w:val="clear" w:color="auto" w:fill="FFFFFF"/>
            <w:tcMar>
              <w:top w:w="90" w:type="dxa"/>
              <w:left w:w="195" w:type="dxa"/>
              <w:bottom w:w="90" w:type="dxa"/>
              <w:right w:w="195" w:type="dxa"/>
            </w:tcMar>
            <w:vAlign w:val="center"/>
            <w:hideMark/>
          </w:tcPr>
          <w:p w:rsidR="00236FE2" w:rsidRPr="005310FC" w:rsidRDefault="00236FE2">
            <w:pPr>
              <w:rPr>
                <w:rFonts w:cs="Times New Roman"/>
                <w:color w:val="24292F"/>
                <w:sz w:val="28"/>
                <w:szCs w:val="28"/>
              </w:rPr>
            </w:pPr>
            <w:r w:rsidRPr="005310FC">
              <w:rPr>
                <w:rFonts w:cs="Times New Roman"/>
                <w:color w:val="24292F"/>
                <w:sz w:val="28"/>
                <w:szCs w:val="28"/>
              </w:rPr>
              <w:t>Implemented</w:t>
            </w:r>
          </w:p>
        </w:tc>
        <w:tc>
          <w:tcPr>
            <w:tcW w:w="0" w:type="auto"/>
            <w:shd w:val="clear" w:color="auto" w:fill="FFFFFF"/>
            <w:tcMar>
              <w:top w:w="90" w:type="dxa"/>
              <w:left w:w="195" w:type="dxa"/>
              <w:bottom w:w="90" w:type="dxa"/>
              <w:right w:w="195" w:type="dxa"/>
            </w:tcMar>
            <w:vAlign w:val="center"/>
            <w:hideMark/>
          </w:tcPr>
          <w:p w:rsidR="00236FE2" w:rsidRPr="005310FC" w:rsidRDefault="00236FE2">
            <w:pPr>
              <w:rPr>
                <w:rFonts w:cs="Times New Roman"/>
                <w:color w:val="24292F"/>
                <w:sz w:val="28"/>
                <w:szCs w:val="28"/>
              </w:rPr>
            </w:pPr>
            <w:r w:rsidRPr="005310FC">
              <w:rPr>
                <w:rFonts w:cs="Times New Roman"/>
                <w:color w:val="24292F"/>
                <w:sz w:val="28"/>
                <w:szCs w:val="28"/>
              </w:rPr>
              <w:t>Implemented</w:t>
            </w:r>
          </w:p>
        </w:tc>
      </w:tr>
      <w:tr w:rsidR="00236FE2" w:rsidRPr="005310FC" w:rsidTr="00236FE2">
        <w:tc>
          <w:tcPr>
            <w:tcW w:w="0" w:type="auto"/>
            <w:shd w:val="clear" w:color="auto" w:fill="FFFFFF"/>
            <w:tcMar>
              <w:top w:w="90" w:type="dxa"/>
              <w:left w:w="195" w:type="dxa"/>
              <w:bottom w:w="90" w:type="dxa"/>
              <w:right w:w="195" w:type="dxa"/>
            </w:tcMar>
            <w:vAlign w:val="center"/>
            <w:hideMark/>
          </w:tcPr>
          <w:p w:rsidR="00236FE2" w:rsidRPr="005310FC" w:rsidRDefault="00236FE2">
            <w:pPr>
              <w:rPr>
                <w:rFonts w:cs="Times New Roman"/>
                <w:color w:val="24292F"/>
                <w:sz w:val="28"/>
                <w:szCs w:val="28"/>
              </w:rPr>
            </w:pPr>
            <w:r w:rsidRPr="005310FC">
              <w:rPr>
                <w:rFonts w:cs="Times New Roman"/>
                <w:color w:val="24292F"/>
                <w:sz w:val="28"/>
                <w:szCs w:val="28"/>
              </w:rPr>
              <w:t>LR07</w:t>
            </w:r>
          </w:p>
        </w:tc>
        <w:tc>
          <w:tcPr>
            <w:tcW w:w="0" w:type="auto"/>
            <w:shd w:val="clear" w:color="auto" w:fill="FFFFFF"/>
            <w:tcMar>
              <w:top w:w="90" w:type="dxa"/>
              <w:left w:w="195" w:type="dxa"/>
              <w:bottom w:w="90" w:type="dxa"/>
              <w:right w:w="195" w:type="dxa"/>
            </w:tcMar>
            <w:vAlign w:val="center"/>
            <w:hideMark/>
          </w:tcPr>
          <w:p w:rsidR="00236FE2" w:rsidRPr="005310FC" w:rsidRDefault="00236FE2">
            <w:pPr>
              <w:rPr>
                <w:rFonts w:cs="Times New Roman"/>
                <w:color w:val="24292F"/>
                <w:sz w:val="28"/>
                <w:szCs w:val="28"/>
              </w:rPr>
            </w:pPr>
            <w:r w:rsidRPr="005310FC">
              <w:rPr>
                <w:rFonts w:cs="Times New Roman"/>
                <w:color w:val="24292F"/>
                <w:sz w:val="28"/>
                <w:szCs w:val="28"/>
              </w:rPr>
              <w:t>Master Calendar: display Initiative wise</w:t>
            </w:r>
          </w:p>
        </w:tc>
        <w:tc>
          <w:tcPr>
            <w:tcW w:w="0" w:type="auto"/>
            <w:shd w:val="clear" w:color="auto" w:fill="FFFFFF"/>
            <w:tcMar>
              <w:top w:w="90" w:type="dxa"/>
              <w:left w:w="195" w:type="dxa"/>
              <w:bottom w:w="90" w:type="dxa"/>
              <w:right w:w="195" w:type="dxa"/>
            </w:tcMar>
            <w:vAlign w:val="center"/>
            <w:hideMark/>
          </w:tcPr>
          <w:p w:rsidR="00236FE2" w:rsidRPr="005310FC" w:rsidRDefault="00236FE2">
            <w:pPr>
              <w:rPr>
                <w:rFonts w:cs="Times New Roman"/>
                <w:color w:val="24292F"/>
                <w:sz w:val="28"/>
                <w:szCs w:val="28"/>
              </w:rPr>
            </w:pPr>
            <w:r w:rsidRPr="005310FC">
              <w:rPr>
                <w:rFonts w:cs="Times New Roman"/>
                <w:color w:val="24292F"/>
                <w:sz w:val="28"/>
                <w:szCs w:val="28"/>
              </w:rPr>
              <w:t>HR02</w:t>
            </w:r>
          </w:p>
        </w:tc>
        <w:tc>
          <w:tcPr>
            <w:tcW w:w="0" w:type="auto"/>
            <w:shd w:val="clear" w:color="auto" w:fill="FFFFFF"/>
            <w:tcMar>
              <w:top w:w="90" w:type="dxa"/>
              <w:left w:w="195" w:type="dxa"/>
              <w:bottom w:w="90" w:type="dxa"/>
              <w:right w:w="195" w:type="dxa"/>
            </w:tcMar>
            <w:vAlign w:val="center"/>
            <w:hideMark/>
          </w:tcPr>
          <w:p w:rsidR="00236FE2" w:rsidRPr="005310FC" w:rsidRDefault="00236FE2">
            <w:pPr>
              <w:rPr>
                <w:rFonts w:cs="Times New Roman"/>
                <w:color w:val="24292F"/>
                <w:sz w:val="28"/>
                <w:szCs w:val="28"/>
              </w:rPr>
            </w:pPr>
            <w:r w:rsidRPr="005310FC">
              <w:rPr>
                <w:rFonts w:cs="Times New Roman"/>
                <w:color w:val="24292F"/>
                <w:sz w:val="28"/>
                <w:szCs w:val="28"/>
              </w:rPr>
              <w:t>Implemented</w:t>
            </w:r>
          </w:p>
        </w:tc>
        <w:tc>
          <w:tcPr>
            <w:tcW w:w="0" w:type="auto"/>
            <w:shd w:val="clear" w:color="auto" w:fill="FFFFFF"/>
            <w:tcMar>
              <w:top w:w="90" w:type="dxa"/>
              <w:left w:w="195" w:type="dxa"/>
              <w:bottom w:w="90" w:type="dxa"/>
              <w:right w:w="195" w:type="dxa"/>
            </w:tcMar>
            <w:vAlign w:val="center"/>
            <w:hideMark/>
          </w:tcPr>
          <w:p w:rsidR="00236FE2" w:rsidRPr="005310FC" w:rsidRDefault="00236FE2">
            <w:pPr>
              <w:rPr>
                <w:rFonts w:cs="Times New Roman"/>
                <w:color w:val="24292F"/>
                <w:sz w:val="28"/>
                <w:szCs w:val="28"/>
              </w:rPr>
            </w:pPr>
            <w:r w:rsidRPr="005310FC">
              <w:rPr>
                <w:rFonts w:cs="Times New Roman"/>
                <w:color w:val="24292F"/>
                <w:sz w:val="28"/>
                <w:szCs w:val="28"/>
              </w:rPr>
              <w:t>Not Available</w:t>
            </w:r>
          </w:p>
        </w:tc>
      </w:tr>
      <w:tr w:rsidR="00236FE2" w:rsidRPr="005310FC" w:rsidTr="00236FE2">
        <w:tc>
          <w:tcPr>
            <w:tcW w:w="0" w:type="auto"/>
            <w:shd w:val="clear" w:color="auto" w:fill="FFFFFF"/>
            <w:tcMar>
              <w:top w:w="90" w:type="dxa"/>
              <w:left w:w="195" w:type="dxa"/>
              <w:bottom w:w="90" w:type="dxa"/>
              <w:right w:w="195" w:type="dxa"/>
            </w:tcMar>
            <w:vAlign w:val="center"/>
            <w:hideMark/>
          </w:tcPr>
          <w:p w:rsidR="00236FE2" w:rsidRPr="005310FC" w:rsidRDefault="00236FE2">
            <w:pPr>
              <w:rPr>
                <w:rFonts w:cs="Times New Roman"/>
                <w:color w:val="24292F"/>
                <w:sz w:val="28"/>
                <w:szCs w:val="28"/>
              </w:rPr>
            </w:pPr>
            <w:r w:rsidRPr="005310FC">
              <w:rPr>
                <w:rFonts w:cs="Times New Roman"/>
                <w:color w:val="24292F"/>
                <w:sz w:val="28"/>
                <w:szCs w:val="28"/>
              </w:rPr>
              <w:t>LR08</w:t>
            </w:r>
          </w:p>
        </w:tc>
        <w:tc>
          <w:tcPr>
            <w:tcW w:w="0" w:type="auto"/>
            <w:shd w:val="clear" w:color="auto" w:fill="FFFFFF"/>
            <w:tcMar>
              <w:top w:w="90" w:type="dxa"/>
              <w:left w:w="195" w:type="dxa"/>
              <w:bottom w:w="90" w:type="dxa"/>
              <w:right w:w="195" w:type="dxa"/>
            </w:tcMar>
            <w:vAlign w:val="center"/>
            <w:hideMark/>
          </w:tcPr>
          <w:p w:rsidR="00236FE2" w:rsidRPr="005310FC" w:rsidRDefault="00236FE2">
            <w:pPr>
              <w:rPr>
                <w:rFonts w:cs="Times New Roman"/>
                <w:color w:val="24292F"/>
                <w:sz w:val="28"/>
                <w:szCs w:val="28"/>
              </w:rPr>
            </w:pPr>
            <w:r w:rsidRPr="005310FC">
              <w:rPr>
                <w:rFonts w:cs="Times New Roman"/>
                <w:color w:val="24292F"/>
                <w:sz w:val="28"/>
                <w:szCs w:val="28"/>
              </w:rPr>
              <w:t>Master Calendar: Differentiate Initiatives (</w:t>
            </w:r>
            <w:proofErr w:type="spellStart"/>
            <w:r w:rsidRPr="005310FC">
              <w:rPr>
                <w:rFonts w:cs="Times New Roman"/>
                <w:color w:val="24292F"/>
                <w:sz w:val="28"/>
                <w:szCs w:val="28"/>
              </w:rPr>
              <w:t>Color</w:t>
            </w:r>
            <w:proofErr w:type="spellEnd"/>
            <w:r w:rsidRPr="005310FC">
              <w:rPr>
                <w:rFonts w:cs="Times New Roman"/>
                <w:color w:val="24292F"/>
                <w:sz w:val="28"/>
                <w:szCs w:val="28"/>
              </w:rPr>
              <w:t xml:space="preserve"> Codes/Numbers)</w:t>
            </w:r>
          </w:p>
        </w:tc>
        <w:tc>
          <w:tcPr>
            <w:tcW w:w="0" w:type="auto"/>
            <w:shd w:val="clear" w:color="auto" w:fill="FFFFFF"/>
            <w:tcMar>
              <w:top w:w="90" w:type="dxa"/>
              <w:left w:w="195" w:type="dxa"/>
              <w:bottom w:w="90" w:type="dxa"/>
              <w:right w:w="195" w:type="dxa"/>
            </w:tcMar>
            <w:vAlign w:val="center"/>
            <w:hideMark/>
          </w:tcPr>
          <w:p w:rsidR="00236FE2" w:rsidRPr="005310FC" w:rsidRDefault="00236FE2">
            <w:pPr>
              <w:rPr>
                <w:rFonts w:cs="Times New Roman"/>
                <w:color w:val="24292F"/>
                <w:sz w:val="28"/>
                <w:szCs w:val="28"/>
              </w:rPr>
            </w:pPr>
            <w:r w:rsidRPr="005310FC">
              <w:rPr>
                <w:rFonts w:cs="Times New Roman"/>
                <w:color w:val="24292F"/>
                <w:sz w:val="28"/>
                <w:szCs w:val="28"/>
              </w:rPr>
              <w:t>HR02</w:t>
            </w:r>
          </w:p>
        </w:tc>
        <w:tc>
          <w:tcPr>
            <w:tcW w:w="0" w:type="auto"/>
            <w:shd w:val="clear" w:color="auto" w:fill="FFFFFF"/>
            <w:tcMar>
              <w:top w:w="90" w:type="dxa"/>
              <w:left w:w="195" w:type="dxa"/>
              <w:bottom w:w="90" w:type="dxa"/>
              <w:right w:w="195" w:type="dxa"/>
            </w:tcMar>
            <w:vAlign w:val="center"/>
            <w:hideMark/>
          </w:tcPr>
          <w:p w:rsidR="00236FE2" w:rsidRPr="005310FC" w:rsidRDefault="00236FE2">
            <w:pPr>
              <w:rPr>
                <w:rFonts w:cs="Times New Roman"/>
                <w:color w:val="24292F"/>
                <w:sz w:val="28"/>
                <w:szCs w:val="28"/>
              </w:rPr>
            </w:pPr>
            <w:r w:rsidRPr="005310FC">
              <w:rPr>
                <w:rFonts w:cs="Times New Roman"/>
                <w:color w:val="24292F"/>
                <w:sz w:val="28"/>
                <w:szCs w:val="28"/>
              </w:rPr>
              <w:t>Implemented</w:t>
            </w:r>
          </w:p>
        </w:tc>
        <w:tc>
          <w:tcPr>
            <w:tcW w:w="0" w:type="auto"/>
            <w:shd w:val="clear" w:color="auto" w:fill="FFFFFF"/>
            <w:tcMar>
              <w:top w:w="90" w:type="dxa"/>
              <w:left w:w="195" w:type="dxa"/>
              <w:bottom w:w="90" w:type="dxa"/>
              <w:right w:w="195" w:type="dxa"/>
            </w:tcMar>
            <w:vAlign w:val="center"/>
            <w:hideMark/>
          </w:tcPr>
          <w:p w:rsidR="00236FE2" w:rsidRPr="005310FC" w:rsidRDefault="00236FE2">
            <w:pPr>
              <w:rPr>
                <w:rFonts w:cs="Times New Roman"/>
                <w:color w:val="24292F"/>
                <w:sz w:val="28"/>
                <w:szCs w:val="28"/>
              </w:rPr>
            </w:pPr>
            <w:r w:rsidRPr="005310FC">
              <w:rPr>
                <w:rFonts w:cs="Times New Roman"/>
                <w:color w:val="24292F"/>
                <w:sz w:val="28"/>
                <w:szCs w:val="28"/>
              </w:rPr>
              <w:t>Implemented</w:t>
            </w:r>
          </w:p>
        </w:tc>
      </w:tr>
      <w:tr w:rsidR="00236FE2" w:rsidRPr="005310FC" w:rsidTr="00236FE2">
        <w:tc>
          <w:tcPr>
            <w:tcW w:w="0" w:type="auto"/>
            <w:shd w:val="clear" w:color="auto" w:fill="FFFFFF"/>
            <w:tcMar>
              <w:top w:w="90" w:type="dxa"/>
              <w:left w:w="195" w:type="dxa"/>
              <w:bottom w:w="90" w:type="dxa"/>
              <w:right w:w="195" w:type="dxa"/>
            </w:tcMar>
            <w:vAlign w:val="center"/>
            <w:hideMark/>
          </w:tcPr>
          <w:p w:rsidR="00236FE2" w:rsidRPr="005310FC" w:rsidRDefault="00236FE2">
            <w:pPr>
              <w:rPr>
                <w:rFonts w:cs="Times New Roman"/>
                <w:color w:val="24292F"/>
                <w:sz w:val="28"/>
                <w:szCs w:val="28"/>
              </w:rPr>
            </w:pPr>
            <w:r w:rsidRPr="005310FC">
              <w:rPr>
                <w:rFonts w:cs="Times New Roman"/>
                <w:color w:val="24292F"/>
                <w:sz w:val="28"/>
                <w:szCs w:val="28"/>
              </w:rPr>
              <w:t>LR09</w:t>
            </w:r>
          </w:p>
        </w:tc>
        <w:tc>
          <w:tcPr>
            <w:tcW w:w="0" w:type="auto"/>
            <w:shd w:val="clear" w:color="auto" w:fill="FFFFFF"/>
            <w:tcMar>
              <w:top w:w="90" w:type="dxa"/>
              <w:left w:w="195" w:type="dxa"/>
              <w:bottom w:w="90" w:type="dxa"/>
              <w:right w:w="195" w:type="dxa"/>
            </w:tcMar>
            <w:vAlign w:val="center"/>
            <w:hideMark/>
          </w:tcPr>
          <w:p w:rsidR="00236FE2" w:rsidRPr="005310FC" w:rsidRDefault="00236FE2">
            <w:pPr>
              <w:rPr>
                <w:rFonts w:cs="Times New Roman"/>
                <w:color w:val="24292F"/>
                <w:sz w:val="28"/>
                <w:szCs w:val="28"/>
              </w:rPr>
            </w:pPr>
            <w:r w:rsidRPr="005310FC">
              <w:rPr>
                <w:rFonts w:cs="Times New Roman"/>
                <w:color w:val="24292F"/>
                <w:sz w:val="28"/>
                <w:szCs w:val="28"/>
              </w:rPr>
              <w:t>Master Calendar: Appending</w:t>
            </w:r>
          </w:p>
        </w:tc>
        <w:tc>
          <w:tcPr>
            <w:tcW w:w="0" w:type="auto"/>
            <w:shd w:val="clear" w:color="auto" w:fill="FFFFFF"/>
            <w:tcMar>
              <w:top w:w="90" w:type="dxa"/>
              <w:left w:w="195" w:type="dxa"/>
              <w:bottom w:w="90" w:type="dxa"/>
              <w:right w:w="195" w:type="dxa"/>
            </w:tcMar>
            <w:vAlign w:val="center"/>
            <w:hideMark/>
          </w:tcPr>
          <w:p w:rsidR="00236FE2" w:rsidRPr="005310FC" w:rsidRDefault="00236FE2">
            <w:pPr>
              <w:rPr>
                <w:rFonts w:cs="Times New Roman"/>
                <w:color w:val="24292F"/>
                <w:sz w:val="28"/>
                <w:szCs w:val="28"/>
              </w:rPr>
            </w:pPr>
            <w:r w:rsidRPr="005310FC">
              <w:rPr>
                <w:rFonts w:cs="Times New Roman"/>
                <w:color w:val="24292F"/>
                <w:sz w:val="28"/>
                <w:szCs w:val="28"/>
              </w:rPr>
              <w:t>HR02</w:t>
            </w:r>
          </w:p>
        </w:tc>
        <w:tc>
          <w:tcPr>
            <w:tcW w:w="0" w:type="auto"/>
            <w:shd w:val="clear" w:color="auto" w:fill="FFFFFF"/>
            <w:tcMar>
              <w:top w:w="90" w:type="dxa"/>
              <w:left w:w="195" w:type="dxa"/>
              <w:bottom w:w="90" w:type="dxa"/>
              <w:right w:w="195" w:type="dxa"/>
            </w:tcMar>
            <w:vAlign w:val="center"/>
            <w:hideMark/>
          </w:tcPr>
          <w:p w:rsidR="00236FE2" w:rsidRPr="005310FC" w:rsidRDefault="00236FE2">
            <w:pPr>
              <w:rPr>
                <w:rFonts w:cs="Times New Roman"/>
                <w:color w:val="24292F"/>
                <w:sz w:val="28"/>
                <w:szCs w:val="28"/>
              </w:rPr>
            </w:pPr>
            <w:r w:rsidRPr="005310FC">
              <w:rPr>
                <w:rFonts w:cs="Times New Roman"/>
                <w:color w:val="24292F"/>
                <w:sz w:val="28"/>
                <w:szCs w:val="28"/>
              </w:rPr>
              <w:t>Implemented</w:t>
            </w:r>
          </w:p>
        </w:tc>
        <w:tc>
          <w:tcPr>
            <w:tcW w:w="0" w:type="auto"/>
            <w:shd w:val="clear" w:color="auto" w:fill="FFFFFF"/>
            <w:tcMar>
              <w:top w:w="90" w:type="dxa"/>
              <w:left w:w="195" w:type="dxa"/>
              <w:bottom w:w="90" w:type="dxa"/>
              <w:right w:w="195" w:type="dxa"/>
            </w:tcMar>
            <w:vAlign w:val="center"/>
            <w:hideMark/>
          </w:tcPr>
          <w:p w:rsidR="00236FE2" w:rsidRPr="005310FC" w:rsidRDefault="00236FE2">
            <w:pPr>
              <w:rPr>
                <w:rFonts w:cs="Times New Roman"/>
                <w:color w:val="24292F"/>
                <w:sz w:val="28"/>
                <w:szCs w:val="28"/>
              </w:rPr>
            </w:pPr>
            <w:r w:rsidRPr="005310FC">
              <w:rPr>
                <w:rFonts w:cs="Times New Roman"/>
                <w:color w:val="24292F"/>
                <w:sz w:val="28"/>
                <w:szCs w:val="28"/>
              </w:rPr>
              <w:t>Not Available</w:t>
            </w:r>
          </w:p>
        </w:tc>
      </w:tr>
      <w:tr w:rsidR="00236FE2" w:rsidRPr="005310FC" w:rsidTr="00236FE2">
        <w:tc>
          <w:tcPr>
            <w:tcW w:w="0" w:type="auto"/>
            <w:shd w:val="clear" w:color="auto" w:fill="FFFFFF"/>
            <w:tcMar>
              <w:top w:w="90" w:type="dxa"/>
              <w:left w:w="195" w:type="dxa"/>
              <w:bottom w:w="90" w:type="dxa"/>
              <w:right w:w="195" w:type="dxa"/>
            </w:tcMar>
            <w:vAlign w:val="center"/>
            <w:hideMark/>
          </w:tcPr>
          <w:p w:rsidR="00236FE2" w:rsidRPr="005310FC" w:rsidRDefault="00236FE2">
            <w:pPr>
              <w:rPr>
                <w:rFonts w:cs="Times New Roman"/>
                <w:color w:val="24292F"/>
                <w:sz w:val="28"/>
                <w:szCs w:val="28"/>
              </w:rPr>
            </w:pPr>
            <w:r w:rsidRPr="005310FC">
              <w:rPr>
                <w:rFonts w:cs="Times New Roman"/>
                <w:color w:val="24292F"/>
                <w:sz w:val="28"/>
                <w:szCs w:val="28"/>
              </w:rPr>
              <w:lastRenderedPageBreak/>
              <w:t>LR10</w:t>
            </w:r>
          </w:p>
        </w:tc>
        <w:tc>
          <w:tcPr>
            <w:tcW w:w="0" w:type="auto"/>
            <w:shd w:val="clear" w:color="auto" w:fill="FFFFFF"/>
            <w:tcMar>
              <w:top w:w="90" w:type="dxa"/>
              <w:left w:w="195" w:type="dxa"/>
              <w:bottom w:w="90" w:type="dxa"/>
              <w:right w:w="195" w:type="dxa"/>
            </w:tcMar>
            <w:vAlign w:val="center"/>
            <w:hideMark/>
          </w:tcPr>
          <w:p w:rsidR="00236FE2" w:rsidRPr="005310FC" w:rsidRDefault="00236FE2">
            <w:pPr>
              <w:rPr>
                <w:rFonts w:cs="Times New Roman"/>
                <w:color w:val="24292F"/>
                <w:sz w:val="28"/>
                <w:szCs w:val="28"/>
              </w:rPr>
            </w:pPr>
            <w:r w:rsidRPr="005310FC">
              <w:rPr>
                <w:rFonts w:cs="Times New Roman"/>
                <w:color w:val="24292F"/>
                <w:sz w:val="28"/>
                <w:szCs w:val="28"/>
              </w:rPr>
              <w:t>Master Calendar: Course code correction</w:t>
            </w:r>
          </w:p>
        </w:tc>
        <w:tc>
          <w:tcPr>
            <w:tcW w:w="0" w:type="auto"/>
            <w:shd w:val="clear" w:color="auto" w:fill="FFFFFF"/>
            <w:tcMar>
              <w:top w:w="90" w:type="dxa"/>
              <w:left w:w="195" w:type="dxa"/>
              <w:bottom w:w="90" w:type="dxa"/>
              <w:right w:w="195" w:type="dxa"/>
            </w:tcMar>
            <w:vAlign w:val="center"/>
            <w:hideMark/>
          </w:tcPr>
          <w:p w:rsidR="00236FE2" w:rsidRPr="005310FC" w:rsidRDefault="00236FE2">
            <w:pPr>
              <w:rPr>
                <w:rFonts w:cs="Times New Roman"/>
                <w:color w:val="24292F"/>
                <w:sz w:val="28"/>
                <w:szCs w:val="28"/>
              </w:rPr>
            </w:pPr>
            <w:r w:rsidRPr="005310FC">
              <w:rPr>
                <w:rFonts w:cs="Times New Roman"/>
                <w:color w:val="24292F"/>
                <w:sz w:val="28"/>
                <w:szCs w:val="28"/>
              </w:rPr>
              <w:t>HR02</w:t>
            </w:r>
          </w:p>
        </w:tc>
        <w:tc>
          <w:tcPr>
            <w:tcW w:w="0" w:type="auto"/>
            <w:shd w:val="clear" w:color="auto" w:fill="FFFFFF"/>
            <w:tcMar>
              <w:top w:w="90" w:type="dxa"/>
              <w:left w:w="195" w:type="dxa"/>
              <w:bottom w:w="90" w:type="dxa"/>
              <w:right w:w="195" w:type="dxa"/>
            </w:tcMar>
            <w:vAlign w:val="center"/>
            <w:hideMark/>
          </w:tcPr>
          <w:p w:rsidR="00236FE2" w:rsidRPr="005310FC" w:rsidRDefault="00236FE2">
            <w:pPr>
              <w:rPr>
                <w:rFonts w:cs="Times New Roman"/>
                <w:color w:val="24292F"/>
                <w:sz w:val="28"/>
                <w:szCs w:val="28"/>
              </w:rPr>
            </w:pPr>
            <w:r w:rsidRPr="005310FC">
              <w:rPr>
                <w:rFonts w:cs="Times New Roman"/>
                <w:color w:val="24292F"/>
                <w:sz w:val="28"/>
                <w:szCs w:val="28"/>
              </w:rPr>
              <w:t>Implemented</w:t>
            </w:r>
          </w:p>
        </w:tc>
        <w:tc>
          <w:tcPr>
            <w:tcW w:w="0" w:type="auto"/>
            <w:shd w:val="clear" w:color="auto" w:fill="FFFFFF"/>
            <w:tcMar>
              <w:top w:w="90" w:type="dxa"/>
              <w:left w:w="195" w:type="dxa"/>
              <w:bottom w:w="90" w:type="dxa"/>
              <w:right w:w="195" w:type="dxa"/>
            </w:tcMar>
            <w:vAlign w:val="center"/>
            <w:hideMark/>
          </w:tcPr>
          <w:p w:rsidR="00236FE2" w:rsidRPr="005310FC" w:rsidRDefault="00236FE2">
            <w:pPr>
              <w:rPr>
                <w:rFonts w:cs="Times New Roman"/>
                <w:color w:val="24292F"/>
                <w:sz w:val="28"/>
                <w:szCs w:val="28"/>
              </w:rPr>
            </w:pPr>
            <w:r w:rsidRPr="005310FC">
              <w:rPr>
                <w:rFonts w:cs="Times New Roman"/>
                <w:color w:val="24292F"/>
                <w:sz w:val="28"/>
                <w:szCs w:val="28"/>
              </w:rPr>
              <w:t>Not Available</w:t>
            </w:r>
          </w:p>
        </w:tc>
      </w:tr>
    </w:tbl>
    <w:p w:rsidR="00236FE2" w:rsidRPr="005310FC" w:rsidRDefault="00236FE2" w:rsidP="004407DE">
      <w:pPr>
        <w:pStyle w:val="Heading2"/>
        <w:rPr>
          <w:rFonts w:cs="Times New Roman"/>
          <w:szCs w:val="28"/>
        </w:rPr>
      </w:pPr>
    </w:p>
    <w:p w:rsidR="004407DE" w:rsidRPr="005310FC" w:rsidRDefault="004407DE" w:rsidP="004407DE">
      <w:pPr>
        <w:rPr>
          <w:rFonts w:cs="Times New Roman"/>
          <w:sz w:val="28"/>
          <w:szCs w:val="28"/>
        </w:rPr>
      </w:pPr>
    </w:p>
    <w:p w:rsidR="00731093" w:rsidRPr="005310FC" w:rsidRDefault="00731093" w:rsidP="00731093">
      <w:pPr>
        <w:pStyle w:val="Heading1"/>
        <w:shd w:val="clear" w:color="auto" w:fill="FFFFFF"/>
        <w:spacing w:before="360" w:after="240"/>
        <w:rPr>
          <w:color w:val="24292F"/>
          <w:sz w:val="28"/>
          <w:szCs w:val="28"/>
        </w:rPr>
      </w:pPr>
      <w:bookmarkStart w:id="88" w:name="_Toc96280520"/>
      <w:r w:rsidRPr="005310FC">
        <w:rPr>
          <w:color w:val="24292F"/>
          <w:sz w:val="28"/>
          <w:szCs w:val="28"/>
        </w:rPr>
        <w:t xml:space="preserve">Link for template standard input </w:t>
      </w:r>
      <w:proofErr w:type="gramStart"/>
      <w:r w:rsidRPr="005310FC">
        <w:rPr>
          <w:color w:val="24292F"/>
          <w:sz w:val="28"/>
          <w:szCs w:val="28"/>
        </w:rPr>
        <w:t>template :</w:t>
      </w:r>
      <w:bookmarkEnd w:id="88"/>
      <w:proofErr w:type="gramEnd"/>
    </w:p>
    <w:p w:rsidR="00731093" w:rsidRPr="005310FC" w:rsidRDefault="00943467" w:rsidP="00731093">
      <w:pPr>
        <w:pStyle w:val="NormalWeb"/>
        <w:shd w:val="clear" w:color="auto" w:fill="FFFFFF"/>
        <w:spacing w:before="0" w:beforeAutospacing="0" w:after="240" w:afterAutospacing="0"/>
        <w:rPr>
          <w:color w:val="24292F"/>
          <w:sz w:val="28"/>
          <w:szCs w:val="28"/>
        </w:rPr>
      </w:pPr>
      <w:hyperlink r:id="rId32" w:history="1">
        <w:r w:rsidR="00731093" w:rsidRPr="005310FC">
          <w:rPr>
            <w:rStyle w:val="Hyperlink"/>
            <w:sz w:val="28"/>
            <w:szCs w:val="28"/>
          </w:rPr>
          <w:t>https://docs.google.com/spreadsheets/d/1EWYp_1iyK2wLMfKGJOiTJAk5WexZusCP/edit?usp=sharing&amp;ouid=113003694561146884677&amp;rtpof=true&amp;sd=true</w:t>
        </w:r>
      </w:hyperlink>
    </w:p>
    <w:p w:rsidR="00731093" w:rsidRPr="005310FC" w:rsidRDefault="00731093" w:rsidP="00DE4C60">
      <w:pPr>
        <w:numPr>
          <w:ilvl w:val="0"/>
          <w:numId w:val="17"/>
        </w:numPr>
        <w:shd w:val="clear" w:color="auto" w:fill="FFFFFF"/>
        <w:spacing w:before="100" w:beforeAutospacing="1" w:after="100" w:afterAutospacing="1" w:line="240" w:lineRule="auto"/>
        <w:rPr>
          <w:rFonts w:cs="Times New Roman"/>
          <w:color w:val="24292F"/>
          <w:sz w:val="28"/>
          <w:szCs w:val="28"/>
        </w:rPr>
      </w:pPr>
      <w:r w:rsidRPr="005310FC">
        <w:rPr>
          <w:rFonts w:cs="Times New Roman"/>
          <w:color w:val="24292F"/>
          <w:sz w:val="28"/>
          <w:szCs w:val="28"/>
        </w:rPr>
        <w:t xml:space="preserve">Using the template above, training schedule can be added </w:t>
      </w:r>
      <w:proofErr w:type="spellStart"/>
      <w:r w:rsidRPr="005310FC">
        <w:rPr>
          <w:rFonts w:cs="Times New Roman"/>
          <w:color w:val="24292F"/>
          <w:sz w:val="28"/>
          <w:szCs w:val="28"/>
        </w:rPr>
        <w:t>monthwise</w:t>
      </w:r>
      <w:proofErr w:type="spellEnd"/>
      <w:r w:rsidRPr="005310FC">
        <w:rPr>
          <w:rFonts w:cs="Times New Roman"/>
          <w:color w:val="24292F"/>
          <w:sz w:val="28"/>
          <w:szCs w:val="28"/>
        </w:rPr>
        <w:t xml:space="preserve"> and initiatives wise</w:t>
      </w:r>
    </w:p>
    <w:p w:rsidR="00731093" w:rsidRPr="005310FC" w:rsidRDefault="00731093" w:rsidP="00DE4C60">
      <w:pPr>
        <w:numPr>
          <w:ilvl w:val="0"/>
          <w:numId w:val="17"/>
        </w:numPr>
        <w:shd w:val="clear" w:color="auto" w:fill="FFFFFF"/>
        <w:spacing w:before="60" w:after="100" w:afterAutospacing="1" w:line="240" w:lineRule="auto"/>
        <w:rPr>
          <w:rFonts w:cs="Times New Roman"/>
          <w:color w:val="24292F"/>
          <w:sz w:val="28"/>
          <w:szCs w:val="28"/>
        </w:rPr>
      </w:pPr>
      <w:r w:rsidRPr="005310FC">
        <w:rPr>
          <w:rFonts w:cs="Times New Roman"/>
          <w:color w:val="24292F"/>
          <w:sz w:val="28"/>
          <w:szCs w:val="28"/>
        </w:rPr>
        <w:t>The name of the input excel sheet MUST be named as "</w:t>
      </w:r>
      <w:proofErr w:type="spellStart"/>
      <w:r w:rsidRPr="005310FC">
        <w:rPr>
          <w:rFonts w:cs="Times New Roman"/>
          <w:color w:val="24292F"/>
          <w:sz w:val="28"/>
          <w:szCs w:val="28"/>
        </w:rPr>
        <w:t>Test_vector</w:t>
      </w:r>
      <w:proofErr w:type="spellEnd"/>
      <w:r w:rsidRPr="005310FC">
        <w:rPr>
          <w:rFonts w:cs="Times New Roman"/>
          <w:color w:val="24292F"/>
          <w:sz w:val="28"/>
          <w:szCs w:val="28"/>
        </w:rPr>
        <w:t>"(as shown in template)</w:t>
      </w:r>
    </w:p>
    <w:p w:rsidR="00731093" w:rsidRPr="005310FC" w:rsidRDefault="00731093" w:rsidP="00DE4C60">
      <w:pPr>
        <w:numPr>
          <w:ilvl w:val="0"/>
          <w:numId w:val="17"/>
        </w:numPr>
        <w:shd w:val="clear" w:color="auto" w:fill="FFFFFF"/>
        <w:spacing w:before="60" w:after="100" w:afterAutospacing="1" w:line="240" w:lineRule="auto"/>
        <w:rPr>
          <w:rFonts w:cs="Times New Roman"/>
          <w:color w:val="24292F"/>
          <w:sz w:val="28"/>
          <w:szCs w:val="28"/>
        </w:rPr>
      </w:pPr>
      <w:r w:rsidRPr="005310FC">
        <w:rPr>
          <w:rFonts w:cs="Times New Roman"/>
          <w:color w:val="24292F"/>
          <w:sz w:val="28"/>
          <w:szCs w:val="28"/>
        </w:rPr>
        <w:t xml:space="preserve">Along with the </w:t>
      </w:r>
      <w:proofErr w:type="spellStart"/>
      <w:r w:rsidRPr="005310FC">
        <w:rPr>
          <w:rFonts w:cs="Times New Roman"/>
          <w:color w:val="24292F"/>
          <w:sz w:val="28"/>
          <w:szCs w:val="28"/>
        </w:rPr>
        <w:t>Test_vector</w:t>
      </w:r>
      <w:proofErr w:type="spellEnd"/>
      <w:r w:rsidRPr="005310FC">
        <w:rPr>
          <w:rFonts w:cs="Times New Roman"/>
          <w:color w:val="24292F"/>
          <w:sz w:val="28"/>
          <w:szCs w:val="28"/>
        </w:rPr>
        <w:t xml:space="preserve"> sheet, "Key" sheet MUST be present under the columns assigned as in the template</w:t>
      </w:r>
    </w:p>
    <w:p w:rsidR="00731093" w:rsidRPr="005310FC" w:rsidRDefault="00731093" w:rsidP="00DE4C60">
      <w:pPr>
        <w:numPr>
          <w:ilvl w:val="0"/>
          <w:numId w:val="17"/>
        </w:numPr>
        <w:shd w:val="clear" w:color="auto" w:fill="FFFFFF"/>
        <w:spacing w:before="60" w:after="100" w:afterAutospacing="1" w:line="240" w:lineRule="auto"/>
        <w:rPr>
          <w:rFonts w:cs="Times New Roman"/>
          <w:color w:val="24292F"/>
          <w:sz w:val="28"/>
          <w:szCs w:val="28"/>
        </w:rPr>
      </w:pPr>
      <w:r w:rsidRPr="005310FC">
        <w:rPr>
          <w:rFonts w:cs="Times New Roman"/>
          <w:color w:val="24292F"/>
          <w:sz w:val="28"/>
          <w:szCs w:val="28"/>
        </w:rPr>
        <w:t>The "Key" sheet must contain all times the 6 fixed initiatives with their respective codes and total list of course code and course title in order to refer for corrections while writing to output files</w:t>
      </w:r>
    </w:p>
    <w:p w:rsidR="00731093" w:rsidRPr="005310FC" w:rsidRDefault="00731093" w:rsidP="00DE4C60">
      <w:pPr>
        <w:numPr>
          <w:ilvl w:val="0"/>
          <w:numId w:val="17"/>
        </w:numPr>
        <w:shd w:val="clear" w:color="auto" w:fill="FFFFFF"/>
        <w:spacing w:before="60" w:after="100" w:afterAutospacing="1" w:line="240" w:lineRule="auto"/>
        <w:rPr>
          <w:rFonts w:cs="Times New Roman"/>
          <w:color w:val="24292F"/>
          <w:sz w:val="28"/>
          <w:szCs w:val="28"/>
        </w:rPr>
      </w:pPr>
      <w:r w:rsidRPr="005310FC">
        <w:rPr>
          <w:rFonts w:cs="Times New Roman"/>
          <w:color w:val="24292F"/>
          <w:sz w:val="28"/>
          <w:szCs w:val="28"/>
        </w:rPr>
        <w:t>Appending additional slots for existing courses is possible by adding just the additional slots in the input file for the same course</w:t>
      </w:r>
    </w:p>
    <w:p w:rsidR="00731093" w:rsidRPr="005310FC" w:rsidRDefault="00731093" w:rsidP="00731093">
      <w:pPr>
        <w:pStyle w:val="Heading2"/>
        <w:shd w:val="clear" w:color="auto" w:fill="FFFFFF"/>
        <w:spacing w:before="360" w:after="240"/>
        <w:rPr>
          <w:rFonts w:cs="Times New Roman"/>
          <w:color w:val="24292F"/>
          <w:szCs w:val="28"/>
        </w:rPr>
      </w:pPr>
      <w:bookmarkStart w:id="89" w:name="_Toc96280521"/>
      <w:r w:rsidRPr="005310FC">
        <w:rPr>
          <w:rFonts w:cs="Times New Roman"/>
          <w:color w:val="24292F"/>
          <w:szCs w:val="28"/>
        </w:rPr>
        <w:t>Requirements for updating Master calendar using Master calendar as input</w:t>
      </w:r>
      <w:bookmarkEnd w:id="89"/>
    </w:p>
    <w:p w:rsidR="00731093" w:rsidRPr="005310FC" w:rsidRDefault="00731093" w:rsidP="00731093">
      <w:pPr>
        <w:pStyle w:val="Heading1"/>
        <w:shd w:val="clear" w:color="auto" w:fill="FFFFFF"/>
        <w:spacing w:before="360" w:after="240"/>
        <w:rPr>
          <w:color w:val="24292F"/>
          <w:sz w:val="28"/>
          <w:szCs w:val="28"/>
        </w:rPr>
      </w:pPr>
      <w:bookmarkStart w:id="90" w:name="_Toc96280522"/>
      <w:r w:rsidRPr="005310FC">
        <w:rPr>
          <w:color w:val="24292F"/>
          <w:sz w:val="28"/>
          <w:szCs w:val="28"/>
        </w:rPr>
        <w:t>Link for template</w:t>
      </w:r>
      <w:bookmarkEnd w:id="90"/>
    </w:p>
    <w:p w:rsidR="00731093" w:rsidRPr="005310FC" w:rsidRDefault="00731093" w:rsidP="00731093">
      <w:pPr>
        <w:pStyle w:val="NormalWeb"/>
        <w:shd w:val="clear" w:color="auto" w:fill="FFFFFF"/>
        <w:spacing w:before="0" w:beforeAutospacing="0" w:after="240" w:afterAutospacing="0"/>
        <w:rPr>
          <w:color w:val="24292F"/>
          <w:sz w:val="28"/>
          <w:szCs w:val="28"/>
        </w:rPr>
      </w:pPr>
      <w:r w:rsidRPr="005310FC">
        <w:rPr>
          <w:color w:val="24292F"/>
          <w:sz w:val="28"/>
          <w:szCs w:val="28"/>
        </w:rPr>
        <w:t>2 Slots format - M/</w:t>
      </w:r>
      <w:proofErr w:type="gramStart"/>
      <w:r w:rsidRPr="005310FC">
        <w:rPr>
          <w:color w:val="24292F"/>
          <w:sz w:val="28"/>
          <w:szCs w:val="28"/>
        </w:rPr>
        <w:t>A :</w:t>
      </w:r>
      <w:proofErr w:type="gramEnd"/>
      <w:r w:rsidRPr="005310FC">
        <w:rPr>
          <w:color w:val="24292F"/>
          <w:sz w:val="28"/>
          <w:szCs w:val="28"/>
        </w:rPr>
        <w:t> </w:t>
      </w:r>
      <w:hyperlink r:id="rId33" w:history="1">
        <w:r w:rsidRPr="005310FC">
          <w:rPr>
            <w:rStyle w:val="Hyperlink"/>
            <w:sz w:val="28"/>
            <w:szCs w:val="28"/>
          </w:rPr>
          <w:t>https://docs.google.com/spreadsheets/d/1jtKnXV12VE1fH20CGDo4B3uNWRTAhQCWz-hHUDWUe3I/edit?usp=sharing</w:t>
        </w:r>
      </w:hyperlink>
    </w:p>
    <w:p w:rsidR="00731093" w:rsidRPr="005310FC" w:rsidRDefault="00731093" w:rsidP="00731093">
      <w:pPr>
        <w:pStyle w:val="NormalWeb"/>
        <w:shd w:val="clear" w:color="auto" w:fill="FFFFFF"/>
        <w:spacing w:before="0" w:beforeAutospacing="0" w:after="240" w:afterAutospacing="0"/>
        <w:rPr>
          <w:color w:val="24292F"/>
          <w:sz w:val="28"/>
          <w:szCs w:val="28"/>
        </w:rPr>
      </w:pPr>
      <w:r w:rsidRPr="005310FC">
        <w:rPr>
          <w:color w:val="24292F"/>
          <w:sz w:val="28"/>
          <w:szCs w:val="28"/>
        </w:rPr>
        <w:t>4 Slots format - M1/M2/A1/</w:t>
      </w:r>
      <w:proofErr w:type="gramStart"/>
      <w:r w:rsidRPr="005310FC">
        <w:rPr>
          <w:color w:val="24292F"/>
          <w:sz w:val="28"/>
          <w:szCs w:val="28"/>
        </w:rPr>
        <w:t>A2 :</w:t>
      </w:r>
      <w:proofErr w:type="gramEnd"/>
      <w:r w:rsidRPr="005310FC">
        <w:rPr>
          <w:color w:val="24292F"/>
          <w:sz w:val="28"/>
          <w:szCs w:val="28"/>
        </w:rPr>
        <w:t> </w:t>
      </w:r>
      <w:hyperlink r:id="rId34" w:history="1">
        <w:r w:rsidRPr="005310FC">
          <w:rPr>
            <w:rStyle w:val="Hyperlink"/>
            <w:sz w:val="28"/>
            <w:szCs w:val="28"/>
          </w:rPr>
          <w:t>https://docs.google.com/spreadsheets/d/1jVheSPZkOtfNKRNoc_858nwk2UaHCe0gExTNZfZ8vxA/edit?usp=sharing</w:t>
        </w:r>
      </w:hyperlink>
    </w:p>
    <w:p w:rsidR="00731093" w:rsidRPr="005310FC" w:rsidRDefault="00731093" w:rsidP="00DE4C60">
      <w:pPr>
        <w:numPr>
          <w:ilvl w:val="0"/>
          <w:numId w:val="18"/>
        </w:numPr>
        <w:shd w:val="clear" w:color="auto" w:fill="FFFFFF"/>
        <w:spacing w:before="100" w:beforeAutospacing="1" w:after="100" w:afterAutospacing="1" w:line="240" w:lineRule="auto"/>
        <w:rPr>
          <w:rFonts w:cs="Times New Roman"/>
          <w:color w:val="24292F"/>
          <w:sz w:val="28"/>
          <w:szCs w:val="28"/>
        </w:rPr>
      </w:pPr>
      <w:r w:rsidRPr="005310FC">
        <w:rPr>
          <w:rFonts w:cs="Times New Roman"/>
          <w:color w:val="24292F"/>
          <w:sz w:val="28"/>
          <w:szCs w:val="28"/>
        </w:rPr>
        <w:t>Any of the two templates can be used for updating Master calendar month wise on to the drive</w:t>
      </w:r>
    </w:p>
    <w:p w:rsidR="00731093" w:rsidRPr="005310FC" w:rsidRDefault="00731093" w:rsidP="00DE4C60">
      <w:pPr>
        <w:numPr>
          <w:ilvl w:val="0"/>
          <w:numId w:val="18"/>
        </w:numPr>
        <w:shd w:val="clear" w:color="auto" w:fill="FFFFFF"/>
        <w:spacing w:before="60" w:after="100" w:afterAutospacing="1" w:line="240" w:lineRule="auto"/>
        <w:rPr>
          <w:rFonts w:cs="Times New Roman"/>
          <w:color w:val="24292F"/>
          <w:sz w:val="28"/>
          <w:szCs w:val="28"/>
        </w:rPr>
      </w:pPr>
      <w:r w:rsidRPr="005310FC">
        <w:rPr>
          <w:rFonts w:cs="Times New Roman"/>
          <w:color w:val="24292F"/>
          <w:sz w:val="28"/>
          <w:szCs w:val="28"/>
        </w:rPr>
        <w:lastRenderedPageBreak/>
        <w:t>The blocked slots must have the corresponding initiative code in the cell according to the key as shown in the sample data in the template</w:t>
      </w:r>
    </w:p>
    <w:p w:rsidR="00731093" w:rsidRPr="005310FC" w:rsidRDefault="00731093" w:rsidP="00DE4C60">
      <w:pPr>
        <w:numPr>
          <w:ilvl w:val="0"/>
          <w:numId w:val="18"/>
        </w:numPr>
        <w:shd w:val="clear" w:color="auto" w:fill="FFFFFF"/>
        <w:spacing w:before="60" w:after="100" w:afterAutospacing="1" w:line="240" w:lineRule="auto"/>
        <w:rPr>
          <w:rFonts w:cs="Times New Roman"/>
          <w:color w:val="24292F"/>
          <w:sz w:val="28"/>
          <w:szCs w:val="28"/>
        </w:rPr>
      </w:pPr>
      <w:r w:rsidRPr="005310FC">
        <w:rPr>
          <w:rFonts w:cs="Times New Roman"/>
          <w:color w:val="24292F"/>
          <w:sz w:val="28"/>
          <w:szCs w:val="28"/>
        </w:rPr>
        <w:t>The name of the sheet must be the name of the month to be updated</w:t>
      </w:r>
    </w:p>
    <w:p w:rsidR="00731093" w:rsidRPr="005310FC" w:rsidRDefault="00731093" w:rsidP="00DE4C60">
      <w:pPr>
        <w:numPr>
          <w:ilvl w:val="0"/>
          <w:numId w:val="18"/>
        </w:numPr>
        <w:shd w:val="clear" w:color="auto" w:fill="FFFFFF"/>
        <w:spacing w:before="60" w:after="100" w:afterAutospacing="1" w:line="240" w:lineRule="auto"/>
        <w:rPr>
          <w:rFonts w:cs="Times New Roman"/>
          <w:color w:val="24292F"/>
          <w:sz w:val="28"/>
          <w:szCs w:val="28"/>
        </w:rPr>
      </w:pPr>
      <w:r w:rsidRPr="005310FC">
        <w:rPr>
          <w:rFonts w:cs="Times New Roman"/>
          <w:color w:val="24292F"/>
          <w:sz w:val="28"/>
          <w:szCs w:val="28"/>
        </w:rPr>
        <w:t>The "Key" sheet must be present with the fixed list of initiatives and initiative code</w:t>
      </w:r>
    </w:p>
    <w:p w:rsidR="00731093" w:rsidRPr="005310FC" w:rsidRDefault="00731093" w:rsidP="00731093">
      <w:pPr>
        <w:pStyle w:val="Heading2"/>
        <w:shd w:val="clear" w:color="auto" w:fill="FFFFFF"/>
        <w:spacing w:before="360" w:after="240"/>
        <w:rPr>
          <w:rFonts w:cs="Times New Roman"/>
          <w:color w:val="24292F"/>
          <w:szCs w:val="28"/>
        </w:rPr>
      </w:pPr>
      <w:bookmarkStart w:id="91" w:name="_Toc96280523"/>
      <w:r w:rsidRPr="005310FC">
        <w:rPr>
          <w:rFonts w:cs="Times New Roman"/>
          <w:color w:val="24292F"/>
          <w:szCs w:val="28"/>
        </w:rPr>
        <w:t>App deployment</w:t>
      </w:r>
      <w:bookmarkEnd w:id="91"/>
    </w:p>
    <w:p w:rsidR="00731093" w:rsidRPr="005310FC" w:rsidRDefault="00731093" w:rsidP="00DE4C60">
      <w:pPr>
        <w:numPr>
          <w:ilvl w:val="0"/>
          <w:numId w:val="19"/>
        </w:numPr>
        <w:shd w:val="clear" w:color="auto" w:fill="FFFFFF"/>
        <w:spacing w:before="100" w:beforeAutospacing="1" w:after="100" w:afterAutospacing="1" w:line="240" w:lineRule="auto"/>
        <w:rPr>
          <w:rFonts w:cs="Times New Roman"/>
          <w:color w:val="24292F"/>
          <w:sz w:val="28"/>
          <w:szCs w:val="28"/>
        </w:rPr>
      </w:pPr>
      <w:r w:rsidRPr="005310FC">
        <w:rPr>
          <w:rFonts w:cs="Times New Roman"/>
          <w:color w:val="24292F"/>
          <w:sz w:val="28"/>
          <w:szCs w:val="28"/>
        </w:rPr>
        <w:t>The app is deployed on heroku servers.</w:t>
      </w:r>
    </w:p>
    <w:p w:rsidR="00731093" w:rsidRPr="005310FC" w:rsidRDefault="00731093" w:rsidP="00DE4C60">
      <w:pPr>
        <w:numPr>
          <w:ilvl w:val="0"/>
          <w:numId w:val="19"/>
        </w:numPr>
        <w:shd w:val="clear" w:color="auto" w:fill="FFFFFF"/>
        <w:spacing w:before="60" w:after="100" w:afterAutospacing="1" w:line="240" w:lineRule="auto"/>
        <w:rPr>
          <w:rFonts w:cs="Times New Roman"/>
          <w:color w:val="24292F"/>
          <w:sz w:val="28"/>
          <w:szCs w:val="28"/>
        </w:rPr>
      </w:pPr>
      <w:r w:rsidRPr="005310FC">
        <w:rPr>
          <w:rFonts w:cs="Times New Roman"/>
          <w:color w:val="24292F"/>
          <w:sz w:val="28"/>
          <w:szCs w:val="28"/>
        </w:rPr>
        <w:t>To add/modify new features, you will be required to install HEROKU CLI </w:t>
      </w:r>
      <w:hyperlink r:id="rId35" w:anchor="set-up" w:history="1">
        <w:r w:rsidRPr="005310FC">
          <w:rPr>
            <w:rStyle w:val="Hyperlink"/>
            <w:rFonts w:cs="Times New Roman"/>
            <w:sz w:val="28"/>
            <w:szCs w:val="28"/>
          </w:rPr>
          <w:t>link</w:t>
        </w:r>
      </w:hyperlink>
    </w:p>
    <w:p w:rsidR="00731093" w:rsidRPr="005310FC" w:rsidRDefault="00731093" w:rsidP="00DE4C60">
      <w:pPr>
        <w:numPr>
          <w:ilvl w:val="0"/>
          <w:numId w:val="19"/>
        </w:numPr>
        <w:shd w:val="clear" w:color="auto" w:fill="FFFFFF"/>
        <w:spacing w:before="60" w:after="100" w:afterAutospacing="1" w:line="240" w:lineRule="auto"/>
        <w:rPr>
          <w:rFonts w:cs="Times New Roman"/>
          <w:color w:val="24292F"/>
          <w:sz w:val="28"/>
          <w:szCs w:val="28"/>
        </w:rPr>
      </w:pPr>
      <w:r w:rsidRPr="005310FC">
        <w:rPr>
          <w:rFonts w:cs="Times New Roman"/>
          <w:color w:val="24292F"/>
          <w:sz w:val="28"/>
          <w:szCs w:val="28"/>
        </w:rPr>
        <w:t>After installation, open terminal in working directory and enter the following commands:</w:t>
      </w:r>
    </w:p>
    <w:p w:rsidR="00731093" w:rsidRPr="005310FC" w:rsidRDefault="00731093" w:rsidP="00DE4C60">
      <w:pPr>
        <w:numPr>
          <w:ilvl w:val="1"/>
          <w:numId w:val="19"/>
        </w:numPr>
        <w:shd w:val="clear" w:color="auto" w:fill="FFFFFF"/>
        <w:spacing w:before="100" w:beforeAutospacing="1" w:after="100" w:afterAutospacing="1" w:line="240" w:lineRule="auto"/>
        <w:rPr>
          <w:rFonts w:cs="Times New Roman"/>
          <w:color w:val="24292F"/>
          <w:sz w:val="28"/>
          <w:szCs w:val="28"/>
        </w:rPr>
      </w:pPr>
      <w:r w:rsidRPr="005310FC">
        <w:rPr>
          <w:rFonts w:cs="Times New Roman"/>
          <w:color w:val="24292F"/>
          <w:sz w:val="28"/>
          <w:szCs w:val="28"/>
        </w:rPr>
        <w:t>"heroku git:clone -a gea calendar"</w:t>
      </w:r>
    </w:p>
    <w:p w:rsidR="00731093" w:rsidRPr="005310FC" w:rsidRDefault="00731093" w:rsidP="00DE4C60">
      <w:pPr>
        <w:numPr>
          <w:ilvl w:val="1"/>
          <w:numId w:val="19"/>
        </w:numPr>
        <w:shd w:val="clear" w:color="auto" w:fill="FFFFFF"/>
        <w:spacing w:before="60" w:after="100" w:afterAutospacing="1" w:line="240" w:lineRule="auto"/>
        <w:rPr>
          <w:rFonts w:cs="Times New Roman"/>
          <w:color w:val="24292F"/>
          <w:sz w:val="28"/>
          <w:szCs w:val="28"/>
        </w:rPr>
      </w:pPr>
      <w:r w:rsidRPr="005310FC">
        <w:rPr>
          <w:rFonts w:cs="Times New Roman"/>
          <w:color w:val="24292F"/>
          <w:sz w:val="28"/>
          <w:szCs w:val="28"/>
        </w:rPr>
        <w:t>login using heroku credentials</w:t>
      </w:r>
    </w:p>
    <w:p w:rsidR="00731093" w:rsidRPr="005310FC" w:rsidRDefault="00731093" w:rsidP="00DE4C60">
      <w:pPr>
        <w:numPr>
          <w:ilvl w:val="0"/>
          <w:numId w:val="19"/>
        </w:numPr>
        <w:shd w:val="clear" w:color="auto" w:fill="FFFFFF"/>
        <w:spacing w:before="60" w:after="100" w:afterAutospacing="1" w:line="240" w:lineRule="auto"/>
        <w:rPr>
          <w:rFonts w:cs="Times New Roman"/>
          <w:color w:val="24292F"/>
          <w:sz w:val="28"/>
          <w:szCs w:val="28"/>
        </w:rPr>
      </w:pPr>
      <w:r w:rsidRPr="005310FC">
        <w:rPr>
          <w:rFonts w:cs="Times New Roman"/>
          <w:color w:val="24292F"/>
          <w:sz w:val="28"/>
          <w:szCs w:val="28"/>
        </w:rPr>
        <w:t>After pulling and making changes, enter the following commands to push app and deploy on server</w:t>
      </w:r>
    </w:p>
    <w:p w:rsidR="00731093" w:rsidRPr="005310FC" w:rsidRDefault="00731093" w:rsidP="00DE4C60">
      <w:pPr>
        <w:numPr>
          <w:ilvl w:val="1"/>
          <w:numId w:val="19"/>
        </w:numPr>
        <w:shd w:val="clear" w:color="auto" w:fill="FFFFFF"/>
        <w:spacing w:before="100" w:beforeAutospacing="1" w:after="100" w:afterAutospacing="1" w:line="240" w:lineRule="auto"/>
        <w:rPr>
          <w:rFonts w:cs="Times New Roman"/>
          <w:color w:val="24292F"/>
          <w:sz w:val="28"/>
          <w:szCs w:val="28"/>
        </w:rPr>
      </w:pPr>
      <w:r w:rsidRPr="005310FC">
        <w:rPr>
          <w:rFonts w:cs="Times New Roman"/>
          <w:color w:val="24292F"/>
          <w:sz w:val="28"/>
          <w:szCs w:val="28"/>
        </w:rPr>
        <w:t>Git add.</w:t>
      </w:r>
    </w:p>
    <w:p w:rsidR="00731093" w:rsidRPr="005310FC" w:rsidRDefault="00731093" w:rsidP="00DE4C60">
      <w:pPr>
        <w:numPr>
          <w:ilvl w:val="1"/>
          <w:numId w:val="19"/>
        </w:numPr>
        <w:shd w:val="clear" w:color="auto" w:fill="FFFFFF"/>
        <w:spacing w:before="60" w:after="100" w:afterAutospacing="1" w:line="240" w:lineRule="auto"/>
        <w:rPr>
          <w:rFonts w:cs="Times New Roman"/>
          <w:color w:val="24292F"/>
          <w:sz w:val="28"/>
          <w:szCs w:val="28"/>
        </w:rPr>
      </w:pPr>
      <w:r w:rsidRPr="005310FC">
        <w:rPr>
          <w:rFonts w:cs="Times New Roman"/>
          <w:color w:val="24292F"/>
          <w:sz w:val="28"/>
          <w:szCs w:val="28"/>
        </w:rPr>
        <w:t>git commit -m "commit message"</w:t>
      </w:r>
    </w:p>
    <w:p w:rsidR="00731093" w:rsidRPr="005310FC" w:rsidRDefault="00731093" w:rsidP="00DE4C60">
      <w:pPr>
        <w:numPr>
          <w:ilvl w:val="1"/>
          <w:numId w:val="19"/>
        </w:numPr>
        <w:shd w:val="clear" w:color="auto" w:fill="FFFFFF"/>
        <w:spacing w:before="60" w:after="100" w:afterAutospacing="1" w:line="240" w:lineRule="auto"/>
        <w:rPr>
          <w:rFonts w:cs="Times New Roman"/>
          <w:color w:val="24292F"/>
          <w:sz w:val="28"/>
          <w:szCs w:val="28"/>
        </w:rPr>
      </w:pPr>
      <w:r w:rsidRPr="005310FC">
        <w:rPr>
          <w:rFonts w:cs="Times New Roman"/>
          <w:color w:val="24292F"/>
          <w:sz w:val="28"/>
          <w:szCs w:val="28"/>
        </w:rPr>
        <w:t>git push heroku master</w:t>
      </w:r>
    </w:p>
    <w:p w:rsidR="00731093" w:rsidRPr="005310FC" w:rsidRDefault="00731093" w:rsidP="00731093">
      <w:pPr>
        <w:pStyle w:val="Heading3"/>
        <w:shd w:val="clear" w:color="auto" w:fill="FFFFFF"/>
        <w:spacing w:before="360" w:after="240"/>
        <w:rPr>
          <w:rFonts w:cs="Times New Roman"/>
          <w:color w:val="24292F"/>
          <w:szCs w:val="28"/>
        </w:rPr>
      </w:pPr>
      <w:bookmarkStart w:id="92" w:name="_Toc96280524"/>
      <w:r w:rsidRPr="005310FC">
        <w:rPr>
          <w:rFonts w:cs="Times New Roman"/>
          <w:color w:val="24292F"/>
          <w:szCs w:val="28"/>
        </w:rPr>
        <w:t>Additional features for V1 to do</w:t>
      </w:r>
      <w:bookmarkEnd w:id="92"/>
    </w:p>
    <w:p w:rsidR="00731093" w:rsidRPr="005310FC" w:rsidRDefault="00731093" w:rsidP="00DE4C60">
      <w:pPr>
        <w:numPr>
          <w:ilvl w:val="0"/>
          <w:numId w:val="20"/>
        </w:numPr>
        <w:shd w:val="clear" w:color="auto" w:fill="FFFFFF"/>
        <w:spacing w:before="100" w:beforeAutospacing="1" w:after="100" w:afterAutospacing="1" w:line="240" w:lineRule="auto"/>
        <w:rPr>
          <w:rFonts w:cs="Times New Roman"/>
          <w:color w:val="24292F"/>
          <w:sz w:val="28"/>
          <w:szCs w:val="28"/>
        </w:rPr>
      </w:pPr>
      <w:r w:rsidRPr="005310FC">
        <w:rPr>
          <w:rFonts w:cs="Times New Roman"/>
          <w:color w:val="24292F"/>
          <w:sz w:val="28"/>
          <w:szCs w:val="28"/>
        </w:rPr>
        <w:t>Update key sheet by appending new initiatives/courses list</w:t>
      </w:r>
    </w:p>
    <w:p w:rsidR="00731093" w:rsidRPr="005310FC" w:rsidRDefault="00731093" w:rsidP="00DE4C60">
      <w:pPr>
        <w:numPr>
          <w:ilvl w:val="0"/>
          <w:numId w:val="20"/>
        </w:numPr>
        <w:shd w:val="clear" w:color="auto" w:fill="FFFFFF"/>
        <w:spacing w:before="60" w:after="100" w:afterAutospacing="1" w:line="240" w:lineRule="auto"/>
        <w:rPr>
          <w:rFonts w:cs="Times New Roman"/>
          <w:color w:val="24292F"/>
          <w:sz w:val="28"/>
          <w:szCs w:val="28"/>
        </w:rPr>
      </w:pPr>
      <w:r w:rsidRPr="005310FC">
        <w:rPr>
          <w:rFonts w:cs="Times New Roman"/>
          <w:color w:val="24292F"/>
          <w:sz w:val="28"/>
          <w:szCs w:val="28"/>
        </w:rPr>
        <w:t>Check for duplicate course entries in input file</w:t>
      </w:r>
    </w:p>
    <w:p w:rsidR="00731093" w:rsidRPr="005310FC" w:rsidRDefault="00731093" w:rsidP="00DE4C60">
      <w:pPr>
        <w:numPr>
          <w:ilvl w:val="0"/>
          <w:numId w:val="20"/>
        </w:numPr>
        <w:shd w:val="clear" w:color="auto" w:fill="FFFFFF"/>
        <w:spacing w:before="60" w:after="100" w:afterAutospacing="1" w:line="240" w:lineRule="auto"/>
        <w:rPr>
          <w:rFonts w:cs="Times New Roman"/>
          <w:color w:val="24292F"/>
          <w:sz w:val="28"/>
          <w:szCs w:val="28"/>
        </w:rPr>
      </w:pPr>
      <w:r w:rsidRPr="005310FC">
        <w:rPr>
          <w:rFonts w:cs="Times New Roman"/>
          <w:color w:val="24292F"/>
          <w:sz w:val="28"/>
          <w:szCs w:val="28"/>
        </w:rPr>
        <w:t>Using built in libraries to identify number of days in month, current year and highlight weekend and holidays</w:t>
      </w:r>
    </w:p>
    <w:p w:rsidR="00731093" w:rsidRPr="005310FC" w:rsidRDefault="00731093" w:rsidP="00DE4C60">
      <w:pPr>
        <w:numPr>
          <w:ilvl w:val="0"/>
          <w:numId w:val="20"/>
        </w:numPr>
        <w:shd w:val="clear" w:color="auto" w:fill="FFFFFF"/>
        <w:spacing w:before="60" w:after="100" w:afterAutospacing="1" w:line="240" w:lineRule="auto"/>
        <w:rPr>
          <w:rFonts w:cs="Times New Roman"/>
          <w:color w:val="24292F"/>
          <w:sz w:val="28"/>
          <w:szCs w:val="28"/>
        </w:rPr>
      </w:pPr>
      <w:r w:rsidRPr="005310FC">
        <w:rPr>
          <w:rFonts w:cs="Times New Roman"/>
          <w:color w:val="24292F"/>
          <w:sz w:val="28"/>
          <w:szCs w:val="28"/>
        </w:rPr>
        <w:t>Function to remove a course schedule</w:t>
      </w:r>
    </w:p>
    <w:p w:rsidR="00731093" w:rsidRPr="005310FC" w:rsidRDefault="00731093" w:rsidP="00DE4C60">
      <w:pPr>
        <w:numPr>
          <w:ilvl w:val="0"/>
          <w:numId w:val="20"/>
        </w:numPr>
        <w:shd w:val="clear" w:color="auto" w:fill="FFFFFF"/>
        <w:spacing w:before="60" w:after="100" w:afterAutospacing="1" w:line="240" w:lineRule="auto"/>
        <w:rPr>
          <w:rFonts w:cs="Times New Roman"/>
          <w:color w:val="24292F"/>
          <w:sz w:val="28"/>
          <w:szCs w:val="28"/>
        </w:rPr>
      </w:pPr>
      <w:r w:rsidRPr="005310FC">
        <w:rPr>
          <w:rFonts w:cs="Times New Roman"/>
          <w:color w:val="24292F"/>
          <w:sz w:val="28"/>
          <w:szCs w:val="28"/>
        </w:rPr>
        <w:t>Read multiple months data in one sheet as input file (currently takes data one by one month)</w:t>
      </w:r>
    </w:p>
    <w:p w:rsidR="00093C1A" w:rsidRPr="00DE3CEC" w:rsidRDefault="00731093" w:rsidP="00DE4C60">
      <w:pPr>
        <w:numPr>
          <w:ilvl w:val="0"/>
          <w:numId w:val="20"/>
        </w:numPr>
        <w:shd w:val="clear" w:color="auto" w:fill="FFFFFF"/>
        <w:spacing w:before="60" w:after="100" w:afterAutospacing="1" w:line="240" w:lineRule="auto"/>
        <w:rPr>
          <w:rFonts w:cs="Times New Roman"/>
          <w:color w:val="24292F"/>
          <w:sz w:val="28"/>
          <w:szCs w:val="28"/>
        </w:rPr>
      </w:pPr>
      <w:r w:rsidRPr="005310FC">
        <w:rPr>
          <w:rFonts w:cs="Times New Roman"/>
          <w:color w:val="24292F"/>
          <w:sz w:val="28"/>
          <w:szCs w:val="28"/>
        </w:rPr>
        <w:t>Calculate individual faculty load</w:t>
      </w:r>
    </w:p>
    <w:p w:rsidR="00093C1A" w:rsidRPr="005310FC" w:rsidRDefault="00093C1A" w:rsidP="00093C1A">
      <w:pPr>
        <w:pStyle w:val="Heading3"/>
        <w:rPr>
          <w:rFonts w:cs="Times New Roman"/>
          <w:szCs w:val="28"/>
        </w:rPr>
      </w:pPr>
      <w:bookmarkStart w:id="93" w:name="_Toc96280525"/>
      <w:r w:rsidRPr="005310FC">
        <w:rPr>
          <w:rFonts w:cs="Times New Roman"/>
          <w:szCs w:val="28"/>
        </w:rPr>
        <w:t>Git Link:</w:t>
      </w:r>
      <w:bookmarkEnd w:id="93"/>
    </w:p>
    <w:p w:rsidR="00731093" w:rsidRPr="005310FC" w:rsidRDefault="00731093" w:rsidP="00731093">
      <w:pPr>
        <w:rPr>
          <w:rFonts w:cs="Times New Roman"/>
          <w:sz w:val="28"/>
          <w:szCs w:val="28"/>
        </w:rPr>
      </w:pPr>
      <w:r w:rsidRPr="005310FC">
        <w:rPr>
          <w:rFonts w:cs="Times New Roman"/>
          <w:sz w:val="28"/>
          <w:szCs w:val="28"/>
        </w:rPr>
        <w:t>https://github.com/Pradnya579/GENESIS2021-OOP-Python_Team_46</w:t>
      </w:r>
    </w:p>
    <w:p w:rsidR="00DE3CEC" w:rsidRDefault="00DE3CEC" w:rsidP="00933D53">
      <w:pPr>
        <w:pStyle w:val="Heading3"/>
        <w:rPr>
          <w:rFonts w:cs="Times New Roman"/>
          <w:szCs w:val="28"/>
        </w:rPr>
      </w:pPr>
    </w:p>
    <w:p w:rsidR="00DE3CEC" w:rsidRDefault="00DE3CEC" w:rsidP="00933D53">
      <w:pPr>
        <w:pStyle w:val="Heading3"/>
        <w:rPr>
          <w:rFonts w:cs="Times New Roman"/>
          <w:szCs w:val="28"/>
        </w:rPr>
      </w:pPr>
    </w:p>
    <w:p w:rsidR="00DE3CEC" w:rsidRDefault="00DE3CEC" w:rsidP="00933D53">
      <w:pPr>
        <w:pStyle w:val="Heading3"/>
        <w:rPr>
          <w:rFonts w:cs="Times New Roman"/>
          <w:szCs w:val="28"/>
        </w:rPr>
      </w:pPr>
    </w:p>
    <w:p w:rsidR="00DE3CEC" w:rsidRDefault="00DE3CEC" w:rsidP="00933D53">
      <w:pPr>
        <w:pStyle w:val="Heading3"/>
        <w:rPr>
          <w:rFonts w:cs="Times New Roman"/>
          <w:szCs w:val="28"/>
        </w:rPr>
      </w:pPr>
    </w:p>
    <w:p w:rsidR="00933D53" w:rsidRPr="005310FC" w:rsidRDefault="00933D53" w:rsidP="00933D53">
      <w:pPr>
        <w:pStyle w:val="Heading3"/>
        <w:rPr>
          <w:rFonts w:cs="Times New Roman"/>
          <w:szCs w:val="28"/>
        </w:rPr>
      </w:pPr>
      <w:bookmarkStart w:id="94" w:name="_Toc96280526"/>
      <w:r w:rsidRPr="005310FC">
        <w:rPr>
          <w:rFonts w:cs="Times New Roman"/>
          <w:szCs w:val="28"/>
        </w:rPr>
        <w:t>Individual Contribution and Highlights</w:t>
      </w:r>
      <w:bookmarkEnd w:id="94"/>
    </w:p>
    <w:p w:rsidR="00933D53" w:rsidRPr="005310FC" w:rsidRDefault="00933D53" w:rsidP="00DE4C60">
      <w:pPr>
        <w:pStyle w:val="ListParagraph"/>
        <w:numPr>
          <w:ilvl w:val="0"/>
          <w:numId w:val="2"/>
        </w:numPr>
        <w:rPr>
          <w:rFonts w:cs="Times New Roman"/>
          <w:sz w:val="28"/>
          <w:szCs w:val="28"/>
        </w:rPr>
      </w:pPr>
      <w:r w:rsidRPr="005310FC">
        <w:rPr>
          <w:rFonts w:cs="Times New Roman"/>
          <w:sz w:val="28"/>
          <w:szCs w:val="28"/>
        </w:rPr>
        <w:t>Improved implementation of Python Programming</w:t>
      </w:r>
    </w:p>
    <w:p w:rsidR="00933D53" w:rsidRPr="005310FC" w:rsidRDefault="00933D53" w:rsidP="00DE4C60">
      <w:pPr>
        <w:pStyle w:val="ListParagraph"/>
        <w:numPr>
          <w:ilvl w:val="0"/>
          <w:numId w:val="2"/>
        </w:numPr>
        <w:rPr>
          <w:rFonts w:cs="Times New Roman"/>
          <w:sz w:val="28"/>
          <w:szCs w:val="28"/>
        </w:rPr>
      </w:pPr>
      <w:r w:rsidRPr="005310FC">
        <w:rPr>
          <w:rFonts w:cs="Times New Roman"/>
          <w:sz w:val="28"/>
          <w:szCs w:val="28"/>
        </w:rPr>
        <w:t>Source code management using Git</w:t>
      </w:r>
      <w:r w:rsidR="00731093" w:rsidRPr="005310FC">
        <w:rPr>
          <w:rFonts w:cs="Times New Roman"/>
          <w:sz w:val="28"/>
          <w:szCs w:val="28"/>
        </w:rPr>
        <w:t xml:space="preserve"> </w:t>
      </w:r>
      <w:r w:rsidRPr="005310FC">
        <w:rPr>
          <w:rFonts w:cs="Times New Roman"/>
          <w:sz w:val="28"/>
          <w:szCs w:val="28"/>
        </w:rPr>
        <w:t>Hub</w:t>
      </w:r>
    </w:p>
    <w:p w:rsidR="00933D53" w:rsidRPr="005310FC" w:rsidRDefault="00933D53" w:rsidP="00933D53">
      <w:pPr>
        <w:rPr>
          <w:rFonts w:cs="Times New Roman"/>
          <w:sz w:val="28"/>
          <w:szCs w:val="28"/>
        </w:rPr>
      </w:pPr>
      <w:r w:rsidRPr="005310FC">
        <w:rPr>
          <w:rFonts w:cs="Times New Roman"/>
          <w:sz w:val="28"/>
          <w:szCs w:val="28"/>
        </w:rPr>
        <w:t>Role in Project Team</w:t>
      </w:r>
    </w:p>
    <w:p w:rsidR="00933D53" w:rsidRPr="005310FC" w:rsidRDefault="00933D53" w:rsidP="00DE4C60">
      <w:pPr>
        <w:pStyle w:val="ListParagraph"/>
        <w:numPr>
          <w:ilvl w:val="0"/>
          <w:numId w:val="3"/>
        </w:numPr>
        <w:rPr>
          <w:rFonts w:cs="Times New Roman"/>
          <w:sz w:val="28"/>
          <w:szCs w:val="28"/>
        </w:rPr>
      </w:pPr>
      <w:r w:rsidRPr="005310FC">
        <w:rPr>
          <w:rFonts w:cs="Times New Roman"/>
          <w:sz w:val="28"/>
          <w:szCs w:val="28"/>
        </w:rPr>
        <w:t>Programmer: Done Programming for</w:t>
      </w:r>
      <w:r w:rsidR="00731093" w:rsidRPr="005310FC">
        <w:rPr>
          <w:rFonts w:cs="Times New Roman"/>
          <w:sz w:val="28"/>
          <w:szCs w:val="28"/>
        </w:rPr>
        <w:t xml:space="preserve"> calendar </w:t>
      </w:r>
      <w:r w:rsidRPr="005310FC">
        <w:rPr>
          <w:rFonts w:cs="Times New Roman"/>
          <w:sz w:val="28"/>
          <w:szCs w:val="28"/>
        </w:rPr>
        <w:t xml:space="preserve"> Automation</w:t>
      </w:r>
    </w:p>
    <w:p w:rsidR="00933D53" w:rsidRPr="005310FC" w:rsidRDefault="00933D53" w:rsidP="00933D53">
      <w:pPr>
        <w:rPr>
          <w:rFonts w:cs="Times New Roman"/>
          <w:sz w:val="28"/>
          <w:szCs w:val="28"/>
        </w:rPr>
      </w:pPr>
    </w:p>
    <w:p w:rsidR="00933D53" w:rsidRPr="005310FC" w:rsidRDefault="00933D53" w:rsidP="00933D53">
      <w:pPr>
        <w:rPr>
          <w:rFonts w:cs="Times New Roman"/>
          <w:sz w:val="28"/>
          <w:szCs w:val="28"/>
        </w:rPr>
      </w:pPr>
    </w:p>
    <w:p w:rsidR="00731093" w:rsidRDefault="00731093" w:rsidP="00933D53">
      <w:pPr>
        <w:rPr>
          <w:rFonts w:cs="Times New Roman"/>
          <w:sz w:val="28"/>
          <w:szCs w:val="28"/>
        </w:rPr>
      </w:pPr>
    </w:p>
    <w:p w:rsidR="00DE3CEC" w:rsidRDefault="00DE3CEC" w:rsidP="00933D53">
      <w:pPr>
        <w:rPr>
          <w:rFonts w:cs="Times New Roman"/>
          <w:sz w:val="28"/>
          <w:szCs w:val="28"/>
        </w:rPr>
      </w:pPr>
    </w:p>
    <w:p w:rsidR="00DE3CEC" w:rsidRDefault="00DE3CEC" w:rsidP="00933D53">
      <w:pPr>
        <w:rPr>
          <w:rFonts w:cs="Times New Roman"/>
          <w:sz w:val="28"/>
          <w:szCs w:val="28"/>
        </w:rPr>
      </w:pPr>
    </w:p>
    <w:p w:rsidR="00DE3CEC" w:rsidRDefault="00DE3CEC" w:rsidP="00933D53">
      <w:pPr>
        <w:rPr>
          <w:rFonts w:cs="Times New Roman"/>
          <w:sz w:val="28"/>
          <w:szCs w:val="28"/>
        </w:rPr>
      </w:pPr>
    </w:p>
    <w:p w:rsidR="00DE3CEC" w:rsidRDefault="00DE3CEC" w:rsidP="00933D53">
      <w:pPr>
        <w:rPr>
          <w:rFonts w:cs="Times New Roman"/>
          <w:sz w:val="28"/>
          <w:szCs w:val="28"/>
        </w:rPr>
      </w:pPr>
    </w:p>
    <w:p w:rsidR="00DE3CEC" w:rsidRDefault="00DE3CEC" w:rsidP="00933D53">
      <w:pPr>
        <w:rPr>
          <w:rFonts w:cs="Times New Roman"/>
          <w:sz w:val="28"/>
          <w:szCs w:val="28"/>
        </w:rPr>
      </w:pPr>
    </w:p>
    <w:p w:rsidR="00DE3CEC" w:rsidRDefault="00DE3CEC" w:rsidP="00933D53">
      <w:pPr>
        <w:rPr>
          <w:rFonts w:cs="Times New Roman"/>
          <w:sz w:val="28"/>
          <w:szCs w:val="28"/>
        </w:rPr>
      </w:pPr>
    </w:p>
    <w:p w:rsidR="00DE3CEC" w:rsidRDefault="00DE3CEC" w:rsidP="00933D53">
      <w:pPr>
        <w:rPr>
          <w:rFonts w:cs="Times New Roman"/>
          <w:sz w:val="28"/>
          <w:szCs w:val="28"/>
        </w:rPr>
      </w:pPr>
    </w:p>
    <w:p w:rsidR="00DE3CEC" w:rsidRDefault="00DE3CEC" w:rsidP="00933D53">
      <w:pPr>
        <w:rPr>
          <w:rFonts w:cs="Times New Roman"/>
          <w:sz w:val="28"/>
          <w:szCs w:val="28"/>
        </w:rPr>
      </w:pPr>
    </w:p>
    <w:p w:rsidR="00DE3CEC" w:rsidRDefault="00DE3CEC" w:rsidP="00933D53">
      <w:pPr>
        <w:rPr>
          <w:rFonts w:cs="Times New Roman"/>
          <w:sz w:val="28"/>
          <w:szCs w:val="28"/>
        </w:rPr>
      </w:pPr>
    </w:p>
    <w:p w:rsidR="00DE3CEC" w:rsidRDefault="00DE3CEC" w:rsidP="00933D53">
      <w:pPr>
        <w:rPr>
          <w:rFonts w:cs="Times New Roman"/>
          <w:sz w:val="28"/>
          <w:szCs w:val="28"/>
        </w:rPr>
      </w:pPr>
    </w:p>
    <w:p w:rsidR="00DE3CEC" w:rsidRDefault="00DE3CEC" w:rsidP="00933D53">
      <w:pPr>
        <w:rPr>
          <w:rFonts w:cs="Times New Roman"/>
          <w:sz w:val="28"/>
          <w:szCs w:val="28"/>
        </w:rPr>
      </w:pPr>
    </w:p>
    <w:p w:rsidR="00DE3CEC" w:rsidRDefault="00DE3CEC" w:rsidP="00933D53">
      <w:pPr>
        <w:rPr>
          <w:rFonts w:cs="Times New Roman"/>
          <w:sz w:val="28"/>
          <w:szCs w:val="28"/>
        </w:rPr>
      </w:pPr>
    </w:p>
    <w:p w:rsidR="00DE3CEC" w:rsidRDefault="00DE3CEC" w:rsidP="00933D53">
      <w:pPr>
        <w:rPr>
          <w:rFonts w:cs="Times New Roman"/>
          <w:sz w:val="28"/>
          <w:szCs w:val="28"/>
        </w:rPr>
      </w:pPr>
    </w:p>
    <w:p w:rsidR="00DE3CEC" w:rsidRDefault="00DE3CEC" w:rsidP="00933D53">
      <w:pPr>
        <w:rPr>
          <w:rFonts w:cs="Times New Roman"/>
          <w:sz w:val="28"/>
          <w:szCs w:val="28"/>
        </w:rPr>
      </w:pPr>
    </w:p>
    <w:p w:rsidR="00DE3CEC" w:rsidRPr="005310FC" w:rsidRDefault="00DE3CEC" w:rsidP="00933D53">
      <w:pPr>
        <w:rPr>
          <w:rFonts w:cs="Times New Roman"/>
          <w:sz w:val="28"/>
          <w:szCs w:val="28"/>
        </w:rPr>
      </w:pPr>
    </w:p>
    <w:p w:rsidR="00731093" w:rsidRPr="005310FC" w:rsidRDefault="00731093" w:rsidP="00933D53">
      <w:pPr>
        <w:rPr>
          <w:rFonts w:cs="Times New Roman"/>
          <w:sz w:val="28"/>
          <w:szCs w:val="28"/>
        </w:rPr>
      </w:pPr>
    </w:p>
    <w:p w:rsidR="00731093" w:rsidRPr="005310FC" w:rsidRDefault="00731093" w:rsidP="00933D53">
      <w:pPr>
        <w:rPr>
          <w:rFonts w:cs="Times New Roman"/>
          <w:sz w:val="28"/>
          <w:szCs w:val="28"/>
        </w:rPr>
      </w:pPr>
    </w:p>
    <w:p w:rsidR="00933D53" w:rsidRPr="005310FC" w:rsidRDefault="00933D53" w:rsidP="00933D53">
      <w:pPr>
        <w:rPr>
          <w:rFonts w:cs="Times New Roman"/>
          <w:sz w:val="28"/>
          <w:szCs w:val="28"/>
        </w:rPr>
      </w:pPr>
    </w:p>
    <w:p w:rsidR="00933D53" w:rsidRPr="005310FC" w:rsidRDefault="00933D53" w:rsidP="00933D53">
      <w:pPr>
        <w:pStyle w:val="Heading1"/>
        <w:rPr>
          <w:sz w:val="28"/>
          <w:szCs w:val="28"/>
        </w:rPr>
      </w:pPr>
      <w:bookmarkStart w:id="95" w:name="_Toc96280527"/>
      <w:r w:rsidRPr="005310FC">
        <w:rPr>
          <w:sz w:val="28"/>
          <w:szCs w:val="28"/>
        </w:rPr>
        <w:t>Mini</w:t>
      </w:r>
      <w:r w:rsidR="00731093" w:rsidRPr="005310FC">
        <w:rPr>
          <w:sz w:val="28"/>
          <w:szCs w:val="28"/>
        </w:rPr>
        <w:t xml:space="preserve"> </w:t>
      </w:r>
      <w:r w:rsidR="00757BE4" w:rsidRPr="005310FC">
        <w:rPr>
          <w:sz w:val="28"/>
          <w:szCs w:val="28"/>
        </w:rPr>
        <w:t xml:space="preserve">project 5 –Team BMW </w:t>
      </w:r>
      <w:r w:rsidRPr="005310FC">
        <w:rPr>
          <w:sz w:val="28"/>
          <w:szCs w:val="28"/>
        </w:rPr>
        <w:t>[Team]</w:t>
      </w:r>
      <w:bookmarkEnd w:id="95"/>
    </w:p>
    <w:p w:rsidR="00933D53" w:rsidRPr="005310FC" w:rsidRDefault="00731093" w:rsidP="00933D53">
      <w:pPr>
        <w:pStyle w:val="Heading2"/>
        <w:rPr>
          <w:rFonts w:cs="Times New Roman"/>
          <w:szCs w:val="28"/>
        </w:rPr>
      </w:pPr>
      <w:bookmarkStart w:id="96" w:name="_Toc96280528"/>
      <w:r w:rsidRPr="005310FC">
        <w:rPr>
          <w:rFonts w:cs="Times New Roman"/>
          <w:szCs w:val="28"/>
        </w:rPr>
        <w:t>Module: - Applied Model Based Design Module</w:t>
      </w:r>
      <w:bookmarkEnd w:id="96"/>
    </w:p>
    <w:p w:rsidR="00237F0E" w:rsidRPr="005310FC" w:rsidRDefault="00757BE4" w:rsidP="00237F0E">
      <w:pPr>
        <w:rPr>
          <w:rFonts w:cs="Times New Roman"/>
          <w:b/>
          <w:sz w:val="28"/>
          <w:szCs w:val="28"/>
          <w:u w:val="single"/>
        </w:rPr>
      </w:pPr>
      <w:r w:rsidRPr="005310FC">
        <w:rPr>
          <w:rFonts w:cs="Times New Roman"/>
          <w:b/>
          <w:sz w:val="28"/>
          <w:szCs w:val="28"/>
        </w:rPr>
        <w:t>Individual Topic</w:t>
      </w:r>
      <w:r w:rsidR="000E5DDF" w:rsidRPr="005310FC">
        <w:rPr>
          <w:rFonts w:cs="Times New Roman"/>
          <w:b/>
          <w:sz w:val="28"/>
          <w:szCs w:val="28"/>
        </w:rPr>
        <w:t>: -</w:t>
      </w:r>
      <w:r w:rsidR="00237F0E" w:rsidRPr="005310FC">
        <w:rPr>
          <w:rFonts w:cs="Times New Roman"/>
          <w:b/>
          <w:sz w:val="28"/>
          <w:szCs w:val="28"/>
        </w:rPr>
        <w:t xml:space="preserve"> </w:t>
      </w:r>
      <w:r w:rsidR="00237F0E" w:rsidRPr="005310FC">
        <w:rPr>
          <w:rStyle w:val="Strong"/>
          <w:rFonts w:cs="Times New Roman"/>
          <w:b w:val="0"/>
          <w:color w:val="000000"/>
          <w:sz w:val="28"/>
          <w:szCs w:val="28"/>
          <w:u w:val="single"/>
        </w:rPr>
        <w:t>Anti-Lock Braking System</w:t>
      </w:r>
    </w:p>
    <w:p w:rsidR="00757BE4" w:rsidRPr="005310FC" w:rsidRDefault="00757BE4" w:rsidP="00757BE4">
      <w:pPr>
        <w:rPr>
          <w:rFonts w:cs="Times New Roman"/>
          <w:b/>
          <w:sz w:val="28"/>
          <w:szCs w:val="28"/>
        </w:rPr>
      </w:pPr>
    </w:p>
    <w:p w:rsidR="00933D53" w:rsidRPr="005310FC" w:rsidRDefault="00232668" w:rsidP="00232668">
      <w:pPr>
        <w:pStyle w:val="Heading2"/>
        <w:rPr>
          <w:rFonts w:cs="Times New Roman"/>
          <w:szCs w:val="28"/>
        </w:rPr>
      </w:pPr>
      <w:bookmarkStart w:id="97" w:name="_Toc96280529"/>
      <w:r w:rsidRPr="005310FC">
        <w:rPr>
          <w:rFonts w:cs="Times New Roman"/>
          <w:szCs w:val="28"/>
        </w:rPr>
        <w:t>Requirements</w:t>
      </w:r>
      <w:bookmarkEnd w:id="97"/>
    </w:p>
    <w:p w:rsidR="00237F0E" w:rsidRPr="005310FC" w:rsidRDefault="00237F0E" w:rsidP="00237F0E">
      <w:pPr>
        <w:rPr>
          <w:rFonts w:cs="Times New Roman"/>
          <w:sz w:val="28"/>
          <w:szCs w:val="28"/>
        </w:rPr>
      </w:pPr>
    </w:p>
    <w:p w:rsidR="00757BE4" w:rsidRPr="005310FC" w:rsidRDefault="00757BE4" w:rsidP="00757BE4">
      <w:pPr>
        <w:rPr>
          <w:rFonts w:cs="Times New Roman"/>
          <w:b/>
          <w:sz w:val="28"/>
          <w:szCs w:val="28"/>
        </w:rPr>
      </w:pPr>
      <w:r w:rsidRPr="005310FC">
        <w:rPr>
          <w:rFonts w:cs="Times New Roman"/>
          <w:b/>
          <w:sz w:val="28"/>
          <w:szCs w:val="28"/>
        </w:rPr>
        <w:t>INTRODUCTION</w:t>
      </w:r>
    </w:p>
    <w:p w:rsidR="00757BE4" w:rsidRPr="005310FC" w:rsidRDefault="00757BE4" w:rsidP="00757BE4">
      <w:pPr>
        <w:rPr>
          <w:rFonts w:cs="Times New Roman"/>
          <w:sz w:val="28"/>
          <w:szCs w:val="28"/>
        </w:rPr>
      </w:pPr>
      <w:r w:rsidRPr="005310FC">
        <w:rPr>
          <w:rFonts w:cs="Times New Roman"/>
          <w:sz w:val="28"/>
          <w:szCs w:val="28"/>
        </w:rPr>
        <w:t>Anti-lock brake systems (ABS) prevent brakes from locking during braking. Under normal braking conditions the driver controls the brakes. However, during severe braking or on slippery roadways, when the driver causes the wheels to approach lockup, the antilock system takes over. ABS modulates the brake line pressure independent of the pedal force, to bring the wheel speed back to the slip level range that is necessary for optimal braking performance. An antilock system consists of wheel speed sensors, a hydraulic modulator, and an electronic control unit. The ABS has a feedback control system that modulates the brake pressure in response to wheel deceleration and wheel angular velocity to prevent the controlled wheel from locking. The system shuts down when the vehicle speed is below a pre-set threshold.</w:t>
      </w:r>
    </w:p>
    <w:p w:rsidR="00757BE4" w:rsidRPr="005310FC" w:rsidRDefault="00757BE4" w:rsidP="00757BE4">
      <w:pPr>
        <w:rPr>
          <w:rFonts w:cs="Times New Roman"/>
          <w:sz w:val="28"/>
          <w:szCs w:val="28"/>
        </w:rPr>
      </w:pPr>
    </w:p>
    <w:p w:rsidR="00757BE4" w:rsidRPr="005310FC" w:rsidRDefault="00757BE4" w:rsidP="00757BE4">
      <w:pPr>
        <w:rPr>
          <w:rFonts w:cs="Times New Roman"/>
          <w:b/>
          <w:sz w:val="28"/>
          <w:szCs w:val="28"/>
        </w:rPr>
      </w:pPr>
      <w:r w:rsidRPr="005310FC">
        <w:rPr>
          <w:rFonts w:cs="Times New Roman"/>
          <w:b/>
          <w:sz w:val="28"/>
          <w:szCs w:val="28"/>
        </w:rPr>
        <w:t>OVERVIEW</w:t>
      </w:r>
    </w:p>
    <w:p w:rsidR="00757BE4" w:rsidRPr="005310FC" w:rsidRDefault="00757BE4" w:rsidP="00DE4C60">
      <w:pPr>
        <w:pStyle w:val="ListParagraph"/>
        <w:numPr>
          <w:ilvl w:val="0"/>
          <w:numId w:val="21"/>
        </w:numPr>
        <w:spacing w:after="0" w:line="240" w:lineRule="auto"/>
        <w:rPr>
          <w:rFonts w:eastAsia="Times New Roman" w:cs="Times New Roman"/>
          <w:color w:val="000000"/>
          <w:sz w:val="28"/>
          <w:szCs w:val="28"/>
          <w:lang w:eastAsia="en-IN"/>
        </w:rPr>
      </w:pPr>
      <w:r w:rsidRPr="005310FC">
        <w:rPr>
          <w:rFonts w:eastAsia="Times New Roman" w:cs="Times New Roman"/>
          <w:color w:val="000000"/>
          <w:sz w:val="28"/>
          <w:szCs w:val="28"/>
          <w:lang w:eastAsia="en-IN"/>
        </w:rPr>
        <w:t>ABS was first invented and applied in the aircraft industry and then was introduced to automobile industry in the early 1970's. However, it had not been used popularly until the middle of the 1980's due to technical difficulties and high cost.</w:t>
      </w:r>
    </w:p>
    <w:p w:rsidR="00757BE4" w:rsidRPr="005310FC" w:rsidRDefault="00757BE4" w:rsidP="00DE4C60">
      <w:pPr>
        <w:pStyle w:val="ListParagraph"/>
        <w:numPr>
          <w:ilvl w:val="0"/>
          <w:numId w:val="21"/>
        </w:numPr>
        <w:spacing w:after="0" w:line="240" w:lineRule="auto"/>
        <w:rPr>
          <w:rFonts w:eastAsia="Times New Roman" w:cs="Times New Roman"/>
          <w:sz w:val="28"/>
          <w:szCs w:val="28"/>
          <w:lang w:eastAsia="en-IN"/>
        </w:rPr>
      </w:pPr>
      <w:r w:rsidRPr="005310FC">
        <w:rPr>
          <w:rFonts w:eastAsia="Times New Roman" w:cs="Times New Roman"/>
          <w:color w:val="000000"/>
          <w:sz w:val="28"/>
          <w:szCs w:val="28"/>
          <w:lang w:eastAsia="en-IN"/>
        </w:rPr>
        <w:t>ABS functions in place of the traditional brake system at times of wheel lock-up. A quick test sequence checks all the components of the system.</w:t>
      </w:r>
    </w:p>
    <w:p w:rsidR="00757BE4" w:rsidRPr="005310FC" w:rsidRDefault="00757BE4" w:rsidP="00DE4C60">
      <w:pPr>
        <w:pStyle w:val="ListParagraph"/>
        <w:numPr>
          <w:ilvl w:val="0"/>
          <w:numId w:val="21"/>
        </w:numPr>
        <w:spacing w:after="0" w:line="240" w:lineRule="auto"/>
        <w:rPr>
          <w:rFonts w:eastAsia="Times New Roman" w:cs="Times New Roman"/>
          <w:sz w:val="28"/>
          <w:szCs w:val="28"/>
          <w:lang w:eastAsia="en-IN"/>
        </w:rPr>
      </w:pPr>
      <w:r w:rsidRPr="005310FC">
        <w:rPr>
          <w:rFonts w:eastAsia="Times New Roman" w:cs="Times New Roman"/>
          <w:color w:val="000000"/>
          <w:sz w:val="28"/>
          <w:szCs w:val="28"/>
          <w:lang w:eastAsia="en-IN"/>
        </w:rPr>
        <w:t xml:space="preserve"> If ever the test sequence fails, the normal brake system is in control. </w:t>
      </w:r>
    </w:p>
    <w:p w:rsidR="00757BE4" w:rsidRPr="005310FC" w:rsidRDefault="00757BE4" w:rsidP="00DE4C60">
      <w:pPr>
        <w:pStyle w:val="ListParagraph"/>
        <w:numPr>
          <w:ilvl w:val="0"/>
          <w:numId w:val="21"/>
        </w:numPr>
        <w:spacing w:after="0" w:line="240" w:lineRule="auto"/>
        <w:rPr>
          <w:rFonts w:eastAsia="Times New Roman" w:cs="Times New Roman"/>
          <w:sz w:val="28"/>
          <w:szCs w:val="28"/>
          <w:lang w:eastAsia="en-IN"/>
        </w:rPr>
      </w:pPr>
      <w:r w:rsidRPr="005310FC">
        <w:rPr>
          <w:rFonts w:eastAsia="Times New Roman" w:cs="Times New Roman"/>
          <w:color w:val="000000"/>
          <w:sz w:val="28"/>
          <w:szCs w:val="28"/>
          <w:lang w:eastAsia="en-IN"/>
        </w:rPr>
        <w:t xml:space="preserve">Although the normal brake system can give instant and efficient braking, it can cause the wheels to be lock up, therefore, the driver cannot steer and would lose control of the car. </w:t>
      </w:r>
    </w:p>
    <w:p w:rsidR="00757BE4" w:rsidRPr="005310FC" w:rsidRDefault="00757BE4" w:rsidP="00DE4C60">
      <w:pPr>
        <w:pStyle w:val="ListParagraph"/>
        <w:numPr>
          <w:ilvl w:val="0"/>
          <w:numId w:val="21"/>
        </w:numPr>
        <w:spacing w:after="0" w:line="240" w:lineRule="auto"/>
        <w:rPr>
          <w:rFonts w:eastAsia="Times New Roman" w:cs="Times New Roman"/>
          <w:sz w:val="28"/>
          <w:szCs w:val="28"/>
          <w:lang w:eastAsia="en-IN"/>
        </w:rPr>
      </w:pPr>
      <w:r w:rsidRPr="005310FC">
        <w:rPr>
          <w:rFonts w:eastAsia="Times New Roman" w:cs="Times New Roman"/>
          <w:color w:val="000000"/>
          <w:sz w:val="28"/>
          <w:szCs w:val="28"/>
          <w:lang w:eastAsia="en-IN"/>
        </w:rPr>
        <w:t xml:space="preserve">If any of the wheels happen to be skidding, the driver must recognize wheel-skid and manually 'pump the brakes' to avoid a skid. The advantage of ABS lies in its ability to allow the driver retain steering control in order to keep the car moving in the direction that the wheels are </w:t>
      </w:r>
      <w:r w:rsidRPr="005310FC">
        <w:rPr>
          <w:rFonts w:eastAsia="Times New Roman" w:cs="Times New Roman"/>
          <w:color w:val="000000"/>
          <w:sz w:val="28"/>
          <w:szCs w:val="28"/>
          <w:lang w:eastAsia="en-IN"/>
        </w:rPr>
        <w:lastRenderedPageBreak/>
        <w:t>turned towards, rather than skidding in the direction of the car's forward momentum.</w:t>
      </w:r>
    </w:p>
    <w:p w:rsidR="00757BE4" w:rsidRPr="005310FC" w:rsidRDefault="00757BE4" w:rsidP="00DE4C60">
      <w:pPr>
        <w:pStyle w:val="ListParagraph"/>
        <w:numPr>
          <w:ilvl w:val="0"/>
          <w:numId w:val="21"/>
        </w:numPr>
        <w:spacing w:after="0" w:line="240" w:lineRule="auto"/>
        <w:rPr>
          <w:rFonts w:eastAsia="Times New Roman" w:cs="Times New Roman"/>
          <w:sz w:val="28"/>
          <w:szCs w:val="28"/>
          <w:lang w:eastAsia="en-IN"/>
        </w:rPr>
      </w:pPr>
      <w:r w:rsidRPr="005310FC">
        <w:rPr>
          <w:rFonts w:eastAsia="Times New Roman" w:cs="Times New Roman"/>
          <w:color w:val="000000"/>
          <w:sz w:val="28"/>
          <w:szCs w:val="28"/>
          <w:lang w:eastAsia="en-IN"/>
        </w:rPr>
        <w:t>ABS has the classic design of an embedded system.</w:t>
      </w:r>
    </w:p>
    <w:p w:rsidR="00757BE4" w:rsidRPr="005310FC" w:rsidRDefault="00757BE4" w:rsidP="00DE4C60">
      <w:pPr>
        <w:pStyle w:val="ListParagraph"/>
        <w:numPr>
          <w:ilvl w:val="0"/>
          <w:numId w:val="22"/>
        </w:numPr>
        <w:spacing w:before="100" w:beforeAutospacing="1" w:after="0" w:line="240" w:lineRule="auto"/>
        <w:rPr>
          <w:rFonts w:eastAsia="Times New Roman" w:cs="Times New Roman"/>
          <w:color w:val="000000"/>
          <w:sz w:val="28"/>
          <w:szCs w:val="28"/>
          <w:lang w:eastAsia="en-IN"/>
        </w:rPr>
      </w:pPr>
      <w:r w:rsidRPr="005310FC">
        <w:rPr>
          <w:rFonts w:eastAsia="Times New Roman" w:cs="Times New Roman"/>
          <w:color w:val="000000"/>
          <w:sz w:val="28"/>
          <w:szCs w:val="28"/>
          <w:lang w:eastAsia="en-IN"/>
        </w:rPr>
        <w:t>controller Sensor</w:t>
      </w:r>
    </w:p>
    <w:p w:rsidR="00757BE4" w:rsidRPr="005310FC" w:rsidRDefault="00757BE4" w:rsidP="00DE4C60">
      <w:pPr>
        <w:pStyle w:val="ListParagraph"/>
        <w:numPr>
          <w:ilvl w:val="0"/>
          <w:numId w:val="22"/>
        </w:numPr>
        <w:spacing w:before="100" w:beforeAutospacing="1" w:after="0" w:line="240" w:lineRule="auto"/>
        <w:rPr>
          <w:rFonts w:eastAsia="Times New Roman" w:cs="Times New Roman"/>
          <w:color w:val="000000"/>
          <w:sz w:val="28"/>
          <w:szCs w:val="28"/>
          <w:lang w:eastAsia="en-IN"/>
        </w:rPr>
      </w:pPr>
      <w:r w:rsidRPr="005310FC">
        <w:rPr>
          <w:rFonts w:eastAsia="Times New Roman" w:cs="Times New Roman"/>
          <w:color w:val="000000"/>
          <w:sz w:val="28"/>
          <w:szCs w:val="28"/>
          <w:lang w:eastAsia="en-IN"/>
        </w:rPr>
        <w:t>Wheel speed.</w:t>
      </w:r>
    </w:p>
    <w:p w:rsidR="00757BE4" w:rsidRPr="005310FC" w:rsidRDefault="00757BE4" w:rsidP="00DE4C60">
      <w:pPr>
        <w:pStyle w:val="ListParagraph"/>
        <w:numPr>
          <w:ilvl w:val="0"/>
          <w:numId w:val="22"/>
        </w:numPr>
        <w:spacing w:before="100" w:beforeAutospacing="1" w:after="0" w:line="240" w:lineRule="auto"/>
        <w:rPr>
          <w:rFonts w:eastAsia="Times New Roman" w:cs="Times New Roman"/>
          <w:color w:val="000000"/>
          <w:sz w:val="28"/>
          <w:szCs w:val="28"/>
          <w:lang w:eastAsia="en-IN"/>
        </w:rPr>
      </w:pPr>
      <w:r w:rsidRPr="005310FC">
        <w:rPr>
          <w:rFonts w:eastAsia="Times New Roman" w:cs="Times New Roman"/>
          <w:color w:val="000000"/>
          <w:sz w:val="28"/>
          <w:szCs w:val="28"/>
          <w:lang w:eastAsia="en-IN"/>
        </w:rPr>
        <w:t>Actuators (valve and ABS reservoir) at each wheel.</w:t>
      </w:r>
    </w:p>
    <w:p w:rsidR="00DE3CEC" w:rsidRPr="005310FC" w:rsidRDefault="00DE3CEC" w:rsidP="00DE3CEC">
      <w:pPr>
        <w:pStyle w:val="Heading3"/>
        <w:shd w:val="clear" w:color="auto" w:fill="FFFFFF"/>
        <w:spacing w:before="0" w:after="75"/>
        <w:rPr>
          <w:rFonts w:cs="Times New Roman"/>
          <w:b w:val="0"/>
          <w:color w:val="000000" w:themeColor="text1"/>
          <w:szCs w:val="28"/>
        </w:rPr>
      </w:pPr>
      <w:bookmarkStart w:id="98" w:name="_Toc96280530"/>
      <w:r w:rsidRPr="005310FC">
        <w:rPr>
          <w:rFonts w:cs="Times New Roman"/>
          <w:color w:val="000000" w:themeColor="text1"/>
          <w:szCs w:val="28"/>
        </w:rPr>
        <w:t>Analysis and Physics</w:t>
      </w:r>
      <w:bookmarkEnd w:id="98"/>
    </w:p>
    <w:p w:rsidR="00DE3CEC" w:rsidRPr="005310FC" w:rsidRDefault="00DE3CEC" w:rsidP="00DE3CEC">
      <w:pPr>
        <w:rPr>
          <w:rFonts w:cs="Times New Roman"/>
          <w:sz w:val="28"/>
          <w:szCs w:val="28"/>
        </w:rPr>
      </w:pPr>
    </w:p>
    <w:p w:rsidR="00DE3CEC" w:rsidRPr="005310FC" w:rsidRDefault="00DE3CEC" w:rsidP="00DE3CEC">
      <w:pPr>
        <w:pStyle w:val="NormalWeb"/>
        <w:shd w:val="clear" w:color="auto" w:fill="FFFFFF"/>
        <w:spacing w:before="0" w:beforeAutospacing="0" w:after="150" w:afterAutospacing="0"/>
        <w:rPr>
          <w:color w:val="212121"/>
          <w:sz w:val="28"/>
          <w:szCs w:val="28"/>
        </w:rPr>
      </w:pPr>
      <w:r w:rsidRPr="005310FC">
        <w:rPr>
          <w:color w:val="212121"/>
          <w:sz w:val="28"/>
          <w:szCs w:val="28"/>
        </w:rPr>
        <w:t>The wheel rotates with an initial angular speed that corresponds to the vehicle speed before the brakes are applied. We used separate integrators to compute wheel angular speed and vehicle speed. We use two speeds to calculate slip, which is determined by Equation 1. Note that we introduce vehicle speed expressed as an angular velocity (see below).</w:t>
      </w:r>
    </w:p>
    <w:p w:rsidR="00DE3CEC" w:rsidRPr="005310FC" w:rsidRDefault="00DE3CEC" w:rsidP="00DE3CEC">
      <w:pPr>
        <w:pStyle w:val="programlistingindent"/>
        <w:shd w:val="clear" w:color="auto" w:fill="FFFFFF"/>
        <w:spacing w:before="0" w:beforeAutospacing="0" w:after="150" w:afterAutospacing="0"/>
        <w:ind w:left="480"/>
        <w:rPr>
          <w:color w:val="212121"/>
          <w:sz w:val="28"/>
          <w:szCs w:val="28"/>
        </w:rPr>
      </w:pPr>
      <w:r w:rsidRPr="005310FC">
        <w:rPr>
          <w:noProof/>
          <w:color w:val="212121"/>
          <w:sz w:val="28"/>
          <w:szCs w:val="28"/>
        </w:rPr>
        <w:drawing>
          <wp:inline distT="0" distB="0" distL="0" distR="0" wp14:anchorId="5EB43C07" wp14:editId="436FD347">
            <wp:extent cx="3590925" cy="295275"/>
            <wp:effectExtent l="0" t="0" r="9525" b="9525"/>
            <wp:docPr id="58" name="Picture 58" descr="$$\omega_v = \frac{V}{R} \mbox{ (equals the wheel angular speed if there is no sl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mega_v = \frac{V}{R} \mbox{ (equals the wheel angular speed if there is no sli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90925" cy="295275"/>
                    </a:xfrm>
                    <a:prstGeom prst="rect">
                      <a:avLst/>
                    </a:prstGeom>
                    <a:noFill/>
                    <a:ln>
                      <a:noFill/>
                    </a:ln>
                  </pic:spPr>
                </pic:pic>
              </a:graphicData>
            </a:graphic>
          </wp:inline>
        </w:drawing>
      </w:r>
    </w:p>
    <w:p w:rsidR="00DE3CEC" w:rsidRPr="005310FC" w:rsidRDefault="00DE3CEC" w:rsidP="00DE3CEC">
      <w:pPr>
        <w:pStyle w:val="NormalWeb"/>
        <w:shd w:val="clear" w:color="auto" w:fill="FFFFFF"/>
        <w:spacing w:before="0" w:beforeAutospacing="0" w:after="150" w:afterAutospacing="0"/>
        <w:rPr>
          <w:color w:val="212121"/>
          <w:sz w:val="28"/>
          <w:szCs w:val="28"/>
        </w:rPr>
      </w:pPr>
      <w:r w:rsidRPr="005310FC">
        <w:rPr>
          <w:rStyle w:val="Strong"/>
          <w:color w:val="212121"/>
          <w:sz w:val="28"/>
          <w:szCs w:val="28"/>
        </w:rPr>
        <w:t>Equation 1</w:t>
      </w:r>
    </w:p>
    <w:p w:rsidR="00DE3CEC" w:rsidRPr="005310FC" w:rsidRDefault="00DE3CEC" w:rsidP="00DE3CEC">
      <w:pPr>
        <w:pStyle w:val="programlistingindent"/>
        <w:shd w:val="clear" w:color="auto" w:fill="FFFFFF"/>
        <w:spacing w:before="0" w:beforeAutospacing="0" w:after="150" w:afterAutospacing="0"/>
        <w:ind w:left="480"/>
        <w:rPr>
          <w:color w:val="212121"/>
          <w:sz w:val="28"/>
          <w:szCs w:val="28"/>
        </w:rPr>
      </w:pPr>
      <w:r w:rsidRPr="005310FC">
        <w:rPr>
          <w:noProof/>
          <w:color w:val="212121"/>
          <w:sz w:val="28"/>
          <w:szCs w:val="28"/>
        </w:rPr>
        <w:drawing>
          <wp:inline distT="0" distB="0" distL="0" distR="0" wp14:anchorId="34091280" wp14:editId="5B178BD2">
            <wp:extent cx="514350" cy="314325"/>
            <wp:effectExtent l="0" t="0" r="0" b="9525"/>
            <wp:docPr id="59" name="Picture 59" descr="$$ \omega_v = \frac{V_v}{R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omega_v = \frac{V_v}{R_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4350" cy="314325"/>
                    </a:xfrm>
                    <a:prstGeom prst="rect">
                      <a:avLst/>
                    </a:prstGeom>
                    <a:noFill/>
                    <a:ln>
                      <a:noFill/>
                    </a:ln>
                  </pic:spPr>
                </pic:pic>
              </a:graphicData>
            </a:graphic>
          </wp:inline>
        </w:drawing>
      </w:r>
    </w:p>
    <w:p w:rsidR="00DE3CEC" w:rsidRPr="005310FC" w:rsidRDefault="00DE3CEC" w:rsidP="00DE3CEC">
      <w:pPr>
        <w:pStyle w:val="programlistingindent"/>
        <w:shd w:val="clear" w:color="auto" w:fill="FFFFFF"/>
        <w:spacing w:before="0" w:beforeAutospacing="0" w:after="150" w:afterAutospacing="0"/>
        <w:ind w:left="480"/>
        <w:rPr>
          <w:color w:val="212121"/>
          <w:sz w:val="28"/>
          <w:szCs w:val="28"/>
        </w:rPr>
      </w:pPr>
      <w:r w:rsidRPr="005310FC">
        <w:rPr>
          <w:noProof/>
          <w:color w:val="212121"/>
          <w:sz w:val="28"/>
          <w:szCs w:val="28"/>
        </w:rPr>
        <w:drawing>
          <wp:inline distT="0" distB="0" distL="0" distR="0" wp14:anchorId="315BD088" wp14:editId="2A5BB1B2">
            <wp:extent cx="838200" cy="276225"/>
            <wp:effectExtent l="0" t="0" r="0" b="9525"/>
            <wp:docPr id="60" name="Picture 60" descr="$$slip=1-\frac{\omega_w}{\omega_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lip=1-\frac{\omega_w}{\omega_v}$$"/>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38200" cy="276225"/>
                    </a:xfrm>
                    <a:prstGeom prst="rect">
                      <a:avLst/>
                    </a:prstGeom>
                    <a:noFill/>
                    <a:ln>
                      <a:noFill/>
                    </a:ln>
                  </pic:spPr>
                </pic:pic>
              </a:graphicData>
            </a:graphic>
          </wp:inline>
        </w:drawing>
      </w:r>
    </w:p>
    <w:p w:rsidR="00DE3CEC" w:rsidRPr="005310FC" w:rsidRDefault="00DE3CEC" w:rsidP="00DE3CEC">
      <w:pPr>
        <w:pStyle w:val="programlistingindent"/>
        <w:shd w:val="clear" w:color="auto" w:fill="FFFFFF"/>
        <w:spacing w:before="0" w:beforeAutospacing="0" w:after="150" w:afterAutospacing="0"/>
        <w:ind w:left="480"/>
        <w:rPr>
          <w:color w:val="212121"/>
          <w:sz w:val="28"/>
          <w:szCs w:val="28"/>
        </w:rPr>
      </w:pPr>
      <w:r w:rsidRPr="005310FC">
        <w:rPr>
          <w:noProof/>
          <w:color w:val="212121"/>
          <w:sz w:val="28"/>
          <w:szCs w:val="28"/>
        </w:rPr>
        <w:drawing>
          <wp:inline distT="0" distB="0" distL="0" distR="0" wp14:anchorId="1ABCCDA9" wp14:editId="582A979F">
            <wp:extent cx="2667000" cy="133350"/>
            <wp:effectExtent l="0" t="0" r="0" b="0"/>
            <wp:docPr id="61" name="Picture 61" descr="$$\omega_v = \mbox{ vehicle speed divided by wheel radi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mega_v = \mbox{ vehicle speed divided by wheel radiu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67000" cy="133350"/>
                    </a:xfrm>
                    <a:prstGeom prst="rect">
                      <a:avLst/>
                    </a:prstGeom>
                    <a:noFill/>
                    <a:ln>
                      <a:noFill/>
                    </a:ln>
                  </pic:spPr>
                </pic:pic>
              </a:graphicData>
            </a:graphic>
          </wp:inline>
        </w:drawing>
      </w:r>
    </w:p>
    <w:p w:rsidR="00DE3CEC" w:rsidRPr="005310FC" w:rsidRDefault="00DE3CEC" w:rsidP="00DE3CEC">
      <w:pPr>
        <w:pStyle w:val="programlistingindent"/>
        <w:shd w:val="clear" w:color="auto" w:fill="FFFFFF"/>
        <w:spacing w:before="0" w:beforeAutospacing="0" w:after="150" w:afterAutospacing="0"/>
        <w:ind w:left="480"/>
        <w:rPr>
          <w:color w:val="212121"/>
          <w:sz w:val="28"/>
          <w:szCs w:val="28"/>
        </w:rPr>
      </w:pPr>
      <w:r w:rsidRPr="005310FC">
        <w:rPr>
          <w:noProof/>
          <w:color w:val="212121"/>
          <w:sz w:val="28"/>
          <w:szCs w:val="28"/>
        </w:rPr>
        <w:drawing>
          <wp:inline distT="0" distB="0" distL="0" distR="0" wp14:anchorId="750796AF" wp14:editId="3F2CB54E">
            <wp:extent cx="1685925" cy="133350"/>
            <wp:effectExtent l="0" t="0" r="9525" b="0"/>
            <wp:docPr id="62" name="Picture 62" descr="$$ V_v = \mbox{ vehicle linear velo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V_v = \mbox{ vehicle linear velocity}$$"/>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85925" cy="133350"/>
                    </a:xfrm>
                    <a:prstGeom prst="rect">
                      <a:avLst/>
                    </a:prstGeom>
                    <a:noFill/>
                    <a:ln>
                      <a:noFill/>
                    </a:ln>
                  </pic:spPr>
                </pic:pic>
              </a:graphicData>
            </a:graphic>
          </wp:inline>
        </w:drawing>
      </w:r>
    </w:p>
    <w:p w:rsidR="00DE3CEC" w:rsidRPr="005310FC" w:rsidRDefault="00DE3CEC" w:rsidP="00DE3CEC">
      <w:pPr>
        <w:pStyle w:val="programlistingindent"/>
        <w:shd w:val="clear" w:color="auto" w:fill="FFFFFF"/>
        <w:spacing w:before="0" w:beforeAutospacing="0" w:after="150" w:afterAutospacing="0"/>
        <w:ind w:left="480"/>
        <w:rPr>
          <w:color w:val="212121"/>
          <w:sz w:val="28"/>
          <w:szCs w:val="28"/>
        </w:rPr>
      </w:pPr>
      <w:r w:rsidRPr="005310FC">
        <w:rPr>
          <w:noProof/>
          <w:color w:val="212121"/>
          <w:sz w:val="28"/>
          <w:szCs w:val="28"/>
        </w:rPr>
        <w:drawing>
          <wp:inline distT="0" distB="0" distL="0" distR="0" wp14:anchorId="31344362" wp14:editId="3D09DC78">
            <wp:extent cx="1152525" cy="123825"/>
            <wp:effectExtent l="0" t="0" r="9525" b="9525"/>
            <wp:docPr id="63" name="Picture 63" descr="$$ R_r = \mbox{ wheel radi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R_r = \mbox{ wheel radiu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52525" cy="123825"/>
                    </a:xfrm>
                    <a:prstGeom prst="rect">
                      <a:avLst/>
                    </a:prstGeom>
                    <a:noFill/>
                    <a:ln>
                      <a:noFill/>
                    </a:ln>
                  </pic:spPr>
                </pic:pic>
              </a:graphicData>
            </a:graphic>
          </wp:inline>
        </w:drawing>
      </w:r>
    </w:p>
    <w:p w:rsidR="00DE3CEC" w:rsidRPr="005310FC" w:rsidRDefault="00DE3CEC" w:rsidP="00DE3CEC">
      <w:pPr>
        <w:pStyle w:val="programlistingindent"/>
        <w:shd w:val="clear" w:color="auto" w:fill="FFFFFF"/>
        <w:spacing w:before="0" w:beforeAutospacing="0" w:after="150" w:afterAutospacing="0"/>
        <w:ind w:left="480"/>
        <w:rPr>
          <w:color w:val="212121"/>
          <w:sz w:val="28"/>
          <w:szCs w:val="28"/>
        </w:rPr>
      </w:pPr>
      <w:r w:rsidRPr="005310FC">
        <w:rPr>
          <w:noProof/>
          <w:color w:val="212121"/>
          <w:sz w:val="28"/>
          <w:szCs w:val="28"/>
        </w:rPr>
        <w:drawing>
          <wp:inline distT="0" distB="0" distL="0" distR="0" wp14:anchorId="3E5BC794" wp14:editId="62044664">
            <wp:extent cx="1762125" cy="133350"/>
            <wp:effectExtent l="0" t="0" r="9525" b="0"/>
            <wp:docPr id="64" name="Picture 64" descr="$$ \omega_w = \mbox{ wheel angular velo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omega_w = \mbox{ wheel angular velocity}$$"/>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62125" cy="133350"/>
                    </a:xfrm>
                    <a:prstGeom prst="rect">
                      <a:avLst/>
                    </a:prstGeom>
                    <a:noFill/>
                    <a:ln>
                      <a:noFill/>
                    </a:ln>
                  </pic:spPr>
                </pic:pic>
              </a:graphicData>
            </a:graphic>
          </wp:inline>
        </w:drawing>
      </w:r>
    </w:p>
    <w:p w:rsidR="00DE3CEC" w:rsidRPr="005310FC" w:rsidRDefault="00DE3CEC" w:rsidP="00DE3CEC">
      <w:pPr>
        <w:pStyle w:val="NormalWeb"/>
        <w:shd w:val="clear" w:color="auto" w:fill="FFFFFF"/>
        <w:spacing w:before="0" w:beforeAutospacing="0" w:after="150" w:afterAutospacing="0"/>
        <w:rPr>
          <w:color w:val="212121"/>
          <w:sz w:val="28"/>
          <w:szCs w:val="28"/>
        </w:rPr>
      </w:pPr>
      <w:r w:rsidRPr="005310FC">
        <w:rPr>
          <w:color w:val="212121"/>
          <w:sz w:val="28"/>
          <w:szCs w:val="28"/>
        </w:rPr>
        <w:t>From these expressions, we see that slip is zero when wheel speed and vehicle speed are equal, and slip equals one when the wheel is locked. A desirable slip value is </w:t>
      </w:r>
      <w:r w:rsidRPr="005310FC">
        <w:rPr>
          <w:rStyle w:val="HTMLCode"/>
          <w:rFonts w:ascii="Times New Roman" w:hAnsi="Times New Roman" w:cs="Times New Roman"/>
          <w:color w:val="212121"/>
          <w:sz w:val="28"/>
          <w:szCs w:val="28"/>
        </w:rPr>
        <w:t>0.2</w:t>
      </w:r>
      <w:r w:rsidRPr="005310FC">
        <w:rPr>
          <w:color w:val="212121"/>
          <w:sz w:val="28"/>
          <w:szCs w:val="28"/>
        </w:rPr>
        <w:t>, which means that the number of wheel revolutions equals </w:t>
      </w:r>
      <w:r w:rsidRPr="005310FC">
        <w:rPr>
          <w:rStyle w:val="HTMLCode"/>
          <w:rFonts w:ascii="Times New Roman" w:hAnsi="Times New Roman" w:cs="Times New Roman"/>
          <w:color w:val="212121"/>
          <w:sz w:val="28"/>
          <w:szCs w:val="28"/>
        </w:rPr>
        <w:t>0.8</w:t>
      </w:r>
      <w:r w:rsidRPr="005310FC">
        <w:rPr>
          <w:color w:val="212121"/>
          <w:sz w:val="28"/>
          <w:szCs w:val="28"/>
        </w:rPr>
        <w:t> times the number of revolutions under non-braking conditions with the same vehicle velocity. This maximizes the adhesion between the tire and road and minimizes the stopping distance with the available friction.</w:t>
      </w:r>
    </w:p>
    <w:p w:rsidR="00757BE4" w:rsidRPr="005310FC" w:rsidRDefault="00757BE4" w:rsidP="00757BE4">
      <w:pPr>
        <w:rPr>
          <w:rFonts w:cs="Times New Roman"/>
          <w:b/>
          <w:sz w:val="28"/>
          <w:szCs w:val="28"/>
        </w:rPr>
      </w:pPr>
    </w:p>
    <w:p w:rsidR="00757BE4" w:rsidRPr="005310FC" w:rsidRDefault="00757BE4" w:rsidP="00757BE4">
      <w:pPr>
        <w:rPr>
          <w:rFonts w:cs="Times New Roman"/>
          <w:b/>
          <w:sz w:val="28"/>
          <w:szCs w:val="28"/>
        </w:rPr>
      </w:pPr>
      <w:r w:rsidRPr="005310FC">
        <w:rPr>
          <w:rFonts w:cs="Times New Roman"/>
          <w:b/>
          <w:sz w:val="28"/>
          <w:szCs w:val="28"/>
        </w:rPr>
        <w:br w:type="page"/>
      </w:r>
      <w:r w:rsidRPr="005310FC">
        <w:rPr>
          <w:rFonts w:cs="Times New Roman"/>
          <w:b/>
          <w:sz w:val="28"/>
          <w:szCs w:val="28"/>
        </w:rPr>
        <w:lastRenderedPageBreak/>
        <w:t>REQUIREMENTS</w:t>
      </w:r>
    </w:p>
    <w:p w:rsidR="00757BE4" w:rsidRPr="005310FC" w:rsidRDefault="00757BE4" w:rsidP="00757BE4">
      <w:pPr>
        <w:shd w:val="clear" w:color="auto" w:fill="FFFFFF"/>
        <w:spacing w:before="360" w:after="240" w:line="240" w:lineRule="auto"/>
        <w:outlineLvl w:val="1"/>
        <w:rPr>
          <w:rFonts w:eastAsia="Times New Roman" w:cs="Times New Roman"/>
          <w:b/>
          <w:bCs/>
          <w:color w:val="24292F"/>
          <w:sz w:val="28"/>
          <w:szCs w:val="28"/>
          <w:u w:val="single"/>
          <w:lang w:eastAsia="en-IN"/>
        </w:rPr>
      </w:pPr>
      <w:bookmarkStart w:id="99" w:name="_Toc96280531"/>
      <w:r w:rsidRPr="005310FC">
        <w:rPr>
          <w:rFonts w:eastAsia="Times New Roman" w:cs="Times New Roman"/>
          <w:b/>
          <w:bCs/>
          <w:color w:val="24292F"/>
          <w:sz w:val="28"/>
          <w:szCs w:val="28"/>
          <w:u w:val="single"/>
          <w:lang w:eastAsia="en-IN"/>
        </w:rPr>
        <w:t>High Level Requirements:-</w:t>
      </w:r>
      <w:bookmarkEnd w:id="99"/>
    </w:p>
    <w:tbl>
      <w:tblPr>
        <w:tblStyle w:val="GridTable1Light"/>
        <w:tblpPr w:leftFromText="180" w:rightFromText="180" w:vertAnchor="page" w:horzAnchor="margin" w:tblpY="3106"/>
        <w:tblW w:w="0" w:type="auto"/>
        <w:tblLook w:val="04A0" w:firstRow="1" w:lastRow="0" w:firstColumn="1" w:lastColumn="0" w:noHBand="0" w:noVBand="1"/>
      </w:tblPr>
      <w:tblGrid>
        <w:gridCol w:w="988"/>
        <w:gridCol w:w="8028"/>
      </w:tblGrid>
      <w:tr w:rsidR="00757BE4" w:rsidRPr="005310FC" w:rsidTr="00DA56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757BE4" w:rsidRPr="005310FC" w:rsidRDefault="00757BE4" w:rsidP="00DA56EC">
            <w:pPr>
              <w:rPr>
                <w:rFonts w:cs="Times New Roman"/>
                <w:sz w:val="28"/>
                <w:szCs w:val="28"/>
              </w:rPr>
            </w:pPr>
            <w:r w:rsidRPr="005310FC">
              <w:rPr>
                <w:rFonts w:cs="Times New Roman"/>
                <w:sz w:val="28"/>
                <w:szCs w:val="28"/>
              </w:rPr>
              <w:t>ID</w:t>
            </w:r>
          </w:p>
        </w:tc>
        <w:tc>
          <w:tcPr>
            <w:tcW w:w="8028" w:type="dxa"/>
          </w:tcPr>
          <w:p w:rsidR="00757BE4" w:rsidRPr="005310FC" w:rsidRDefault="00757BE4" w:rsidP="00DA56EC">
            <w:pPr>
              <w:cnfStyle w:val="100000000000" w:firstRow="1" w:lastRow="0" w:firstColumn="0" w:lastColumn="0" w:oddVBand="0" w:evenVBand="0" w:oddHBand="0" w:evenHBand="0" w:firstRowFirstColumn="0" w:firstRowLastColumn="0" w:lastRowFirstColumn="0" w:lastRowLastColumn="0"/>
              <w:rPr>
                <w:rFonts w:cs="Times New Roman"/>
                <w:sz w:val="28"/>
                <w:szCs w:val="28"/>
              </w:rPr>
            </w:pPr>
            <w:r w:rsidRPr="005310FC">
              <w:rPr>
                <w:rFonts w:cs="Times New Roman"/>
                <w:sz w:val="28"/>
                <w:szCs w:val="28"/>
              </w:rPr>
              <w:t>Description</w:t>
            </w:r>
          </w:p>
        </w:tc>
      </w:tr>
      <w:tr w:rsidR="00757BE4" w:rsidRPr="005310FC" w:rsidTr="00DA56EC">
        <w:tc>
          <w:tcPr>
            <w:cnfStyle w:val="001000000000" w:firstRow="0" w:lastRow="0" w:firstColumn="1" w:lastColumn="0" w:oddVBand="0" w:evenVBand="0" w:oddHBand="0" w:evenHBand="0" w:firstRowFirstColumn="0" w:firstRowLastColumn="0" w:lastRowFirstColumn="0" w:lastRowLastColumn="0"/>
            <w:tcW w:w="988" w:type="dxa"/>
          </w:tcPr>
          <w:p w:rsidR="00757BE4" w:rsidRPr="005310FC" w:rsidRDefault="00757BE4" w:rsidP="00DA56EC">
            <w:pPr>
              <w:rPr>
                <w:rFonts w:cs="Times New Roman"/>
                <w:sz w:val="28"/>
                <w:szCs w:val="28"/>
              </w:rPr>
            </w:pPr>
            <w:r w:rsidRPr="005310FC">
              <w:rPr>
                <w:rFonts w:cs="Times New Roman"/>
                <w:sz w:val="28"/>
                <w:szCs w:val="28"/>
              </w:rPr>
              <w:t>HLR1</w:t>
            </w:r>
          </w:p>
        </w:tc>
        <w:tc>
          <w:tcPr>
            <w:tcW w:w="8028" w:type="dxa"/>
          </w:tcPr>
          <w:p w:rsidR="00757BE4" w:rsidRPr="005310FC" w:rsidRDefault="00757BE4" w:rsidP="00DA56EC">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8"/>
                <w:szCs w:val="28"/>
                <w:lang w:eastAsia="en-IN"/>
              </w:rPr>
            </w:pPr>
            <w:r w:rsidRPr="005310FC">
              <w:rPr>
                <w:rFonts w:eastAsia="Times New Roman" w:cs="Times New Roman"/>
                <w:color w:val="000000"/>
                <w:sz w:val="28"/>
                <w:szCs w:val="28"/>
                <w:lang w:eastAsia="en-IN"/>
              </w:rPr>
              <w:t>Receive on/off signals from the brakes, and use them for engaging and disengaging the ABS system</w:t>
            </w:r>
          </w:p>
        </w:tc>
      </w:tr>
      <w:tr w:rsidR="00757BE4" w:rsidRPr="005310FC" w:rsidTr="00DA56EC">
        <w:tc>
          <w:tcPr>
            <w:cnfStyle w:val="001000000000" w:firstRow="0" w:lastRow="0" w:firstColumn="1" w:lastColumn="0" w:oddVBand="0" w:evenVBand="0" w:oddHBand="0" w:evenHBand="0" w:firstRowFirstColumn="0" w:firstRowLastColumn="0" w:lastRowFirstColumn="0" w:lastRowLastColumn="0"/>
            <w:tcW w:w="988" w:type="dxa"/>
          </w:tcPr>
          <w:p w:rsidR="00757BE4" w:rsidRPr="005310FC" w:rsidRDefault="00757BE4" w:rsidP="00DA56EC">
            <w:pPr>
              <w:rPr>
                <w:rFonts w:cs="Times New Roman"/>
                <w:sz w:val="28"/>
                <w:szCs w:val="28"/>
              </w:rPr>
            </w:pPr>
            <w:r w:rsidRPr="005310FC">
              <w:rPr>
                <w:rFonts w:cs="Times New Roman"/>
                <w:sz w:val="28"/>
                <w:szCs w:val="28"/>
              </w:rPr>
              <w:t>HLR2</w:t>
            </w:r>
          </w:p>
        </w:tc>
        <w:tc>
          <w:tcPr>
            <w:tcW w:w="8028" w:type="dxa"/>
          </w:tcPr>
          <w:p w:rsidR="00757BE4" w:rsidRPr="005310FC" w:rsidRDefault="00757BE4" w:rsidP="00DA56EC">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8"/>
                <w:szCs w:val="28"/>
                <w:lang w:eastAsia="en-IN"/>
              </w:rPr>
            </w:pPr>
            <w:r w:rsidRPr="005310FC">
              <w:rPr>
                <w:rFonts w:eastAsia="Times New Roman" w:cs="Times New Roman"/>
                <w:color w:val="000000"/>
                <w:sz w:val="28"/>
                <w:szCs w:val="28"/>
                <w:lang w:eastAsia="en-IN"/>
              </w:rPr>
              <w:t>Receive rotational speed data from four wheel speed sensors</w:t>
            </w:r>
          </w:p>
        </w:tc>
      </w:tr>
      <w:tr w:rsidR="00757BE4" w:rsidRPr="005310FC" w:rsidTr="00DA56EC">
        <w:tc>
          <w:tcPr>
            <w:cnfStyle w:val="001000000000" w:firstRow="0" w:lastRow="0" w:firstColumn="1" w:lastColumn="0" w:oddVBand="0" w:evenVBand="0" w:oddHBand="0" w:evenHBand="0" w:firstRowFirstColumn="0" w:firstRowLastColumn="0" w:lastRowFirstColumn="0" w:lastRowLastColumn="0"/>
            <w:tcW w:w="988" w:type="dxa"/>
          </w:tcPr>
          <w:p w:rsidR="00757BE4" w:rsidRPr="005310FC" w:rsidRDefault="00757BE4" w:rsidP="00DA56EC">
            <w:pPr>
              <w:rPr>
                <w:rFonts w:cs="Times New Roman"/>
                <w:sz w:val="28"/>
                <w:szCs w:val="28"/>
              </w:rPr>
            </w:pPr>
            <w:r w:rsidRPr="005310FC">
              <w:rPr>
                <w:rFonts w:cs="Times New Roman"/>
                <w:sz w:val="28"/>
                <w:szCs w:val="28"/>
              </w:rPr>
              <w:t>HLR3</w:t>
            </w:r>
          </w:p>
        </w:tc>
        <w:tc>
          <w:tcPr>
            <w:tcW w:w="8028" w:type="dxa"/>
          </w:tcPr>
          <w:p w:rsidR="00757BE4" w:rsidRPr="005310FC" w:rsidRDefault="00757BE4" w:rsidP="00DA56EC">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5310FC">
              <w:rPr>
                <w:rFonts w:cs="Times New Roman"/>
                <w:color w:val="000000"/>
                <w:sz w:val="28"/>
                <w:szCs w:val="28"/>
              </w:rPr>
              <w:t>The same signal that is used to turn on the brake lights is read by the ABS system in order to determine whether or not the brake has been pressed engaged. The ABS will then only be able to become engaged if this signal shows the brakes are being used.</w:t>
            </w:r>
          </w:p>
        </w:tc>
      </w:tr>
      <w:tr w:rsidR="00757BE4" w:rsidRPr="005310FC" w:rsidTr="00DA56EC">
        <w:tc>
          <w:tcPr>
            <w:cnfStyle w:val="001000000000" w:firstRow="0" w:lastRow="0" w:firstColumn="1" w:lastColumn="0" w:oddVBand="0" w:evenVBand="0" w:oddHBand="0" w:evenHBand="0" w:firstRowFirstColumn="0" w:firstRowLastColumn="0" w:lastRowFirstColumn="0" w:lastRowLastColumn="0"/>
            <w:tcW w:w="988" w:type="dxa"/>
          </w:tcPr>
          <w:p w:rsidR="00757BE4" w:rsidRPr="005310FC" w:rsidRDefault="00757BE4" w:rsidP="00DA56EC">
            <w:pPr>
              <w:rPr>
                <w:rFonts w:cs="Times New Roman"/>
                <w:sz w:val="28"/>
                <w:szCs w:val="28"/>
              </w:rPr>
            </w:pPr>
            <w:r w:rsidRPr="005310FC">
              <w:rPr>
                <w:rFonts w:cs="Times New Roman"/>
                <w:sz w:val="28"/>
                <w:szCs w:val="28"/>
              </w:rPr>
              <w:t>HLR5</w:t>
            </w:r>
          </w:p>
        </w:tc>
        <w:tc>
          <w:tcPr>
            <w:tcW w:w="8028" w:type="dxa"/>
          </w:tcPr>
          <w:p w:rsidR="00757BE4" w:rsidRPr="005310FC" w:rsidRDefault="00757BE4" w:rsidP="00DA56EC">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5310FC">
              <w:rPr>
                <w:rFonts w:cs="Times New Roman"/>
                <w:color w:val="000000"/>
                <w:sz w:val="28"/>
                <w:szCs w:val="28"/>
              </w:rPr>
              <w:t>The ABS will receive information from a wheel speed sensor for each wheel. Each wheel speed sensor will send the speed of the wheel it is monitoring in meters/second.</w:t>
            </w:r>
          </w:p>
        </w:tc>
      </w:tr>
      <w:tr w:rsidR="00757BE4" w:rsidRPr="005310FC" w:rsidTr="00DA56EC">
        <w:tc>
          <w:tcPr>
            <w:cnfStyle w:val="001000000000" w:firstRow="0" w:lastRow="0" w:firstColumn="1" w:lastColumn="0" w:oddVBand="0" w:evenVBand="0" w:oddHBand="0" w:evenHBand="0" w:firstRowFirstColumn="0" w:firstRowLastColumn="0" w:lastRowFirstColumn="0" w:lastRowLastColumn="0"/>
            <w:tcW w:w="988" w:type="dxa"/>
          </w:tcPr>
          <w:p w:rsidR="00757BE4" w:rsidRPr="005310FC" w:rsidRDefault="00757BE4" w:rsidP="00DA56EC">
            <w:pPr>
              <w:rPr>
                <w:rFonts w:cs="Times New Roman"/>
                <w:sz w:val="28"/>
                <w:szCs w:val="28"/>
              </w:rPr>
            </w:pPr>
            <w:r w:rsidRPr="005310FC">
              <w:rPr>
                <w:rFonts w:cs="Times New Roman"/>
                <w:sz w:val="28"/>
                <w:szCs w:val="28"/>
              </w:rPr>
              <w:t>HLR6</w:t>
            </w:r>
          </w:p>
        </w:tc>
        <w:tc>
          <w:tcPr>
            <w:tcW w:w="8028" w:type="dxa"/>
          </w:tcPr>
          <w:p w:rsidR="00757BE4" w:rsidRPr="005310FC" w:rsidRDefault="00757BE4" w:rsidP="00DA56EC">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5310FC">
              <w:rPr>
                <w:rFonts w:cs="Times New Roman"/>
                <w:sz w:val="28"/>
                <w:szCs w:val="28"/>
              </w:rPr>
              <w:t>Run a system diagnostic test sequence at ignition and determine if any errors are present in the system.</w:t>
            </w:r>
          </w:p>
        </w:tc>
      </w:tr>
    </w:tbl>
    <w:p w:rsidR="00757BE4" w:rsidRPr="005310FC" w:rsidRDefault="00757BE4" w:rsidP="00757BE4">
      <w:pPr>
        <w:rPr>
          <w:rFonts w:cs="Times New Roman"/>
          <w:sz w:val="28"/>
          <w:szCs w:val="28"/>
        </w:rPr>
      </w:pPr>
    </w:p>
    <w:p w:rsidR="00757BE4" w:rsidRPr="005310FC" w:rsidRDefault="00757BE4" w:rsidP="00757BE4">
      <w:pPr>
        <w:pStyle w:val="Heading2"/>
        <w:shd w:val="clear" w:color="auto" w:fill="FFFFFF"/>
        <w:spacing w:before="360" w:after="240"/>
        <w:rPr>
          <w:rFonts w:cs="Times New Roman"/>
          <w:color w:val="24292F"/>
          <w:szCs w:val="28"/>
          <w:u w:val="single"/>
        </w:rPr>
      </w:pPr>
      <w:bookmarkStart w:id="100" w:name="_Toc96280532"/>
      <w:r w:rsidRPr="005310FC">
        <w:rPr>
          <w:rFonts w:cs="Times New Roman"/>
          <w:color w:val="24292F"/>
          <w:szCs w:val="28"/>
          <w:u w:val="single"/>
        </w:rPr>
        <w:t>Low Level Requirements:-</w:t>
      </w:r>
      <w:bookmarkEnd w:id="100"/>
    </w:p>
    <w:tbl>
      <w:tblPr>
        <w:tblStyle w:val="GridTable1Light"/>
        <w:tblW w:w="0" w:type="auto"/>
        <w:tblLook w:val="04A0" w:firstRow="1" w:lastRow="0" w:firstColumn="1" w:lastColumn="0" w:noHBand="0" w:noVBand="1"/>
      </w:tblPr>
      <w:tblGrid>
        <w:gridCol w:w="1129"/>
        <w:gridCol w:w="7887"/>
      </w:tblGrid>
      <w:tr w:rsidR="00757BE4" w:rsidRPr="005310FC" w:rsidTr="00DA56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57BE4" w:rsidRPr="005310FC" w:rsidRDefault="00757BE4" w:rsidP="00DA56EC">
            <w:pPr>
              <w:tabs>
                <w:tab w:val="left" w:pos="1320"/>
              </w:tabs>
              <w:rPr>
                <w:rFonts w:cs="Times New Roman"/>
                <w:sz w:val="28"/>
                <w:szCs w:val="28"/>
              </w:rPr>
            </w:pPr>
            <w:r w:rsidRPr="005310FC">
              <w:rPr>
                <w:rFonts w:cs="Times New Roman"/>
                <w:sz w:val="28"/>
                <w:szCs w:val="28"/>
              </w:rPr>
              <w:t>ID</w:t>
            </w:r>
          </w:p>
        </w:tc>
        <w:tc>
          <w:tcPr>
            <w:tcW w:w="7887" w:type="dxa"/>
          </w:tcPr>
          <w:p w:rsidR="00757BE4" w:rsidRPr="005310FC" w:rsidRDefault="00757BE4" w:rsidP="00DA56EC">
            <w:pPr>
              <w:tabs>
                <w:tab w:val="left" w:pos="1320"/>
              </w:tabs>
              <w:cnfStyle w:val="100000000000" w:firstRow="1" w:lastRow="0" w:firstColumn="0" w:lastColumn="0" w:oddVBand="0" w:evenVBand="0" w:oddHBand="0" w:evenHBand="0" w:firstRowFirstColumn="0" w:firstRowLastColumn="0" w:lastRowFirstColumn="0" w:lastRowLastColumn="0"/>
              <w:rPr>
                <w:rFonts w:cs="Times New Roman"/>
                <w:sz w:val="28"/>
                <w:szCs w:val="28"/>
              </w:rPr>
            </w:pPr>
            <w:r w:rsidRPr="005310FC">
              <w:rPr>
                <w:rFonts w:cs="Times New Roman"/>
                <w:sz w:val="28"/>
                <w:szCs w:val="28"/>
              </w:rPr>
              <w:t>Description</w:t>
            </w:r>
          </w:p>
        </w:tc>
      </w:tr>
      <w:tr w:rsidR="00757BE4" w:rsidRPr="005310FC" w:rsidTr="00DA56EC">
        <w:tc>
          <w:tcPr>
            <w:cnfStyle w:val="001000000000" w:firstRow="0" w:lastRow="0" w:firstColumn="1" w:lastColumn="0" w:oddVBand="0" w:evenVBand="0" w:oddHBand="0" w:evenHBand="0" w:firstRowFirstColumn="0" w:firstRowLastColumn="0" w:lastRowFirstColumn="0" w:lastRowLastColumn="0"/>
            <w:tcW w:w="1129" w:type="dxa"/>
          </w:tcPr>
          <w:p w:rsidR="00757BE4" w:rsidRPr="005310FC" w:rsidRDefault="00757BE4" w:rsidP="00DA56EC">
            <w:pPr>
              <w:tabs>
                <w:tab w:val="left" w:pos="1320"/>
              </w:tabs>
              <w:rPr>
                <w:rFonts w:cs="Times New Roman"/>
                <w:sz w:val="28"/>
                <w:szCs w:val="28"/>
              </w:rPr>
            </w:pPr>
            <w:r w:rsidRPr="005310FC">
              <w:rPr>
                <w:rFonts w:cs="Times New Roman"/>
                <w:sz w:val="28"/>
                <w:szCs w:val="28"/>
              </w:rPr>
              <w:t>LLR1</w:t>
            </w:r>
          </w:p>
        </w:tc>
        <w:tc>
          <w:tcPr>
            <w:tcW w:w="7887" w:type="dxa"/>
          </w:tcPr>
          <w:p w:rsidR="00757BE4" w:rsidRPr="005310FC" w:rsidRDefault="00757BE4" w:rsidP="00DA56EC">
            <w:pPr>
              <w:tabs>
                <w:tab w:val="left" w:pos="1320"/>
              </w:tabs>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5310FC">
              <w:rPr>
                <w:rFonts w:cs="Times New Roman"/>
                <w:color w:val="212121"/>
                <w:sz w:val="28"/>
                <w:szCs w:val="28"/>
                <w:shd w:val="clear" w:color="auto" w:fill="FFFFFF"/>
              </w:rPr>
              <w:t>The wheel rotates with an initial angular speed that corresponds to the vehicle speed before the brakes are applied. </w:t>
            </w:r>
          </w:p>
        </w:tc>
      </w:tr>
      <w:tr w:rsidR="00757BE4" w:rsidRPr="005310FC" w:rsidTr="00DA56EC">
        <w:tc>
          <w:tcPr>
            <w:cnfStyle w:val="001000000000" w:firstRow="0" w:lastRow="0" w:firstColumn="1" w:lastColumn="0" w:oddVBand="0" w:evenVBand="0" w:oddHBand="0" w:evenHBand="0" w:firstRowFirstColumn="0" w:firstRowLastColumn="0" w:lastRowFirstColumn="0" w:lastRowLastColumn="0"/>
            <w:tcW w:w="1129" w:type="dxa"/>
          </w:tcPr>
          <w:p w:rsidR="00757BE4" w:rsidRPr="005310FC" w:rsidRDefault="00757BE4" w:rsidP="00DA56EC">
            <w:pPr>
              <w:tabs>
                <w:tab w:val="left" w:pos="1320"/>
              </w:tabs>
              <w:rPr>
                <w:rFonts w:cs="Times New Roman"/>
                <w:sz w:val="28"/>
                <w:szCs w:val="28"/>
              </w:rPr>
            </w:pPr>
            <w:r w:rsidRPr="005310FC">
              <w:rPr>
                <w:rFonts w:cs="Times New Roman"/>
                <w:sz w:val="28"/>
                <w:szCs w:val="28"/>
              </w:rPr>
              <w:t>LLR2</w:t>
            </w:r>
          </w:p>
        </w:tc>
        <w:tc>
          <w:tcPr>
            <w:tcW w:w="7887" w:type="dxa"/>
          </w:tcPr>
          <w:p w:rsidR="00757BE4" w:rsidRPr="005310FC" w:rsidRDefault="00757BE4" w:rsidP="00DA56EC">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8"/>
                <w:szCs w:val="28"/>
                <w:lang w:eastAsia="en-IN"/>
              </w:rPr>
            </w:pPr>
            <w:r w:rsidRPr="005310FC">
              <w:rPr>
                <w:rFonts w:eastAsia="Times New Roman" w:cs="Times New Roman"/>
                <w:color w:val="000000"/>
                <w:sz w:val="28"/>
                <w:szCs w:val="28"/>
                <w:lang w:eastAsia="en-IN"/>
              </w:rPr>
              <w:t>The system test will engage when the car is turned on.</w:t>
            </w:r>
          </w:p>
        </w:tc>
      </w:tr>
      <w:tr w:rsidR="00757BE4" w:rsidRPr="005310FC" w:rsidTr="00DA56EC">
        <w:tc>
          <w:tcPr>
            <w:cnfStyle w:val="001000000000" w:firstRow="0" w:lastRow="0" w:firstColumn="1" w:lastColumn="0" w:oddVBand="0" w:evenVBand="0" w:oddHBand="0" w:evenHBand="0" w:firstRowFirstColumn="0" w:firstRowLastColumn="0" w:lastRowFirstColumn="0" w:lastRowLastColumn="0"/>
            <w:tcW w:w="1129" w:type="dxa"/>
          </w:tcPr>
          <w:p w:rsidR="00757BE4" w:rsidRPr="005310FC" w:rsidRDefault="00757BE4" w:rsidP="00DA56EC">
            <w:pPr>
              <w:tabs>
                <w:tab w:val="left" w:pos="1320"/>
              </w:tabs>
              <w:rPr>
                <w:rFonts w:cs="Times New Roman"/>
                <w:sz w:val="28"/>
                <w:szCs w:val="28"/>
              </w:rPr>
            </w:pPr>
            <w:r w:rsidRPr="005310FC">
              <w:rPr>
                <w:rFonts w:cs="Times New Roman"/>
                <w:sz w:val="28"/>
                <w:szCs w:val="28"/>
              </w:rPr>
              <w:t>LLR3</w:t>
            </w:r>
          </w:p>
        </w:tc>
        <w:tc>
          <w:tcPr>
            <w:tcW w:w="7887" w:type="dxa"/>
          </w:tcPr>
          <w:p w:rsidR="00757BE4" w:rsidRPr="005310FC" w:rsidRDefault="00757BE4" w:rsidP="00DA56EC">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8"/>
                <w:szCs w:val="28"/>
                <w:lang w:eastAsia="en-IN"/>
              </w:rPr>
            </w:pPr>
            <w:r w:rsidRPr="005310FC">
              <w:rPr>
                <w:rFonts w:eastAsia="Times New Roman" w:cs="Times New Roman"/>
                <w:color w:val="000000"/>
                <w:sz w:val="28"/>
                <w:szCs w:val="28"/>
                <w:lang w:eastAsia="en-IN"/>
              </w:rPr>
              <w:t>Calculate rotational deceleration from the wheel speed data, and determine if wheel lock-up is imminent.</w:t>
            </w:r>
          </w:p>
        </w:tc>
      </w:tr>
      <w:tr w:rsidR="00757BE4" w:rsidRPr="005310FC" w:rsidTr="00DA56EC">
        <w:tc>
          <w:tcPr>
            <w:cnfStyle w:val="001000000000" w:firstRow="0" w:lastRow="0" w:firstColumn="1" w:lastColumn="0" w:oddVBand="0" w:evenVBand="0" w:oddHBand="0" w:evenHBand="0" w:firstRowFirstColumn="0" w:firstRowLastColumn="0" w:lastRowFirstColumn="0" w:lastRowLastColumn="0"/>
            <w:tcW w:w="1129" w:type="dxa"/>
          </w:tcPr>
          <w:p w:rsidR="00757BE4" w:rsidRPr="005310FC" w:rsidRDefault="00757BE4" w:rsidP="00DA56EC">
            <w:pPr>
              <w:tabs>
                <w:tab w:val="left" w:pos="1320"/>
              </w:tabs>
              <w:rPr>
                <w:rFonts w:cs="Times New Roman"/>
                <w:sz w:val="28"/>
                <w:szCs w:val="28"/>
              </w:rPr>
            </w:pPr>
            <w:r w:rsidRPr="005310FC">
              <w:rPr>
                <w:rFonts w:cs="Times New Roman"/>
                <w:sz w:val="28"/>
                <w:szCs w:val="28"/>
              </w:rPr>
              <w:t>LLR4</w:t>
            </w:r>
          </w:p>
        </w:tc>
        <w:tc>
          <w:tcPr>
            <w:tcW w:w="7887" w:type="dxa"/>
          </w:tcPr>
          <w:p w:rsidR="00757BE4" w:rsidRPr="005310FC" w:rsidRDefault="00757BE4" w:rsidP="00DA56EC">
            <w:pPr>
              <w:tabs>
                <w:tab w:val="left" w:pos="1320"/>
              </w:tabs>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5310FC">
              <w:rPr>
                <w:rFonts w:cs="Times New Roman"/>
                <w:color w:val="000000"/>
                <w:sz w:val="28"/>
                <w:szCs w:val="28"/>
              </w:rPr>
              <w:t>The same signal that is used to turn on the brake lights is read by the ABS system in order to determine whether or not the brake has been pressed engaged. The ABS will then only be able to become engaged if this signal shows the brakes are being used.</w:t>
            </w:r>
          </w:p>
        </w:tc>
      </w:tr>
      <w:tr w:rsidR="00757BE4" w:rsidRPr="005310FC" w:rsidTr="00DA56EC">
        <w:tc>
          <w:tcPr>
            <w:cnfStyle w:val="001000000000" w:firstRow="0" w:lastRow="0" w:firstColumn="1" w:lastColumn="0" w:oddVBand="0" w:evenVBand="0" w:oddHBand="0" w:evenHBand="0" w:firstRowFirstColumn="0" w:firstRowLastColumn="0" w:lastRowFirstColumn="0" w:lastRowLastColumn="0"/>
            <w:tcW w:w="1129" w:type="dxa"/>
          </w:tcPr>
          <w:p w:rsidR="00757BE4" w:rsidRPr="005310FC" w:rsidRDefault="00757BE4" w:rsidP="00DA56EC">
            <w:pPr>
              <w:tabs>
                <w:tab w:val="left" w:pos="1320"/>
              </w:tabs>
              <w:rPr>
                <w:rFonts w:cs="Times New Roman"/>
                <w:sz w:val="28"/>
                <w:szCs w:val="28"/>
              </w:rPr>
            </w:pPr>
            <w:r w:rsidRPr="005310FC">
              <w:rPr>
                <w:rFonts w:cs="Times New Roman"/>
                <w:sz w:val="28"/>
                <w:szCs w:val="28"/>
              </w:rPr>
              <w:t>LLR5</w:t>
            </w:r>
          </w:p>
        </w:tc>
        <w:tc>
          <w:tcPr>
            <w:tcW w:w="7887" w:type="dxa"/>
          </w:tcPr>
          <w:p w:rsidR="00757BE4" w:rsidRPr="005310FC" w:rsidRDefault="00757BE4" w:rsidP="00DA56EC">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8"/>
                <w:szCs w:val="28"/>
                <w:lang w:eastAsia="en-IN"/>
              </w:rPr>
            </w:pPr>
            <w:r w:rsidRPr="005310FC">
              <w:rPr>
                <w:rFonts w:eastAsia="Times New Roman" w:cs="Times New Roman"/>
                <w:color w:val="000000"/>
                <w:sz w:val="28"/>
                <w:szCs w:val="28"/>
                <w:lang w:eastAsia="en-IN"/>
              </w:rPr>
              <w:t>Terminate system execution if any failure occurs form either test. The termination shall not affect normal braking behaviour of the vehicle</w:t>
            </w:r>
          </w:p>
        </w:tc>
      </w:tr>
    </w:tbl>
    <w:p w:rsidR="00757BE4" w:rsidRPr="005310FC" w:rsidRDefault="00757BE4" w:rsidP="00757BE4">
      <w:pPr>
        <w:rPr>
          <w:rFonts w:cs="Times New Roman"/>
          <w:sz w:val="28"/>
          <w:szCs w:val="28"/>
        </w:rPr>
      </w:pPr>
    </w:p>
    <w:p w:rsidR="00237F0E" w:rsidRDefault="00237F0E" w:rsidP="00237F0E">
      <w:pPr>
        <w:pStyle w:val="NormalWeb"/>
        <w:shd w:val="clear" w:color="auto" w:fill="FFFFFF"/>
        <w:spacing w:before="0" w:beforeAutospacing="0" w:after="150" w:afterAutospacing="0"/>
        <w:rPr>
          <w:color w:val="212121"/>
          <w:sz w:val="28"/>
          <w:szCs w:val="28"/>
        </w:rPr>
      </w:pPr>
    </w:p>
    <w:p w:rsidR="00DE3CEC" w:rsidRDefault="00DE3CEC" w:rsidP="00237F0E">
      <w:pPr>
        <w:pStyle w:val="NormalWeb"/>
        <w:shd w:val="clear" w:color="auto" w:fill="FFFFFF"/>
        <w:spacing w:before="0" w:beforeAutospacing="0" w:after="150" w:afterAutospacing="0"/>
        <w:rPr>
          <w:color w:val="212121"/>
          <w:sz w:val="28"/>
          <w:szCs w:val="28"/>
        </w:rPr>
      </w:pPr>
    </w:p>
    <w:p w:rsidR="00DE3CEC" w:rsidRDefault="00DE3CEC" w:rsidP="00237F0E">
      <w:pPr>
        <w:pStyle w:val="NormalWeb"/>
        <w:shd w:val="clear" w:color="auto" w:fill="FFFFFF"/>
        <w:spacing w:before="0" w:beforeAutospacing="0" w:after="150" w:afterAutospacing="0"/>
        <w:rPr>
          <w:color w:val="212121"/>
          <w:sz w:val="28"/>
          <w:szCs w:val="28"/>
        </w:rPr>
      </w:pPr>
    </w:p>
    <w:p w:rsidR="00DE3CEC" w:rsidRPr="005310FC" w:rsidRDefault="00DE3CEC" w:rsidP="00237F0E">
      <w:pPr>
        <w:pStyle w:val="NormalWeb"/>
        <w:shd w:val="clear" w:color="auto" w:fill="FFFFFF"/>
        <w:spacing w:before="0" w:beforeAutospacing="0" w:after="150" w:afterAutospacing="0"/>
        <w:rPr>
          <w:color w:val="212121"/>
          <w:sz w:val="28"/>
          <w:szCs w:val="28"/>
        </w:rPr>
      </w:pPr>
    </w:p>
    <w:p w:rsidR="00237F0E" w:rsidRPr="005310FC" w:rsidRDefault="00237F0E" w:rsidP="00237F0E">
      <w:pPr>
        <w:tabs>
          <w:tab w:val="left" w:pos="1320"/>
        </w:tabs>
        <w:rPr>
          <w:rFonts w:cs="Times New Roman"/>
          <w:sz w:val="28"/>
          <w:szCs w:val="28"/>
        </w:rPr>
      </w:pPr>
    </w:p>
    <w:p w:rsidR="00237F0E" w:rsidRPr="005310FC" w:rsidRDefault="00237F0E" w:rsidP="00237F0E">
      <w:pPr>
        <w:tabs>
          <w:tab w:val="left" w:pos="1320"/>
        </w:tabs>
        <w:rPr>
          <w:rFonts w:cs="Times New Roman"/>
          <w:b/>
          <w:sz w:val="28"/>
          <w:szCs w:val="28"/>
        </w:rPr>
      </w:pPr>
      <w:r w:rsidRPr="005310FC">
        <w:rPr>
          <w:rFonts w:cs="Times New Roman"/>
          <w:b/>
          <w:sz w:val="28"/>
          <w:szCs w:val="28"/>
        </w:rPr>
        <w:lastRenderedPageBreak/>
        <w:t>DESIGN</w:t>
      </w:r>
    </w:p>
    <w:p w:rsidR="00237F0E" w:rsidRPr="005310FC" w:rsidRDefault="00237F0E" w:rsidP="00237F0E">
      <w:pPr>
        <w:tabs>
          <w:tab w:val="left" w:pos="1320"/>
        </w:tabs>
        <w:rPr>
          <w:rFonts w:cs="Times New Roman"/>
          <w:sz w:val="28"/>
          <w:szCs w:val="28"/>
        </w:rPr>
      </w:pPr>
      <w:r w:rsidRPr="005310FC">
        <w:rPr>
          <w:rFonts w:cs="Times New Roman"/>
          <w:noProof/>
          <w:sz w:val="28"/>
          <w:szCs w:val="28"/>
          <w:lang w:eastAsia="en-IN"/>
        </w:rPr>
        <w:drawing>
          <wp:anchor distT="0" distB="0" distL="114300" distR="114300" simplePos="0" relativeHeight="251666432" behindDoc="0" locked="0" layoutInCell="1" allowOverlap="1" wp14:anchorId="12E6BBEB" wp14:editId="38C3F259">
            <wp:simplePos x="0" y="0"/>
            <wp:positionH relativeFrom="column">
              <wp:posOffset>-75565</wp:posOffset>
            </wp:positionH>
            <wp:positionV relativeFrom="paragraph">
              <wp:posOffset>180340</wp:posOffset>
            </wp:positionV>
            <wp:extent cx="5086350" cy="2433704"/>
            <wp:effectExtent l="0" t="0" r="0" b="508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sign.JPG"/>
                    <pic:cNvPicPr/>
                  </pic:nvPicPr>
                  <pic:blipFill>
                    <a:blip r:embed="rId43">
                      <a:extLst>
                        <a:ext uri="{28A0092B-C50C-407E-A947-70E740481C1C}">
                          <a14:useLocalDpi xmlns:a14="http://schemas.microsoft.com/office/drawing/2010/main" val="0"/>
                        </a:ext>
                      </a:extLst>
                    </a:blip>
                    <a:stretch>
                      <a:fillRect/>
                    </a:stretch>
                  </pic:blipFill>
                  <pic:spPr>
                    <a:xfrm>
                      <a:off x="0" y="0"/>
                      <a:ext cx="5086350" cy="2433704"/>
                    </a:xfrm>
                    <a:prstGeom prst="rect">
                      <a:avLst/>
                    </a:prstGeom>
                  </pic:spPr>
                </pic:pic>
              </a:graphicData>
            </a:graphic>
            <wp14:sizeRelH relativeFrom="page">
              <wp14:pctWidth>0</wp14:pctWidth>
            </wp14:sizeRelH>
            <wp14:sizeRelV relativeFrom="page">
              <wp14:pctHeight>0</wp14:pctHeight>
            </wp14:sizeRelV>
          </wp:anchor>
        </w:drawing>
      </w:r>
    </w:p>
    <w:p w:rsidR="00237F0E" w:rsidRPr="005310FC" w:rsidRDefault="00237F0E" w:rsidP="00237F0E">
      <w:pPr>
        <w:tabs>
          <w:tab w:val="left" w:pos="1320"/>
        </w:tabs>
        <w:rPr>
          <w:rFonts w:cs="Times New Roman"/>
          <w:sz w:val="28"/>
          <w:szCs w:val="28"/>
        </w:rPr>
      </w:pPr>
    </w:p>
    <w:p w:rsidR="00237F0E" w:rsidRPr="005310FC" w:rsidRDefault="00237F0E" w:rsidP="00237F0E">
      <w:pPr>
        <w:tabs>
          <w:tab w:val="left" w:pos="1320"/>
        </w:tabs>
        <w:rPr>
          <w:rFonts w:cs="Times New Roman"/>
          <w:sz w:val="28"/>
          <w:szCs w:val="28"/>
        </w:rPr>
      </w:pPr>
    </w:p>
    <w:p w:rsidR="00237F0E" w:rsidRPr="005310FC" w:rsidRDefault="00237F0E" w:rsidP="00237F0E">
      <w:pPr>
        <w:tabs>
          <w:tab w:val="left" w:pos="1320"/>
        </w:tabs>
        <w:rPr>
          <w:rFonts w:cs="Times New Roman"/>
          <w:sz w:val="28"/>
          <w:szCs w:val="28"/>
        </w:rPr>
      </w:pPr>
    </w:p>
    <w:p w:rsidR="00237F0E" w:rsidRPr="005310FC" w:rsidRDefault="00237F0E" w:rsidP="00237F0E">
      <w:pPr>
        <w:tabs>
          <w:tab w:val="left" w:pos="1320"/>
        </w:tabs>
        <w:rPr>
          <w:rFonts w:cs="Times New Roman"/>
          <w:sz w:val="28"/>
          <w:szCs w:val="28"/>
        </w:rPr>
      </w:pPr>
    </w:p>
    <w:p w:rsidR="00237F0E" w:rsidRPr="005310FC" w:rsidRDefault="00237F0E" w:rsidP="00237F0E">
      <w:pPr>
        <w:tabs>
          <w:tab w:val="left" w:pos="1320"/>
        </w:tabs>
        <w:rPr>
          <w:rFonts w:cs="Times New Roman"/>
          <w:sz w:val="28"/>
          <w:szCs w:val="28"/>
        </w:rPr>
      </w:pPr>
    </w:p>
    <w:p w:rsidR="00237F0E" w:rsidRPr="005310FC" w:rsidRDefault="00237F0E" w:rsidP="00237F0E">
      <w:pPr>
        <w:tabs>
          <w:tab w:val="left" w:pos="1320"/>
        </w:tabs>
        <w:rPr>
          <w:rFonts w:cs="Times New Roman"/>
          <w:b/>
          <w:sz w:val="28"/>
          <w:szCs w:val="28"/>
        </w:rPr>
      </w:pPr>
      <w:r w:rsidRPr="005310FC">
        <w:rPr>
          <w:rFonts w:cs="Times New Roman"/>
          <w:b/>
          <w:noProof/>
          <w:sz w:val="28"/>
          <w:szCs w:val="28"/>
          <w:lang w:eastAsia="en-IN"/>
        </w:rPr>
        <w:drawing>
          <wp:anchor distT="0" distB="0" distL="114300" distR="114300" simplePos="0" relativeHeight="251667456" behindDoc="0" locked="0" layoutInCell="1" allowOverlap="1" wp14:anchorId="0A3DA053" wp14:editId="793C4A98">
            <wp:simplePos x="0" y="0"/>
            <wp:positionH relativeFrom="margin">
              <wp:posOffset>-332740</wp:posOffset>
            </wp:positionH>
            <wp:positionV relativeFrom="paragraph">
              <wp:posOffset>362585</wp:posOffset>
            </wp:positionV>
            <wp:extent cx="6165360" cy="2923540"/>
            <wp:effectExtent l="0" t="0" r="698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ELING.JPG"/>
                    <pic:cNvPicPr/>
                  </pic:nvPicPr>
                  <pic:blipFill>
                    <a:blip r:embed="rId44">
                      <a:extLst>
                        <a:ext uri="{28A0092B-C50C-407E-A947-70E740481C1C}">
                          <a14:useLocalDpi xmlns:a14="http://schemas.microsoft.com/office/drawing/2010/main" val="0"/>
                        </a:ext>
                      </a:extLst>
                    </a:blip>
                    <a:stretch>
                      <a:fillRect/>
                    </a:stretch>
                  </pic:blipFill>
                  <pic:spPr>
                    <a:xfrm>
                      <a:off x="0" y="0"/>
                      <a:ext cx="6165360" cy="2923540"/>
                    </a:xfrm>
                    <a:prstGeom prst="rect">
                      <a:avLst/>
                    </a:prstGeom>
                  </pic:spPr>
                </pic:pic>
              </a:graphicData>
            </a:graphic>
            <wp14:sizeRelH relativeFrom="page">
              <wp14:pctWidth>0</wp14:pctWidth>
            </wp14:sizeRelH>
            <wp14:sizeRelV relativeFrom="page">
              <wp14:pctHeight>0</wp14:pctHeight>
            </wp14:sizeRelV>
          </wp:anchor>
        </w:drawing>
      </w:r>
      <w:r w:rsidRPr="005310FC">
        <w:rPr>
          <w:rFonts w:cs="Times New Roman"/>
          <w:b/>
          <w:sz w:val="28"/>
          <w:szCs w:val="28"/>
        </w:rPr>
        <w:t>MODELING</w:t>
      </w:r>
      <w:r w:rsidRPr="005310FC">
        <w:rPr>
          <w:rFonts w:cs="Times New Roman"/>
          <w:b/>
          <w:sz w:val="28"/>
          <w:szCs w:val="28"/>
        </w:rPr>
        <w:tab/>
      </w:r>
    </w:p>
    <w:p w:rsidR="00237F0E" w:rsidRPr="005310FC" w:rsidRDefault="00237F0E" w:rsidP="00237F0E">
      <w:pPr>
        <w:tabs>
          <w:tab w:val="left" w:pos="1320"/>
        </w:tabs>
        <w:rPr>
          <w:rFonts w:cs="Times New Roman"/>
          <w:b/>
          <w:sz w:val="28"/>
          <w:szCs w:val="28"/>
        </w:rPr>
      </w:pPr>
    </w:p>
    <w:p w:rsidR="00237F0E" w:rsidRPr="005310FC" w:rsidRDefault="00237F0E" w:rsidP="00237F0E">
      <w:pPr>
        <w:tabs>
          <w:tab w:val="left" w:pos="1320"/>
        </w:tabs>
        <w:rPr>
          <w:rFonts w:cs="Times New Roman"/>
          <w:b/>
          <w:sz w:val="28"/>
          <w:szCs w:val="28"/>
        </w:rPr>
      </w:pPr>
    </w:p>
    <w:p w:rsidR="00237F0E" w:rsidRPr="005310FC" w:rsidRDefault="00237F0E" w:rsidP="00237F0E">
      <w:pPr>
        <w:tabs>
          <w:tab w:val="left" w:pos="1320"/>
        </w:tabs>
        <w:rPr>
          <w:rFonts w:cs="Times New Roman"/>
          <w:b/>
          <w:sz w:val="28"/>
          <w:szCs w:val="28"/>
        </w:rPr>
      </w:pPr>
    </w:p>
    <w:p w:rsidR="00237F0E" w:rsidRPr="005310FC" w:rsidRDefault="00237F0E" w:rsidP="00237F0E">
      <w:pPr>
        <w:tabs>
          <w:tab w:val="left" w:pos="1320"/>
        </w:tabs>
        <w:rPr>
          <w:rFonts w:cs="Times New Roman"/>
          <w:b/>
          <w:sz w:val="28"/>
          <w:szCs w:val="28"/>
        </w:rPr>
      </w:pPr>
    </w:p>
    <w:p w:rsidR="00237F0E" w:rsidRPr="005310FC" w:rsidRDefault="00237F0E" w:rsidP="00237F0E">
      <w:pPr>
        <w:tabs>
          <w:tab w:val="left" w:pos="1320"/>
        </w:tabs>
        <w:rPr>
          <w:rFonts w:cs="Times New Roman"/>
          <w:b/>
          <w:sz w:val="28"/>
          <w:szCs w:val="28"/>
        </w:rPr>
      </w:pPr>
    </w:p>
    <w:p w:rsidR="00237F0E" w:rsidRPr="005310FC" w:rsidRDefault="00237F0E" w:rsidP="00237F0E">
      <w:pPr>
        <w:tabs>
          <w:tab w:val="left" w:pos="1320"/>
        </w:tabs>
        <w:rPr>
          <w:rFonts w:cs="Times New Roman"/>
          <w:b/>
          <w:sz w:val="28"/>
          <w:szCs w:val="28"/>
        </w:rPr>
      </w:pPr>
    </w:p>
    <w:p w:rsidR="00237F0E" w:rsidRPr="005310FC" w:rsidRDefault="00237F0E" w:rsidP="00237F0E">
      <w:pPr>
        <w:tabs>
          <w:tab w:val="left" w:pos="1320"/>
        </w:tabs>
        <w:rPr>
          <w:rFonts w:cs="Times New Roman"/>
          <w:b/>
          <w:sz w:val="28"/>
          <w:szCs w:val="28"/>
        </w:rPr>
      </w:pPr>
    </w:p>
    <w:p w:rsidR="00237F0E" w:rsidRPr="005310FC" w:rsidRDefault="00237F0E" w:rsidP="00237F0E">
      <w:pPr>
        <w:tabs>
          <w:tab w:val="left" w:pos="1320"/>
        </w:tabs>
        <w:rPr>
          <w:rFonts w:cs="Times New Roman"/>
          <w:b/>
          <w:sz w:val="28"/>
          <w:szCs w:val="28"/>
          <w:u w:val="single"/>
        </w:rPr>
      </w:pPr>
      <w:r w:rsidRPr="005310FC">
        <w:rPr>
          <w:rFonts w:cs="Times New Roman"/>
          <w:b/>
          <w:sz w:val="28"/>
          <w:szCs w:val="28"/>
          <w:u w:val="single"/>
        </w:rPr>
        <w:t>ABS/Wheel Speed</w:t>
      </w:r>
    </w:p>
    <w:p w:rsidR="00237F0E" w:rsidRPr="005310FC" w:rsidRDefault="00237F0E" w:rsidP="00237F0E">
      <w:pPr>
        <w:tabs>
          <w:tab w:val="left" w:pos="1320"/>
        </w:tabs>
        <w:rPr>
          <w:rFonts w:cs="Times New Roman"/>
          <w:b/>
          <w:sz w:val="28"/>
          <w:szCs w:val="28"/>
          <w:u w:val="single"/>
        </w:rPr>
      </w:pPr>
    </w:p>
    <w:p w:rsidR="00237F0E" w:rsidRPr="005310FC" w:rsidRDefault="00237F0E" w:rsidP="00237F0E">
      <w:pPr>
        <w:rPr>
          <w:rFonts w:cs="Times New Roman"/>
          <w:sz w:val="28"/>
          <w:szCs w:val="28"/>
        </w:rPr>
      </w:pPr>
      <w:r w:rsidRPr="005310FC">
        <w:rPr>
          <w:rFonts w:cs="Times New Roman"/>
          <w:b/>
          <w:noProof/>
          <w:sz w:val="28"/>
          <w:szCs w:val="28"/>
          <w:u w:val="single"/>
          <w:lang w:eastAsia="en-IN"/>
        </w:rPr>
        <w:drawing>
          <wp:anchor distT="0" distB="0" distL="114300" distR="114300" simplePos="0" relativeHeight="251668480" behindDoc="0" locked="0" layoutInCell="1" allowOverlap="1" wp14:anchorId="14201AB8" wp14:editId="2EADCE33">
            <wp:simplePos x="0" y="0"/>
            <wp:positionH relativeFrom="margin">
              <wp:posOffset>-342900</wp:posOffset>
            </wp:positionH>
            <wp:positionV relativeFrom="paragraph">
              <wp:posOffset>314959</wp:posOffset>
            </wp:positionV>
            <wp:extent cx="6467475" cy="3384947"/>
            <wp:effectExtent l="0" t="0" r="0" b="635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EEL.JPG"/>
                    <pic:cNvPicPr/>
                  </pic:nvPicPr>
                  <pic:blipFill rotWithShape="1">
                    <a:blip r:embed="rId45">
                      <a:extLst>
                        <a:ext uri="{28A0092B-C50C-407E-A947-70E740481C1C}">
                          <a14:useLocalDpi xmlns:a14="http://schemas.microsoft.com/office/drawing/2010/main" val="0"/>
                        </a:ext>
                      </a:extLst>
                    </a:blip>
                    <a:srcRect t="3975"/>
                    <a:stretch/>
                  </pic:blipFill>
                  <pic:spPr bwMode="auto">
                    <a:xfrm>
                      <a:off x="0" y="0"/>
                      <a:ext cx="6473124" cy="338790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37F0E" w:rsidRPr="005310FC" w:rsidRDefault="00237F0E" w:rsidP="00237F0E">
      <w:pPr>
        <w:rPr>
          <w:rFonts w:cs="Times New Roman"/>
          <w:sz w:val="28"/>
          <w:szCs w:val="28"/>
        </w:rPr>
      </w:pPr>
    </w:p>
    <w:p w:rsidR="00237F0E" w:rsidRPr="005310FC" w:rsidRDefault="00237F0E" w:rsidP="00237F0E">
      <w:pPr>
        <w:rPr>
          <w:rFonts w:cs="Times New Roman"/>
          <w:sz w:val="28"/>
          <w:szCs w:val="28"/>
        </w:rPr>
      </w:pPr>
    </w:p>
    <w:p w:rsidR="00237F0E" w:rsidRPr="005310FC" w:rsidRDefault="00237F0E" w:rsidP="00237F0E">
      <w:pPr>
        <w:rPr>
          <w:rFonts w:cs="Times New Roman"/>
          <w:sz w:val="28"/>
          <w:szCs w:val="28"/>
        </w:rPr>
      </w:pPr>
    </w:p>
    <w:p w:rsidR="00237F0E" w:rsidRPr="005310FC" w:rsidRDefault="00237F0E" w:rsidP="00237F0E">
      <w:pPr>
        <w:rPr>
          <w:rFonts w:cs="Times New Roman"/>
          <w:sz w:val="28"/>
          <w:szCs w:val="28"/>
        </w:rPr>
      </w:pPr>
    </w:p>
    <w:p w:rsidR="00237F0E" w:rsidRPr="005310FC" w:rsidRDefault="00237F0E" w:rsidP="00237F0E">
      <w:pPr>
        <w:rPr>
          <w:rFonts w:cs="Times New Roman"/>
          <w:sz w:val="28"/>
          <w:szCs w:val="28"/>
        </w:rPr>
      </w:pPr>
    </w:p>
    <w:p w:rsidR="00237F0E" w:rsidRPr="005310FC" w:rsidRDefault="00237F0E" w:rsidP="00237F0E">
      <w:pPr>
        <w:rPr>
          <w:rFonts w:cs="Times New Roman"/>
          <w:sz w:val="28"/>
          <w:szCs w:val="28"/>
        </w:rPr>
      </w:pPr>
    </w:p>
    <w:p w:rsidR="00237F0E" w:rsidRPr="005310FC" w:rsidRDefault="00237F0E" w:rsidP="00237F0E">
      <w:pPr>
        <w:rPr>
          <w:rFonts w:cs="Times New Roman"/>
          <w:sz w:val="28"/>
          <w:szCs w:val="28"/>
        </w:rPr>
      </w:pPr>
    </w:p>
    <w:p w:rsidR="00237F0E" w:rsidRPr="005310FC" w:rsidRDefault="00237F0E" w:rsidP="00237F0E">
      <w:pPr>
        <w:tabs>
          <w:tab w:val="left" w:pos="1575"/>
        </w:tabs>
        <w:rPr>
          <w:rFonts w:cs="Times New Roman"/>
          <w:sz w:val="28"/>
          <w:szCs w:val="28"/>
        </w:rPr>
      </w:pPr>
    </w:p>
    <w:p w:rsidR="00237F0E" w:rsidRPr="005310FC" w:rsidRDefault="00237F0E" w:rsidP="00237F0E">
      <w:pPr>
        <w:tabs>
          <w:tab w:val="left" w:pos="1575"/>
        </w:tabs>
        <w:rPr>
          <w:rFonts w:cs="Times New Roman"/>
          <w:sz w:val="28"/>
          <w:szCs w:val="28"/>
        </w:rPr>
      </w:pPr>
    </w:p>
    <w:p w:rsidR="00237F0E" w:rsidRPr="005310FC" w:rsidRDefault="00237F0E" w:rsidP="00237F0E">
      <w:pPr>
        <w:tabs>
          <w:tab w:val="left" w:pos="1575"/>
        </w:tabs>
        <w:rPr>
          <w:rFonts w:cs="Times New Roman"/>
          <w:sz w:val="28"/>
          <w:szCs w:val="28"/>
        </w:rPr>
      </w:pPr>
    </w:p>
    <w:p w:rsidR="00237F0E" w:rsidRPr="005310FC" w:rsidRDefault="00237F0E" w:rsidP="00237F0E">
      <w:pPr>
        <w:tabs>
          <w:tab w:val="left" w:pos="1575"/>
        </w:tabs>
        <w:rPr>
          <w:rFonts w:cs="Times New Roman"/>
          <w:sz w:val="28"/>
          <w:szCs w:val="28"/>
        </w:rPr>
      </w:pPr>
    </w:p>
    <w:p w:rsidR="00237F0E" w:rsidRPr="005310FC" w:rsidRDefault="00237F0E" w:rsidP="00237F0E">
      <w:pPr>
        <w:tabs>
          <w:tab w:val="left" w:pos="1575"/>
        </w:tabs>
        <w:rPr>
          <w:rFonts w:cs="Times New Roman"/>
          <w:sz w:val="28"/>
          <w:szCs w:val="28"/>
        </w:rPr>
      </w:pPr>
    </w:p>
    <w:p w:rsidR="00237F0E" w:rsidRPr="005310FC" w:rsidRDefault="00237F0E" w:rsidP="00237F0E">
      <w:pPr>
        <w:tabs>
          <w:tab w:val="left" w:pos="1575"/>
        </w:tabs>
        <w:rPr>
          <w:rFonts w:cs="Times New Roman"/>
          <w:sz w:val="28"/>
          <w:szCs w:val="28"/>
        </w:rPr>
      </w:pPr>
    </w:p>
    <w:p w:rsidR="00237F0E" w:rsidRPr="005310FC" w:rsidRDefault="00237F0E" w:rsidP="00237F0E">
      <w:pPr>
        <w:tabs>
          <w:tab w:val="left" w:pos="1575"/>
        </w:tabs>
        <w:rPr>
          <w:rFonts w:cs="Times New Roman"/>
          <w:b/>
          <w:sz w:val="28"/>
          <w:szCs w:val="28"/>
        </w:rPr>
      </w:pPr>
      <w:r w:rsidRPr="005310FC">
        <w:rPr>
          <w:rFonts w:cs="Times New Roman"/>
          <w:b/>
          <w:sz w:val="28"/>
          <w:szCs w:val="28"/>
        </w:rPr>
        <w:t>OUTPUT</w:t>
      </w:r>
    </w:p>
    <w:p w:rsidR="00237F0E" w:rsidRPr="005310FC" w:rsidRDefault="00237F0E" w:rsidP="00237F0E">
      <w:pPr>
        <w:pStyle w:val="Heading3"/>
        <w:shd w:val="clear" w:color="auto" w:fill="FFFFFF"/>
        <w:spacing w:before="0" w:after="75"/>
        <w:rPr>
          <w:rFonts w:cs="Times New Roman"/>
          <w:b w:val="0"/>
          <w:color w:val="000000" w:themeColor="text1"/>
          <w:szCs w:val="28"/>
        </w:rPr>
      </w:pPr>
      <w:bookmarkStart w:id="101" w:name="_Toc96280533"/>
      <w:r w:rsidRPr="005310FC">
        <w:rPr>
          <w:rFonts w:cs="Times New Roman"/>
          <w:color w:val="000000" w:themeColor="text1"/>
          <w:szCs w:val="28"/>
        </w:rPr>
        <w:t>Running the Simulation in ABS Mode</w:t>
      </w:r>
      <w:bookmarkEnd w:id="101"/>
    </w:p>
    <w:p w:rsidR="00237F0E" w:rsidRPr="005310FC" w:rsidRDefault="00237F0E" w:rsidP="00DE4C60">
      <w:pPr>
        <w:pStyle w:val="ListParagraph"/>
        <w:numPr>
          <w:ilvl w:val="0"/>
          <w:numId w:val="23"/>
        </w:numPr>
        <w:rPr>
          <w:rFonts w:cs="Times New Roman"/>
          <w:b/>
          <w:sz w:val="28"/>
          <w:szCs w:val="28"/>
          <w:u w:val="single"/>
        </w:rPr>
      </w:pPr>
      <w:r w:rsidRPr="005310FC">
        <w:rPr>
          <w:rFonts w:cs="Times New Roman"/>
          <w:b/>
          <w:sz w:val="28"/>
          <w:szCs w:val="28"/>
          <w:u w:val="single"/>
        </w:rPr>
        <w:t>Vehicle Speed and Wheel Speed</w:t>
      </w:r>
    </w:p>
    <w:p w:rsidR="00237F0E" w:rsidRPr="005310FC" w:rsidRDefault="00237F0E" w:rsidP="00237F0E">
      <w:pPr>
        <w:tabs>
          <w:tab w:val="left" w:pos="1575"/>
        </w:tabs>
        <w:rPr>
          <w:rFonts w:cs="Times New Roman"/>
          <w:b/>
          <w:sz w:val="28"/>
          <w:szCs w:val="28"/>
        </w:rPr>
      </w:pPr>
      <w:r w:rsidRPr="005310FC">
        <w:rPr>
          <w:rFonts w:cs="Times New Roman"/>
          <w:b/>
          <w:noProof/>
          <w:sz w:val="28"/>
          <w:szCs w:val="28"/>
          <w:lang w:eastAsia="en-IN"/>
        </w:rPr>
        <w:drawing>
          <wp:anchor distT="0" distB="0" distL="114300" distR="114300" simplePos="0" relativeHeight="251669504" behindDoc="0" locked="0" layoutInCell="1" allowOverlap="1" wp14:anchorId="5CCC4DB2" wp14:editId="24CD9755">
            <wp:simplePos x="0" y="0"/>
            <wp:positionH relativeFrom="margin">
              <wp:align>right</wp:align>
            </wp:positionH>
            <wp:positionV relativeFrom="paragraph">
              <wp:posOffset>79375</wp:posOffset>
            </wp:positionV>
            <wp:extent cx="5731510" cy="2906395"/>
            <wp:effectExtent l="0" t="0" r="2540" b="825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eed.JPG"/>
                    <pic:cNvPicPr/>
                  </pic:nvPicPr>
                  <pic:blipFill>
                    <a:blip r:embed="rId46">
                      <a:extLst>
                        <a:ext uri="{28A0092B-C50C-407E-A947-70E740481C1C}">
                          <a14:useLocalDpi xmlns:a14="http://schemas.microsoft.com/office/drawing/2010/main" val="0"/>
                        </a:ext>
                      </a:extLst>
                    </a:blip>
                    <a:stretch>
                      <a:fillRect/>
                    </a:stretch>
                  </pic:blipFill>
                  <pic:spPr>
                    <a:xfrm>
                      <a:off x="0" y="0"/>
                      <a:ext cx="5731510" cy="2906395"/>
                    </a:xfrm>
                    <a:prstGeom prst="rect">
                      <a:avLst/>
                    </a:prstGeom>
                  </pic:spPr>
                </pic:pic>
              </a:graphicData>
            </a:graphic>
            <wp14:sizeRelH relativeFrom="page">
              <wp14:pctWidth>0</wp14:pctWidth>
            </wp14:sizeRelH>
            <wp14:sizeRelV relativeFrom="page">
              <wp14:pctHeight>0</wp14:pctHeight>
            </wp14:sizeRelV>
          </wp:anchor>
        </w:drawing>
      </w:r>
    </w:p>
    <w:p w:rsidR="00237F0E" w:rsidRPr="005310FC" w:rsidRDefault="00237F0E" w:rsidP="00237F0E">
      <w:pPr>
        <w:rPr>
          <w:rFonts w:cs="Times New Roman"/>
          <w:sz w:val="28"/>
          <w:szCs w:val="28"/>
        </w:rPr>
      </w:pPr>
    </w:p>
    <w:p w:rsidR="00237F0E" w:rsidRPr="005310FC" w:rsidRDefault="00237F0E" w:rsidP="00237F0E">
      <w:pPr>
        <w:rPr>
          <w:rFonts w:cs="Times New Roman"/>
          <w:sz w:val="28"/>
          <w:szCs w:val="28"/>
        </w:rPr>
      </w:pPr>
    </w:p>
    <w:p w:rsidR="00237F0E" w:rsidRPr="005310FC" w:rsidRDefault="00237F0E" w:rsidP="00237F0E">
      <w:pPr>
        <w:rPr>
          <w:rFonts w:cs="Times New Roman"/>
          <w:sz w:val="28"/>
          <w:szCs w:val="28"/>
        </w:rPr>
      </w:pPr>
    </w:p>
    <w:p w:rsidR="00237F0E" w:rsidRPr="005310FC" w:rsidRDefault="00237F0E" w:rsidP="00237F0E">
      <w:pPr>
        <w:rPr>
          <w:rFonts w:cs="Times New Roman"/>
          <w:sz w:val="28"/>
          <w:szCs w:val="28"/>
        </w:rPr>
      </w:pPr>
    </w:p>
    <w:p w:rsidR="00237F0E" w:rsidRPr="005310FC" w:rsidRDefault="00237F0E" w:rsidP="00237F0E">
      <w:pPr>
        <w:rPr>
          <w:rFonts w:cs="Times New Roman"/>
          <w:sz w:val="28"/>
          <w:szCs w:val="28"/>
        </w:rPr>
      </w:pPr>
    </w:p>
    <w:p w:rsidR="00237F0E" w:rsidRPr="005310FC" w:rsidRDefault="00237F0E" w:rsidP="00237F0E">
      <w:pPr>
        <w:rPr>
          <w:rFonts w:cs="Times New Roman"/>
          <w:sz w:val="28"/>
          <w:szCs w:val="28"/>
        </w:rPr>
      </w:pPr>
    </w:p>
    <w:p w:rsidR="00237F0E" w:rsidRPr="005310FC" w:rsidRDefault="00237F0E" w:rsidP="00DE4C60">
      <w:pPr>
        <w:pStyle w:val="ListParagraph"/>
        <w:numPr>
          <w:ilvl w:val="0"/>
          <w:numId w:val="23"/>
        </w:numPr>
        <w:rPr>
          <w:rFonts w:cs="Times New Roman"/>
          <w:b/>
          <w:sz w:val="28"/>
          <w:szCs w:val="28"/>
          <w:u w:val="single"/>
        </w:rPr>
      </w:pPr>
      <w:r w:rsidRPr="005310FC">
        <w:rPr>
          <w:rFonts w:cs="Times New Roman"/>
          <w:b/>
          <w:sz w:val="28"/>
          <w:szCs w:val="28"/>
          <w:u w:val="single"/>
        </w:rPr>
        <w:t>Slip</w:t>
      </w:r>
    </w:p>
    <w:p w:rsidR="00237F0E" w:rsidRPr="005310FC" w:rsidRDefault="00237F0E" w:rsidP="00237F0E">
      <w:pPr>
        <w:pStyle w:val="ListParagraph"/>
        <w:rPr>
          <w:rFonts w:cs="Times New Roman"/>
          <w:b/>
          <w:sz w:val="28"/>
          <w:szCs w:val="28"/>
          <w:u w:val="single"/>
        </w:rPr>
      </w:pPr>
      <w:r w:rsidRPr="005310FC">
        <w:rPr>
          <w:rFonts w:cs="Times New Roman"/>
          <w:b/>
          <w:noProof/>
          <w:sz w:val="28"/>
          <w:szCs w:val="28"/>
          <w:u w:val="single"/>
          <w:lang w:eastAsia="en-IN"/>
        </w:rPr>
        <w:drawing>
          <wp:anchor distT="0" distB="0" distL="114300" distR="114300" simplePos="0" relativeHeight="251670528" behindDoc="0" locked="0" layoutInCell="1" allowOverlap="1" wp14:anchorId="7E336068" wp14:editId="14066F65">
            <wp:simplePos x="0" y="0"/>
            <wp:positionH relativeFrom="column">
              <wp:posOffset>200025</wp:posOffset>
            </wp:positionH>
            <wp:positionV relativeFrom="paragraph">
              <wp:posOffset>251460</wp:posOffset>
            </wp:positionV>
            <wp:extent cx="5621255" cy="2916501"/>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p.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653281" cy="2933117"/>
                    </a:xfrm>
                    <a:prstGeom prst="rect">
                      <a:avLst/>
                    </a:prstGeom>
                  </pic:spPr>
                </pic:pic>
              </a:graphicData>
            </a:graphic>
            <wp14:sizeRelH relativeFrom="page">
              <wp14:pctWidth>0</wp14:pctWidth>
            </wp14:sizeRelH>
            <wp14:sizeRelV relativeFrom="page">
              <wp14:pctHeight>0</wp14:pctHeight>
            </wp14:sizeRelV>
          </wp:anchor>
        </w:drawing>
      </w:r>
    </w:p>
    <w:p w:rsidR="00237F0E" w:rsidRPr="005310FC" w:rsidRDefault="00237F0E" w:rsidP="00237F0E">
      <w:pPr>
        <w:rPr>
          <w:rFonts w:cs="Times New Roman"/>
          <w:sz w:val="28"/>
          <w:szCs w:val="28"/>
        </w:rPr>
      </w:pPr>
    </w:p>
    <w:p w:rsidR="00237F0E" w:rsidRPr="005310FC" w:rsidRDefault="00237F0E" w:rsidP="00237F0E">
      <w:pPr>
        <w:rPr>
          <w:rFonts w:cs="Times New Roman"/>
          <w:sz w:val="28"/>
          <w:szCs w:val="28"/>
        </w:rPr>
      </w:pPr>
    </w:p>
    <w:p w:rsidR="00237F0E" w:rsidRPr="005310FC" w:rsidRDefault="00237F0E" w:rsidP="00237F0E">
      <w:pPr>
        <w:rPr>
          <w:rFonts w:cs="Times New Roman"/>
          <w:sz w:val="28"/>
          <w:szCs w:val="28"/>
        </w:rPr>
      </w:pPr>
    </w:p>
    <w:p w:rsidR="00237F0E" w:rsidRPr="005310FC" w:rsidRDefault="00237F0E" w:rsidP="00237F0E">
      <w:pPr>
        <w:rPr>
          <w:rFonts w:cs="Times New Roman"/>
          <w:sz w:val="28"/>
          <w:szCs w:val="28"/>
        </w:rPr>
      </w:pPr>
    </w:p>
    <w:p w:rsidR="00237F0E" w:rsidRPr="005310FC" w:rsidRDefault="00237F0E" w:rsidP="00237F0E">
      <w:pPr>
        <w:rPr>
          <w:rFonts w:cs="Times New Roman"/>
          <w:sz w:val="28"/>
          <w:szCs w:val="28"/>
        </w:rPr>
      </w:pPr>
    </w:p>
    <w:p w:rsidR="00237F0E" w:rsidRPr="005310FC" w:rsidRDefault="00237F0E" w:rsidP="00237F0E">
      <w:pPr>
        <w:rPr>
          <w:rFonts w:cs="Times New Roman"/>
          <w:sz w:val="28"/>
          <w:szCs w:val="28"/>
        </w:rPr>
      </w:pPr>
    </w:p>
    <w:p w:rsidR="00237F0E" w:rsidRPr="005310FC" w:rsidRDefault="00237F0E" w:rsidP="00237F0E">
      <w:pPr>
        <w:rPr>
          <w:rFonts w:cs="Times New Roman"/>
          <w:sz w:val="28"/>
          <w:szCs w:val="28"/>
        </w:rPr>
      </w:pPr>
    </w:p>
    <w:p w:rsidR="00237F0E" w:rsidRPr="005310FC" w:rsidRDefault="00237F0E" w:rsidP="00237F0E">
      <w:pPr>
        <w:rPr>
          <w:rFonts w:cs="Times New Roman"/>
          <w:sz w:val="28"/>
          <w:szCs w:val="28"/>
        </w:rPr>
      </w:pPr>
    </w:p>
    <w:p w:rsidR="00237F0E" w:rsidRPr="005310FC" w:rsidRDefault="00237F0E" w:rsidP="00237F0E">
      <w:pPr>
        <w:rPr>
          <w:rFonts w:cs="Times New Roman"/>
          <w:sz w:val="28"/>
          <w:szCs w:val="28"/>
        </w:rPr>
      </w:pPr>
    </w:p>
    <w:p w:rsidR="00237F0E" w:rsidRPr="005310FC" w:rsidRDefault="00237F0E" w:rsidP="00237F0E">
      <w:pPr>
        <w:rPr>
          <w:rFonts w:cs="Times New Roman"/>
          <w:sz w:val="28"/>
          <w:szCs w:val="28"/>
        </w:rPr>
      </w:pPr>
    </w:p>
    <w:p w:rsidR="00237F0E" w:rsidRPr="005310FC" w:rsidRDefault="00237F0E" w:rsidP="00237F0E">
      <w:pPr>
        <w:rPr>
          <w:rFonts w:cs="Times New Roman"/>
          <w:sz w:val="28"/>
          <w:szCs w:val="28"/>
        </w:rPr>
      </w:pPr>
    </w:p>
    <w:p w:rsidR="00237F0E" w:rsidRPr="005310FC" w:rsidRDefault="00237F0E" w:rsidP="00237F0E">
      <w:pPr>
        <w:rPr>
          <w:rFonts w:cs="Times New Roman"/>
          <w:sz w:val="28"/>
          <w:szCs w:val="28"/>
        </w:rPr>
      </w:pPr>
    </w:p>
    <w:p w:rsidR="00237F0E" w:rsidRPr="005310FC" w:rsidRDefault="00237F0E" w:rsidP="00237F0E">
      <w:pPr>
        <w:rPr>
          <w:rFonts w:cs="Times New Roman"/>
          <w:sz w:val="28"/>
          <w:szCs w:val="28"/>
        </w:rPr>
      </w:pPr>
    </w:p>
    <w:p w:rsidR="00237F0E" w:rsidRPr="005310FC" w:rsidRDefault="00237F0E" w:rsidP="00237F0E">
      <w:pPr>
        <w:rPr>
          <w:rFonts w:cs="Times New Roman"/>
          <w:b/>
          <w:sz w:val="28"/>
          <w:szCs w:val="28"/>
        </w:rPr>
      </w:pPr>
      <w:r w:rsidRPr="005310FC">
        <w:rPr>
          <w:rFonts w:cs="Times New Roman"/>
          <w:b/>
          <w:sz w:val="28"/>
          <w:szCs w:val="28"/>
        </w:rPr>
        <w:t>Conclusion</w:t>
      </w:r>
    </w:p>
    <w:p w:rsidR="00237F0E" w:rsidRPr="005310FC" w:rsidRDefault="00237F0E" w:rsidP="00237F0E">
      <w:pPr>
        <w:pStyle w:val="NormalWeb"/>
        <w:shd w:val="clear" w:color="auto" w:fill="FFFFFF"/>
        <w:spacing w:before="0" w:beforeAutospacing="0" w:after="150" w:afterAutospacing="0"/>
        <w:rPr>
          <w:color w:val="212121"/>
          <w:sz w:val="28"/>
          <w:szCs w:val="28"/>
        </w:rPr>
      </w:pPr>
      <w:r w:rsidRPr="005310FC">
        <w:rPr>
          <w:color w:val="212121"/>
          <w:sz w:val="28"/>
          <w:szCs w:val="28"/>
        </w:rPr>
        <w:t>This model shows how you can use Simulink to simulate a braking system under the action of an ABS controller. The controller in this example is idealized, but you can use any proposed control algorithm in its place to evaluate the system's performance. You can also use the Simulink® Coder™ with Simulink as a valuable tool for rapid prototyping of the proposed algorithm. C code is generated and compiled for the controller hardware to test the concept in a vehicle. This significantly reduces the time needed to prove new ideas by enabling actual testing early in the development cycle.</w:t>
      </w:r>
    </w:p>
    <w:p w:rsidR="00237F0E" w:rsidRPr="005310FC" w:rsidRDefault="00237F0E" w:rsidP="00237F0E">
      <w:pPr>
        <w:pStyle w:val="NormalWeb"/>
        <w:shd w:val="clear" w:color="auto" w:fill="FFFFFF"/>
        <w:spacing w:before="0" w:beforeAutospacing="0" w:after="150" w:afterAutospacing="0"/>
        <w:rPr>
          <w:color w:val="212121"/>
          <w:sz w:val="28"/>
          <w:szCs w:val="28"/>
        </w:rPr>
      </w:pPr>
      <w:r w:rsidRPr="005310FC">
        <w:rPr>
          <w:color w:val="212121"/>
          <w:sz w:val="28"/>
          <w:szCs w:val="28"/>
        </w:rPr>
        <w:t>For a hardware-in-the-loop braking system simulation, you can remove the 'bang-bang' controller and run the equations of motion on real-time hardware to emulate the wheel and vehicle dynamics. You can do this by generating real-time C code for this model using the Simulink Coder. You can then test an actual ABS controller by interfacing it to the real-time hardware, which runs the generated code. In this scenario, the real-time model would send the wheel speed to the controller, and the controller would send brake action to the model.</w:t>
      </w:r>
    </w:p>
    <w:p w:rsidR="00237F0E" w:rsidRPr="005310FC" w:rsidRDefault="00237F0E" w:rsidP="00237F0E">
      <w:pPr>
        <w:rPr>
          <w:rFonts w:cs="Times New Roman"/>
          <w:b/>
          <w:sz w:val="28"/>
          <w:szCs w:val="28"/>
        </w:rPr>
      </w:pPr>
    </w:p>
    <w:p w:rsidR="00A6267A" w:rsidRPr="005310FC" w:rsidRDefault="00A6267A" w:rsidP="00A6267A">
      <w:pPr>
        <w:rPr>
          <w:rFonts w:cs="Times New Roman"/>
          <w:sz w:val="28"/>
          <w:szCs w:val="28"/>
        </w:rPr>
      </w:pPr>
    </w:p>
    <w:p w:rsidR="00A6267A" w:rsidRPr="005310FC" w:rsidRDefault="00A6267A" w:rsidP="00A6267A">
      <w:pPr>
        <w:rPr>
          <w:rFonts w:cs="Times New Roman"/>
          <w:sz w:val="28"/>
          <w:szCs w:val="28"/>
        </w:rPr>
      </w:pPr>
    </w:p>
    <w:p w:rsidR="00A6267A" w:rsidRPr="005310FC" w:rsidRDefault="00A6267A" w:rsidP="00A6267A">
      <w:pPr>
        <w:rPr>
          <w:rFonts w:cs="Times New Roman"/>
          <w:sz w:val="28"/>
          <w:szCs w:val="28"/>
        </w:rPr>
      </w:pPr>
    </w:p>
    <w:p w:rsidR="00A6267A" w:rsidRPr="005310FC" w:rsidRDefault="00A6267A" w:rsidP="00A6267A">
      <w:pPr>
        <w:rPr>
          <w:rFonts w:cs="Times New Roman"/>
          <w:sz w:val="28"/>
          <w:szCs w:val="28"/>
        </w:rPr>
      </w:pPr>
    </w:p>
    <w:p w:rsidR="00237F0E" w:rsidRPr="005310FC" w:rsidRDefault="00237F0E" w:rsidP="00237F0E">
      <w:pPr>
        <w:rPr>
          <w:rFonts w:cs="Times New Roman"/>
          <w:b/>
          <w:sz w:val="28"/>
          <w:szCs w:val="28"/>
        </w:rPr>
      </w:pPr>
      <w:r w:rsidRPr="005310FC">
        <w:rPr>
          <w:rFonts w:cs="Times New Roman"/>
          <w:b/>
          <w:noProof/>
          <w:sz w:val="28"/>
          <w:szCs w:val="28"/>
          <w:lang w:eastAsia="en-IN"/>
        </w:rPr>
        <w:drawing>
          <wp:anchor distT="0" distB="0" distL="114300" distR="114300" simplePos="0" relativeHeight="251672576" behindDoc="0" locked="0" layoutInCell="1" allowOverlap="1" wp14:anchorId="4474D792" wp14:editId="517EDC9F">
            <wp:simplePos x="0" y="0"/>
            <wp:positionH relativeFrom="margin">
              <wp:posOffset>-554990</wp:posOffset>
            </wp:positionH>
            <wp:positionV relativeFrom="paragraph">
              <wp:posOffset>377825</wp:posOffset>
            </wp:positionV>
            <wp:extent cx="6524625" cy="3235336"/>
            <wp:effectExtent l="0" t="0" r="0" b="317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CM FINAL.JPG"/>
                    <pic:cNvPicPr/>
                  </pic:nvPicPr>
                  <pic:blipFill>
                    <a:blip r:embed="rId48">
                      <a:extLst>
                        <a:ext uri="{28A0092B-C50C-407E-A947-70E740481C1C}">
                          <a14:useLocalDpi xmlns:a14="http://schemas.microsoft.com/office/drawing/2010/main" val="0"/>
                        </a:ext>
                      </a:extLst>
                    </a:blip>
                    <a:stretch>
                      <a:fillRect/>
                    </a:stretch>
                  </pic:blipFill>
                  <pic:spPr>
                    <a:xfrm>
                      <a:off x="0" y="0"/>
                      <a:ext cx="6524625" cy="3235336"/>
                    </a:xfrm>
                    <a:prstGeom prst="rect">
                      <a:avLst/>
                    </a:prstGeom>
                  </pic:spPr>
                </pic:pic>
              </a:graphicData>
            </a:graphic>
            <wp14:sizeRelH relativeFrom="page">
              <wp14:pctWidth>0</wp14:pctWidth>
            </wp14:sizeRelH>
            <wp14:sizeRelV relativeFrom="page">
              <wp14:pctHeight>0</wp14:pctHeight>
            </wp14:sizeRelV>
          </wp:anchor>
        </w:drawing>
      </w:r>
      <w:r w:rsidRPr="005310FC">
        <w:rPr>
          <w:rFonts w:cs="Times New Roman"/>
          <w:b/>
          <w:sz w:val="28"/>
          <w:szCs w:val="28"/>
        </w:rPr>
        <w:t>Merging with BMW (BCM MODULE)</w:t>
      </w:r>
    </w:p>
    <w:p w:rsidR="00A6267A" w:rsidRPr="005310FC" w:rsidRDefault="00A6267A" w:rsidP="00A6267A">
      <w:pPr>
        <w:rPr>
          <w:rFonts w:cs="Times New Roman"/>
          <w:sz w:val="28"/>
          <w:szCs w:val="28"/>
        </w:rPr>
      </w:pPr>
    </w:p>
    <w:p w:rsidR="00A6267A" w:rsidRPr="005310FC" w:rsidRDefault="00A6267A" w:rsidP="00A6267A">
      <w:pPr>
        <w:rPr>
          <w:rFonts w:cs="Times New Roman"/>
          <w:sz w:val="28"/>
          <w:szCs w:val="28"/>
        </w:rPr>
      </w:pPr>
    </w:p>
    <w:p w:rsidR="00A6267A" w:rsidRPr="005310FC" w:rsidRDefault="00A6267A" w:rsidP="00A6267A">
      <w:pPr>
        <w:rPr>
          <w:rFonts w:cs="Times New Roman"/>
          <w:sz w:val="28"/>
          <w:szCs w:val="28"/>
        </w:rPr>
      </w:pPr>
    </w:p>
    <w:p w:rsidR="00A6267A" w:rsidRPr="005310FC" w:rsidRDefault="00A6267A" w:rsidP="00A6267A">
      <w:pPr>
        <w:rPr>
          <w:rFonts w:cs="Times New Roman"/>
          <w:sz w:val="28"/>
          <w:szCs w:val="28"/>
        </w:rPr>
      </w:pPr>
    </w:p>
    <w:p w:rsidR="00A6267A" w:rsidRPr="005310FC" w:rsidRDefault="00A6267A" w:rsidP="00A6267A">
      <w:pPr>
        <w:rPr>
          <w:rFonts w:cs="Times New Roman"/>
          <w:sz w:val="28"/>
          <w:szCs w:val="28"/>
        </w:rPr>
      </w:pPr>
    </w:p>
    <w:p w:rsidR="00A6267A" w:rsidRPr="005310FC" w:rsidRDefault="00A6267A" w:rsidP="00A6267A">
      <w:pPr>
        <w:rPr>
          <w:rFonts w:cs="Times New Roman"/>
          <w:sz w:val="28"/>
          <w:szCs w:val="28"/>
        </w:rPr>
      </w:pPr>
    </w:p>
    <w:p w:rsidR="00A6267A" w:rsidRPr="005310FC" w:rsidRDefault="00A6267A" w:rsidP="00A6267A">
      <w:pPr>
        <w:rPr>
          <w:rFonts w:cs="Times New Roman"/>
          <w:sz w:val="28"/>
          <w:szCs w:val="28"/>
        </w:rPr>
      </w:pPr>
    </w:p>
    <w:p w:rsidR="00A6267A" w:rsidRPr="005310FC" w:rsidRDefault="00A6267A" w:rsidP="00A6267A">
      <w:pPr>
        <w:rPr>
          <w:rFonts w:cs="Times New Roman"/>
          <w:sz w:val="28"/>
          <w:szCs w:val="28"/>
        </w:rPr>
      </w:pPr>
    </w:p>
    <w:p w:rsidR="00DA56EC" w:rsidRDefault="00DA56EC" w:rsidP="00A6267A">
      <w:pPr>
        <w:rPr>
          <w:rFonts w:cs="Times New Roman"/>
          <w:sz w:val="28"/>
          <w:szCs w:val="28"/>
        </w:rPr>
      </w:pPr>
    </w:p>
    <w:p w:rsidR="00DE3CEC" w:rsidRPr="005310FC" w:rsidRDefault="00DE3CEC" w:rsidP="00A6267A">
      <w:pPr>
        <w:rPr>
          <w:rFonts w:cs="Times New Roman"/>
          <w:sz w:val="28"/>
          <w:szCs w:val="28"/>
        </w:rPr>
      </w:pPr>
    </w:p>
    <w:p w:rsidR="00237F0E" w:rsidRPr="005310FC" w:rsidRDefault="00237F0E" w:rsidP="00A6267A">
      <w:pPr>
        <w:rPr>
          <w:rFonts w:cs="Times New Roman"/>
          <w:sz w:val="28"/>
          <w:szCs w:val="28"/>
        </w:rPr>
      </w:pPr>
    </w:p>
    <w:p w:rsidR="00A6267A" w:rsidRPr="005310FC" w:rsidRDefault="00A6267A" w:rsidP="0071503A">
      <w:pPr>
        <w:pStyle w:val="Heading1"/>
        <w:rPr>
          <w:sz w:val="28"/>
          <w:szCs w:val="28"/>
        </w:rPr>
      </w:pPr>
      <w:bookmarkStart w:id="102" w:name="_Toc96280534"/>
      <w:r w:rsidRPr="005310FC">
        <w:rPr>
          <w:sz w:val="28"/>
          <w:szCs w:val="28"/>
        </w:rPr>
        <w:t>Mini</w:t>
      </w:r>
      <w:r w:rsidR="00943467" w:rsidRPr="005310FC">
        <w:rPr>
          <w:sz w:val="28"/>
          <w:szCs w:val="28"/>
        </w:rPr>
        <w:t xml:space="preserve"> </w:t>
      </w:r>
      <w:r w:rsidRPr="005310FC">
        <w:rPr>
          <w:sz w:val="28"/>
          <w:szCs w:val="28"/>
        </w:rPr>
        <w:t xml:space="preserve">project 6 </w:t>
      </w:r>
      <w:r w:rsidR="0071503A" w:rsidRPr="005310FC">
        <w:rPr>
          <w:sz w:val="28"/>
          <w:szCs w:val="28"/>
        </w:rPr>
        <w:t>–</w:t>
      </w:r>
      <w:r w:rsidRPr="005310FC">
        <w:rPr>
          <w:sz w:val="28"/>
          <w:szCs w:val="28"/>
        </w:rPr>
        <w:t xml:space="preserve"> </w:t>
      </w:r>
      <w:r w:rsidR="0071503A" w:rsidRPr="005310FC">
        <w:rPr>
          <w:sz w:val="28"/>
          <w:szCs w:val="28"/>
        </w:rPr>
        <w:t xml:space="preserve">Wiper </w:t>
      </w:r>
      <w:r w:rsidR="00DE3CEC" w:rsidRPr="005310FC">
        <w:rPr>
          <w:sz w:val="28"/>
          <w:szCs w:val="28"/>
        </w:rPr>
        <w:t>Control [</w:t>
      </w:r>
      <w:r w:rsidR="0071503A" w:rsidRPr="005310FC">
        <w:rPr>
          <w:sz w:val="28"/>
          <w:szCs w:val="28"/>
        </w:rPr>
        <w:t>Team]</w:t>
      </w:r>
      <w:bookmarkEnd w:id="102"/>
    </w:p>
    <w:p w:rsidR="0071503A" w:rsidRPr="005310FC" w:rsidRDefault="0071503A" w:rsidP="00232668">
      <w:pPr>
        <w:rPr>
          <w:rFonts w:cs="Times New Roman"/>
          <w:sz w:val="28"/>
          <w:szCs w:val="28"/>
        </w:rPr>
      </w:pPr>
    </w:p>
    <w:p w:rsidR="00A6267A" w:rsidRPr="005310FC" w:rsidRDefault="0071503A" w:rsidP="0071503A">
      <w:pPr>
        <w:pStyle w:val="Heading2"/>
        <w:rPr>
          <w:rFonts w:cs="Times New Roman"/>
          <w:szCs w:val="28"/>
        </w:rPr>
      </w:pPr>
      <w:bookmarkStart w:id="103" w:name="_Toc96280535"/>
      <w:r w:rsidRPr="005310FC">
        <w:rPr>
          <w:rFonts w:cs="Times New Roman"/>
          <w:szCs w:val="28"/>
        </w:rPr>
        <w:t>Modules</w:t>
      </w:r>
      <w:r w:rsidR="00DE3CEC" w:rsidRPr="005310FC">
        <w:rPr>
          <w:rFonts w:cs="Times New Roman"/>
          <w:szCs w:val="28"/>
        </w:rPr>
        <w:t>: -</w:t>
      </w:r>
      <w:r w:rsidR="00DA56EC" w:rsidRPr="005310FC">
        <w:rPr>
          <w:rFonts w:cs="Times New Roman"/>
          <w:szCs w:val="28"/>
        </w:rPr>
        <w:t xml:space="preserve"> Mastering Microcontrollers with Embedded Driver Development Module</w:t>
      </w:r>
      <w:bookmarkEnd w:id="103"/>
    </w:p>
    <w:p w:rsidR="00395811" w:rsidRPr="005310FC" w:rsidRDefault="00395811" w:rsidP="00DA56EC">
      <w:pPr>
        <w:rPr>
          <w:rFonts w:cs="Times New Roman"/>
          <w:sz w:val="28"/>
          <w:szCs w:val="28"/>
        </w:rPr>
      </w:pPr>
    </w:p>
    <w:p w:rsidR="00AA0FD0" w:rsidRPr="005310FC" w:rsidRDefault="00AA0FD0" w:rsidP="00AA0FD0">
      <w:pPr>
        <w:pStyle w:val="Heading2"/>
        <w:shd w:val="clear" w:color="auto" w:fill="FFFFFF"/>
        <w:spacing w:before="360" w:after="240"/>
        <w:rPr>
          <w:rFonts w:cs="Times New Roman"/>
          <w:color w:val="24292F"/>
          <w:szCs w:val="28"/>
        </w:rPr>
      </w:pPr>
      <w:bookmarkStart w:id="104" w:name="_Toc96280536"/>
      <w:r w:rsidRPr="005310FC">
        <w:rPr>
          <w:rFonts w:cs="Times New Roman"/>
          <w:color w:val="24292F"/>
          <w:szCs w:val="28"/>
        </w:rPr>
        <w:t>WIPER CONTROL SYSTEM</w:t>
      </w:r>
      <w:bookmarkEnd w:id="104"/>
    </w:p>
    <w:p w:rsidR="00AA0FD0" w:rsidRPr="005310FC" w:rsidRDefault="00AA0FD0" w:rsidP="00AA0FD0">
      <w:pPr>
        <w:pStyle w:val="Heading2"/>
        <w:shd w:val="clear" w:color="auto" w:fill="FFFFFF"/>
        <w:spacing w:before="360" w:after="240"/>
        <w:rPr>
          <w:rFonts w:cs="Times New Roman"/>
          <w:color w:val="24292F"/>
          <w:szCs w:val="28"/>
        </w:rPr>
      </w:pPr>
      <w:bookmarkStart w:id="105" w:name="_Toc96280537"/>
      <w:r w:rsidRPr="005310FC">
        <w:rPr>
          <w:rFonts w:cs="Times New Roman"/>
          <w:color w:val="24292F"/>
          <w:szCs w:val="28"/>
        </w:rPr>
        <w:t>Introduction</w:t>
      </w:r>
      <w:bookmarkEnd w:id="105"/>
    </w:p>
    <w:p w:rsidR="00AA0FD0" w:rsidRPr="005310FC" w:rsidRDefault="00AA0FD0" w:rsidP="00AA0FD0">
      <w:pPr>
        <w:pStyle w:val="NormalWeb"/>
        <w:shd w:val="clear" w:color="auto" w:fill="FFFFFF"/>
        <w:spacing w:before="0" w:beforeAutospacing="0" w:after="240" w:afterAutospacing="0"/>
        <w:rPr>
          <w:color w:val="24292F"/>
          <w:sz w:val="28"/>
          <w:szCs w:val="28"/>
        </w:rPr>
      </w:pPr>
      <w:r w:rsidRPr="005310FC">
        <w:rPr>
          <w:color w:val="24292F"/>
          <w:sz w:val="28"/>
          <w:szCs w:val="28"/>
        </w:rPr>
        <w:t>Automotive wipers form an essential part for any vehicle. They perform to remove water, ice, snow, and dust from a windshield of a vehicle. An automotive wiper is either powered by an electric motor or pneumatic power. Almost all motor vehicle including cars, trucks, buses, train locomotives and watercraft with a cabin are equipped with one or more such wipers. The automotive wiper market is multiplying as there is an exponentially increased production of automobiles globally.</w:t>
      </w:r>
    </w:p>
    <w:p w:rsidR="00AA0FD0" w:rsidRPr="005310FC" w:rsidRDefault="00AA0FD0" w:rsidP="00AA0FD0">
      <w:pPr>
        <w:pStyle w:val="Heading2"/>
        <w:shd w:val="clear" w:color="auto" w:fill="FFFFFF"/>
        <w:spacing w:before="360" w:after="240"/>
        <w:rPr>
          <w:rFonts w:cs="Times New Roman"/>
          <w:color w:val="24292F"/>
          <w:szCs w:val="28"/>
        </w:rPr>
      </w:pPr>
      <w:bookmarkStart w:id="106" w:name="_Toc96280538"/>
      <w:r w:rsidRPr="005310FC">
        <w:rPr>
          <w:rFonts w:cs="Times New Roman"/>
          <w:color w:val="24292F"/>
          <w:szCs w:val="28"/>
        </w:rPr>
        <w:t>Features</w:t>
      </w:r>
      <w:bookmarkEnd w:id="106"/>
    </w:p>
    <w:p w:rsidR="00AA0FD0" w:rsidRPr="005310FC" w:rsidRDefault="00AA0FD0" w:rsidP="00DE4C60">
      <w:pPr>
        <w:numPr>
          <w:ilvl w:val="0"/>
          <w:numId w:val="24"/>
        </w:numPr>
        <w:shd w:val="clear" w:color="auto" w:fill="FFFFFF"/>
        <w:spacing w:before="100" w:beforeAutospacing="1" w:after="100" w:afterAutospacing="1" w:line="240" w:lineRule="auto"/>
        <w:rPr>
          <w:rFonts w:cs="Times New Roman"/>
          <w:color w:val="24292F"/>
          <w:sz w:val="28"/>
          <w:szCs w:val="28"/>
        </w:rPr>
      </w:pPr>
      <w:r w:rsidRPr="005310FC">
        <w:rPr>
          <w:rFonts w:cs="Times New Roman"/>
          <w:color w:val="24292F"/>
          <w:sz w:val="28"/>
          <w:szCs w:val="28"/>
        </w:rPr>
        <w:t>To achieve high safety</w:t>
      </w:r>
    </w:p>
    <w:p w:rsidR="00AA0FD0" w:rsidRPr="005310FC" w:rsidRDefault="00AA0FD0" w:rsidP="00DE4C60">
      <w:pPr>
        <w:numPr>
          <w:ilvl w:val="0"/>
          <w:numId w:val="24"/>
        </w:numPr>
        <w:shd w:val="clear" w:color="auto" w:fill="FFFFFF"/>
        <w:spacing w:before="60" w:after="100" w:afterAutospacing="1" w:line="240" w:lineRule="auto"/>
        <w:rPr>
          <w:rFonts w:cs="Times New Roman"/>
          <w:color w:val="24292F"/>
          <w:sz w:val="28"/>
          <w:szCs w:val="28"/>
        </w:rPr>
      </w:pPr>
      <w:r w:rsidRPr="005310FC">
        <w:rPr>
          <w:rFonts w:cs="Times New Roman"/>
          <w:color w:val="24292F"/>
          <w:sz w:val="28"/>
          <w:szCs w:val="28"/>
        </w:rPr>
        <w:t>To reduce man power</w:t>
      </w:r>
    </w:p>
    <w:p w:rsidR="00AA0FD0" w:rsidRPr="005310FC" w:rsidRDefault="00AA0FD0" w:rsidP="00DE4C60">
      <w:pPr>
        <w:numPr>
          <w:ilvl w:val="0"/>
          <w:numId w:val="24"/>
        </w:numPr>
        <w:shd w:val="clear" w:color="auto" w:fill="FFFFFF"/>
        <w:spacing w:before="60" w:after="100" w:afterAutospacing="1" w:line="240" w:lineRule="auto"/>
        <w:rPr>
          <w:rFonts w:cs="Times New Roman"/>
          <w:color w:val="24292F"/>
          <w:sz w:val="28"/>
          <w:szCs w:val="28"/>
        </w:rPr>
      </w:pPr>
      <w:r w:rsidRPr="005310FC">
        <w:rPr>
          <w:rFonts w:cs="Times New Roman"/>
          <w:color w:val="24292F"/>
          <w:sz w:val="28"/>
          <w:szCs w:val="28"/>
        </w:rPr>
        <w:t>To increase the efficiency of the vehicle</w:t>
      </w:r>
    </w:p>
    <w:p w:rsidR="00AA0FD0" w:rsidRPr="005310FC" w:rsidRDefault="00AA0FD0" w:rsidP="00DE4C60">
      <w:pPr>
        <w:numPr>
          <w:ilvl w:val="0"/>
          <w:numId w:val="24"/>
        </w:numPr>
        <w:shd w:val="clear" w:color="auto" w:fill="FFFFFF"/>
        <w:spacing w:before="60" w:after="100" w:afterAutospacing="1" w:line="240" w:lineRule="auto"/>
        <w:rPr>
          <w:rFonts w:cs="Times New Roman"/>
          <w:color w:val="24292F"/>
          <w:sz w:val="28"/>
          <w:szCs w:val="28"/>
        </w:rPr>
      </w:pPr>
      <w:r w:rsidRPr="005310FC">
        <w:rPr>
          <w:rFonts w:cs="Times New Roman"/>
          <w:color w:val="24292F"/>
          <w:sz w:val="28"/>
          <w:szCs w:val="28"/>
        </w:rPr>
        <w:t>To reduce the work load</w:t>
      </w:r>
    </w:p>
    <w:p w:rsidR="00AA0FD0" w:rsidRPr="005310FC" w:rsidRDefault="00AA0FD0" w:rsidP="00DE4C60">
      <w:pPr>
        <w:numPr>
          <w:ilvl w:val="0"/>
          <w:numId w:val="24"/>
        </w:numPr>
        <w:shd w:val="clear" w:color="auto" w:fill="FFFFFF"/>
        <w:spacing w:before="60" w:after="100" w:afterAutospacing="1" w:line="240" w:lineRule="auto"/>
        <w:rPr>
          <w:rFonts w:cs="Times New Roman"/>
          <w:color w:val="24292F"/>
          <w:sz w:val="28"/>
          <w:szCs w:val="28"/>
        </w:rPr>
      </w:pPr>
      <w:r w:rsidRPr="005310FC">
        <w:rPr>
          <w:rFonts w:cs="Times New Roman"/>
          <w:color w:val="24292F"/>
          <w:sz w:val="28"/>
          <w:szCs w:val="28"/>
        </w:rPr>
        <w:t>To reduce the vehicle accident</w:t>
      </w:r>
    </w:p>
    <w:p w:rsidR="00AA0FD0" w:rsidRPr="005310FC" w:rsidRDefault="00AA0FD0" w:rsidP="00DE4C60">
      <w:pPr>
        <w:numPr>
          <w:ilvl w:val="0"/>
          <w:numId w:val="24"/>
        </w:numPr>
        <w:shd w:val="clear" w:color="auto" w:fill="FFFFFF"/>
        <w:spacing w:before="60" w:after="100" w:afterAutospacing="1" w:line="240" w:lineRule="auto"/>
        <w:rPr>
          <w:rFonts w:cs="Times New Roman"/>
          <w:color w:val="24292F"/>
          <w:sz w:val="28"/>
          <w:szCs w:val="28"/>
        </w:rPr>
      </w:pPr>
      <w:r w:rsidRPr="005310FC">
        <w:rPr>
          <w:rFonts w:cs="Times New Roman"/>
          <w:color w:val="24292F"/>
          <w:sz w:val="28"/>
          <w:szCs w:val="28"/>
        </w:rPr>
        <w:t>To reduce the fatigue of workers</w:t>
      </w:r>
    </w:p>
    <w:p w:rsidR="00AA0FD0" w:rsidRPr="005310FC" w:rsidRDefault="00AA0FD0" w:rsidP="00DE4C60">
      <w:pPr>
        <w:numPr>
          <w:ilvl w:val="0"/>
          <w:numId w:val="24"/>
        </w:numPr>
        <w:shd w:val="clear" w:color="auto" w:fill="FFFFFF"/>
        <w:spacing w:before="60" w:after="100" w:afterAutospacing="1" w:line="240" w:lineRule="auto"/>
        <w:rPr>
          <w:rFonts w:cs="Times New Roman"/>
          <w:color w:val="24292F"/>
          <w:sz w:val="28"/>
          <w:szCs w:val="28"/>
        </w:rPr>
      </w:pPr>
      <w:r w:rsidRPr="005310FC">
        <w:rPr>
          <w:rFonts w:cs="Times New Roman"/>
          <w:color w:val="24292F"/>
          <w:sz w:val="28"/>
          <w:szCs w:val="28"/>
        </w:rPr>
        <w:t>To high responsibility</w:t>
      </w:r>
    </w:p>
    <w:p w:rsidR="00AA0FD0" w:rsidRPr="005310FC" w:rsidRDefault="00AA0FD0" w:rsidP="00DE4C60">
      <w:pPr>
        <w:numPr>
          <w:ilvl w:val="0"/>
          <w:numId w:val="24"/>
        </w:numPr>
        <w:shd w:val="clear" w:color="auto" w:fill="FFFFFF"/>
        <w:spacing w:before="60" w:after="100" w:afterAutospacing="1" w:line="240" w:lineRule="auto"/>
        <w:rPr>
          <w:rFonts w:cs="Times New Roman"/>
          <w:color w:val="24292F"/>
          <w:sz w:val="28"/>
          <w:szCs w:val="28"/>
        </w:rPr>
      </w:pPr>
      <w:r w:rsidRPr="005310FC">
        <w:rPr>
          <w:rFonts w:cs="Times New Roman"/>
          <w:color w:val="24292F"/>
          <w:sz w:val="28"/>
          <w:szCs w:val="28"/>
        </w:rPr>
        <w:t>Less Maintenance cost</w:t>
      </w:r>
    </w:p>
    <w:p w:rsidR="00AA0FD0" w:rsidRPr="005310FC" w:rsidRDefault="00AA0FD0" w:rsidP="00AA0FD0">
      <w:pPr>
        <w:pStyle w:val="Heading2"/>
        <w:shd w:val="clear" w:color="auto" w:fill="FFFFFF"/>
        <w:spacing w:before="360" w:after="240"/>
        <w:rPr>
          <w:rFonts w:cs="Times New Roman"/>
          <w:color w:val="24292F"/>
          <w:szCs w:val="28"/>
        </w:rPr>
      </w:pPr>
      <w:bookmarkStart w:id="107" w:name="_Toc96280539"/>
      <w:r w:rsidRPr="005310FC">
        <w:rPr>
          <w:rFonts w:cs="Times New Roman"/>
          <w:color w:val="24292F"/>
          <w:szCs w:val="28"/>
        </w:rPr>
        <w:lastRenderedPageBreak/>
        <w:t>State of Art</w:t>
      </w:r>
      <w:bookmarkEnd w:id="107"/>
    </w:p>
    <w:p w:rsidR="00AA0FD0" w:rsidRPr="005310FC" w:rsidRDefault="00AA0FD0" w:rsidP="00AA0FD0">
      <w:pPr>
        <w:pStyle w:val="NormalWeb"/>
        <w:shd w:val="clear" w:color="auto" w:fill="FFFFFF"/>
        <w:spacing w:before="0" w:beforeAutospacing="0" w:after="240" w:afterAutospacing="0"/>
        <w:rPr>
          <w:color w:val="24292F"/>
          <w:sz w:val="28"/>
          <w:szCs w:val="28"/>
        </w:rPr>
      </w:pPr>
      <w:r w:rsidRPr="005310FC">
        <w:rPr>
          <w:noProof/>
          <w:color w:val="0000FF"/>
          <w:sz w:val="28"/>
          <w:szCs w:val="28"/>
        </w:rPr>
        <w:drawing>
          <wp:inline distT="0" distB="0" distL="0" distR="0">
            <wp:extent cx="4972050" cy="4972050"/>
            <wp:effectExtent l="0" t="0" r="0" b="0"/>
            <wp:docPr id="42" name="Picture 42" descr="WhatsApp Image 2022-01-06 at 7 51 59 PM">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App Image 2022-01-06 at 7 51 59 PM">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72050" cy="4972050"/>
                    </a:xfrm>
                    <a:prstGeom prst="rect">
                      <a:avLst/>
                    </a:prstGeom>
                    <a:noFill/>
                    <a:ln>
                      <a:noFill/>
                    </a:ln>
                  </pic:spPr>
                </pic:pic>
              </a:graphicData>
            </a:graphic>
          </wp:inline>
        </w:drawing>
      </w:r>
    </w:p>
    <w:p w:rsidR="00AA0FD0" w:rsidRPr="005310FC" w:rsidRDefault="00AA0FD0" w:rsidP="00AA0FD0">
      <w:pPr>
        <w:pStyle w:val="Heading2"/>
        <w:shd w:val="clear" w:color="auto" w:fill="FFFFFF"/>
        <w:spacing w:before="360" w:after="240"/>
        <w:rPr>
          <w:rFonts w:cs="Times New Roman"/>
          <w:color w:val="24292F"/>
          <w:szCs w:val="28"/>
        </w:rPr>
      </w:pPr>
      <w:bookmarkStart w:id="108" w:name="_Toc96280540"/>
      <w:r w:rsidRPr="005310FC">
        <w:rPr>
          <w:rFonts w:cs="Times New Roman"/>
          <w:color w:val="24292F"/>
          <w:szCs w:val="28"/>
        </w:rPr>
        <w:t>SWOT Analysis</w:t>
      </w:r>
      <w:bookmarkEnd w:id="108"/>
    </w:p>
    <w:p w:rsidR="00AA0FD0" w:rsidRPr="005310FC" w:rsidRDefault="00AA0FD0" w:rsidP="00AA0FD0">
      <w:pPr>
        <w:pStyle w:val="Heading1"/>
        <w:shd w:val="clear" w:color="auto" w:fill="FFFFFF"/>
        <w:spacing w:before="360" w:after="240"/>
        <w:rPr>
          <w:color w:val="24292F"/>
          <w:sz w:val="28"/>
          <w:szCs w:val="28"/>
        </w:rPr>
      </w:pPr>
      <w:bookmarkStart w:id="109" w:name="_Toc96280541"/>
      <w:r w:rsidRPr="005310FC">
        <w:rPr>
          <w:color w:val="24292F"/>
          <w:sz w:val="28"/>
          <w:szCs w:val="28"/>
        </w:rPr>
        <w:t>Strength</w:t>
      </w:r>
      <w:bookmarkEnd w:id="109"/>
    </w:p>
    <w:p w:rsidR="00AA0FD0" w:rsidRPr="005310FC" w:rsidRDefault="00AA0FD0" w:rsidP="00DE4C60">
      <w:pPr>
        <w:numPr>
          <w:ilvl w:val="0"/>
          <w:numId w:val="25"/>
        </w:numPr>
        <w:shd w:val="clear" w:color="auto" w:fill="FFFFFF"/>
        <w:spacing w:before="100" w:beforeAutospacing="1" w:after="100" w:afterAutospacing="1" w:line="240" w:lineRule="auto"/>
        <w:rPr>
          <w:rFonts w:cs="Times New Roman"/>
          <w:color w:val="24292F"/>
          <w:sz w:val="28"/>
          <w:szCs w:val="28"/>
        </w:rPr>
      </w:pPr>
      <w:r w:rsidRPr="005310FC">
        <w:rPr>
          <w:rFonts w:cs="Times New Roman"/>
          <w:color w:val="24292F"/>
          <w:sz w:val="28"/>
          <w:szCs w:val="28"/>
        </w:rPr>
        <w:t>It is possible to operate Manually/automatically by proving On/Off switch</w:t>
      </w:r>
    </w:p>
    <w:p w:rsidR="00AA0FD0" w:rsidRPr="005310FC" w:rsidRDefault="00AA0FD0" w:rsidP="00DE4C60">
      <w:pPr>
        <w:numPr>
          <w:ilvl w:val="0"/>
          <w:numId w:val="25"/>
        </w:numPr>
        <w:shd w:val="clear" w:color="auto" w:fill="FFFFFF"/>
        <w:spacing w:before="60" w:after="100" w:afterAutospacing="1" w:line="240" w:lineRule="auto"/>
        <w:rPr>
          <w:rFonts w:cs="Times New Roman"/>
          <w:color w:val="24292F"/>
          <w:sz w:val="28"/>
          <w:szCs w:val="28"/>
        </w:rPr>
      </w:pPr>
      <w:r w:rsidRPr="005310FC">
        <w:rPr>
          <w:rFonts w:cs="Times New Roman"/>
          <w:color w:val="24292F"/>
          <w:sz w:val="28"/>
          <w:szCs w:val="28"/>
        </w:rPr>
        <w:t xml:space="preserve">Improve Visibility of car in </w:t>
      </w:r>
      <w:proofErr w:type="spellStart"/>
      <w:r w:rsidRPr="005310FC">
        <w:rPr>
          <w:rFonts w:cs="Times New Roman"/>
          <w:color w:val="24292F"/>
          <w:sz w:val="28"/>
          <w:szCs w:val="28"/>
        </w:rPr>
        <w:t>rain.Can</w:t>
      </w:r>
      <w:proofErr w:type="spellEnd"/>
      <w:r w:rsidRPr="005310FC">
        <w:rPr>
          <w:rFonts w:cs="Times New Roman"/>
          <w:color w:val="24292F"/>
          <w:sz w:val="28"/>
          <w:szCs w:val="28"/>
        </w:rPr>
        <w:t xml:space="preserve"> drive easily in any climatic situation.</w:t>
      </w:r>
    </w:p>
    <w:p w:rsidR="00AA0FD0" w:rsidRPr="005310FC" w:rsidRDefault="00AA0FD0" w:rsidP="00AA0FD0">
      <w:pPr>
        <w:pStyle w:val="Heading1"/>
        <w:shd w:val="clear" w:color="auto" w:fill="FFFFFF"/>
        <w:spacing w:before="360" w:after="240"/>
        <w:rPr>
          <w:color w:val="24292F"/>
          <w:sz w:val="28"/>
          <w:szCs w:val="28"/>
        </w:rPr>
      </w:pPr>
      <w:bookmarkStart w:id="110" w:name="_Toc96280542"/>
      <w:r w:rsidRPr="005310FC">
        <w:rPr>
          <w:color w:val="24292F"/>
          <w:sz w:val="28"/>
          <w:szCs w:val="28"/>
        </w:rPr>
        <w:t>Weakness</w:t>
      </w:r>
      <w:bookmarkEnd w:id="110"/>
    </w:p>
    <w:p w:rsidR="00AA0FD0" w:rsidRPr="005310FC" w:rsidRDefault="00AA0FD0" w:rsidP="00DE4C60">
      <w:pPr>
        <w:numPr>
          <w:ilvl w:val="0"/>
          <w:numId w:val="26"/>
        </w:numPr>
        <w:shd w:val="clear" w:color="auto" w:fill="FFFFFF"/>
        <w:spacing w:before="100" w:beforeAutospacing="1" w:after="100" w:afterAutospacing="1" w:line="240" w:lineRule="auto"/>
        <w:rPr>
          <w:rFonts w:cs="Times New Roman"/>
          <w:color w:val="24292F"/>
          <w:sz w:val="28"/>
          <w:szCs w:val="28"/>
        </w:rPr>
      </w:pPr>
      <w:r w:rsidRPr="005310FC">
        <w:rPr>
          <w:rFonts w:cs="Times New Roman"/>
          <w:color w:val="24292F"/>
          <w:sz w:val="28"/>
          <w:szCs w:val="28"/>
        </w:rPr>
        <w:t>This system applied in the case of water falling on the class only.</w:t>
      </w:r>
    </w:p>
    <w:p w:rsidR="00AA0FD0" w:rsidRPr="005310FC" w:rsidRDefault="00AA0FD0" w:rsidP="00DE4C60">
      <w:pPr>
        <w:numPr>
          <w:ilvl w:val="0"/>
          <w:numId w:val="26"/>
        </w:numPr>
        <w:shd w:val="clear" w:color="auto" w:fill="FFFFFF"/>
        <w:spacing w:before="60" w:after="100" w:afterAutospacing="1" w:line="240" w:lineRule="auto"/>
        <w:rPr>
          <w:rFonts w:cs="Times New Roman"/>
          <w:color w:val="24292F"/>
          <w:sz w:val="28"/>
          <w:szCs w:val="28"/>
        </w:rPr>
      </w:pPr>
      <w:r w:rsidRPr="005310FC">
        <w:rPr>
          <w:rFonts w:cs="Times New Roman"/>
          <w:color w:val="24292F"/>
          <w:sz w:val="28"/>
          <w:szCs w:val="28"/>
        </w:rPr>
        <w:t>Addition cost is required to install this system to four wheeler.</w:t>
      </w:r>
    </w:p>
    <w:p w:rsidR="00AA0FD0" w:rsidRPr="005310FC" w:rsidRDefault="00AA0FD0" w:rsidP="00AA0FD0">
      <w:pPr>
        <w:pStyle w:val="Heading1"/>
        <w:shd w:val="clear" w:color="auto" w:fill="FFFFFF"/>
        <w:spacing w:before="360" w:after="240"/>
        <w:rPr>
          <w:color w:val="24292F"/>
          <w:sz w:val="28"/>
          <w:szCs w:val="28"/>
        </w:rPr>
      </w:pPr>
      <w:bookmarkStart w:id="111" w:name="_Toc96280543"/>
      <w:r w:rsidRPr="005310FC">
        <w:rPr>
          <w:color w:val="24292F"/>
          <w:sz w:val="28"/>
          <w:szCs w:val="28"/>
        </w:rPr>
        <w:t>Opportunities</w:t>
      </w:r>
      <w:bookmarkEnd w:id="111"/>
    </w:p>
    <w:p w:rsidR="00AA0FD0" w:rsidRPr="005310FC" w:rsidRDefault="00AA0FD0" w:rsidP="00DE4C60">
      <w:pPr>
        <w:numPr>
          <w:ilvl w:val="0"/>
          <w:numId w:val="27"/>
        </w:numPr>
        <w:shd w:val="clear" w:color="auto" w:fill="FFFFFF"/>
        <w:spacing w:before="100" w:beforeAutospacing="1" w:after="100" w:afterAutospacing="1" w:line="240" w:lineRule="auto"/>
        <w:rPr>
          <w:rFonts w:cs="Times New Roman"/>
          <w:color w:val="24292F"/>
          <w:sz w:val="28"/>
          <w:szCs w:val="28"/>
        </w:rPr>
      </w:pPr>
      <w:r w:rsidRPr="005310FC">
        <w:rPr>
          <w:rFonts w:cs="Times New Roman"/>
          <w:color w:val="24292F"/>
          <w:sz w:val="28"/>
          <w:szCs w:val="28"/>
        </w:rPr>
        <w:lastRenderedPageBreak/>
        <w:t>To increase automation in vehicle driving system</w:t>
      </w:r>
    </w:p>
    <w:p w:rsidR="00AA0FD0" w:rsidRPr="005310FC" w:rsidRDefault="00AA0FD0" w:rsidP="00DE4C60">
      <w:pPr>
        <w:numPr>
          <w:ilvl w:val="0"/>
          <w:numId w:val="27"/>
        </w:numPr>
        <w:shd w:val="clear" w:color="auto" w:fill="FFFFFF"/>
        <w:spacing w:before="60" w:after="100" w:afterAutospacing="1" w:line="240" w:lineRule="auto"/>
        <w:rPr>
          <w:rFonts w:cs="Times New Roman"/>
          <w:color w:val="24292F"/>
          <w:sz w:val="28"/>
          <w:szCs w:val="28"/>
        </w:rPr>
      </w:pPr>
      <w:r w:rsidRPr="005310FC">
        <w:rPr>
          <w:rFonts w:cs="Times New Roman"/>
          <w:color w:val="24292F"/>
          <w:sz w:val="28"/>
          <w:szCs w:val="28"/>
        </w:rPr>
        <w:t>To dispense with troublesome wiper operation needed when rainfall condition change or driving condition change, including the car speed and entry to or exit from tunnels.</w:t>
      </w:r>
    </w:p>
    <w:p w:rsidR="00AA0FD0" w:rsidRPr="005310FC" w:rsidRDefault="00AA0FD0" w:rsidP="00DE4C60">
      <w:pPr>
        <w:numPr>
          <w:ilvl w:val="0"/>
          <w:numId w:val="27"/>
        </w:numPr>
        <w:shd w:val="clear" w:color="auto" w:fill="FFFFFF"/>
        <w:spacing w:before="60" w:after="100" w:afterAutospacing="1" w:line="240" w:lineRule="auto"/>
        <w:rPr>
          <w:rFonts w:cs="Times New Roman"/>
          <w:color w:val="24292F"/>
          <w:sz w:val="28"/>
          <w:szCs w:val="28"/>
        </w:rPr>
      </w:pPr>
      <w:r w:rsidRPr="005310FC">
        <w:rPr>
          <w:rFonts w:cs="Times New Roman"/>
          <w:color w:val="24292F"/>
          <w:sz w:val="28"/>
          <w:szCs w:val="28"/>
        </w:rPr>
        <w:t>To operate the wiper with response to changing rainfall or driving conditions, thus keeping the driver’s windshield clear.</w:t>
      </w:r>
    </w:p>
    <w:p w:rsidR="00AA0FD0" w:rsidRPr="005310FC" w:rsidRDefault="00AA0FD0" w:rsidP="00AA0FD0">
      <w:pPr>
        <w:pStyle w:val="Heading1"/>
        <w:shd w:val="clear" w:color="auto" w:fill="FFFFFF"/>
        <w:spacing w:before="360" w:after="240"/>
        <w:rPr>
          <w:color w:val="24292F"/>
          <w:sz w:val="28"/>
          <w:szCs w:val="28"/>
        </w:rPr>
      </w:pPr>
      <w:bookmarkStart w:id="112" w:name="_Toc96280544"/>
      <w:r w:rsidRPr="005310FC">
        <w:rPr>
          <w:color w:val="24292F"/>
          <w:sz w:val="28"/>
          <w:szCs w:val="28"/>
        </w:rPr>
        <w:t>Threats</w:t>
      </w:r>
      <w:bookmarkEnd w:id="112"/>
    </w:p>
    <w:p w:rsidR="00AA0FD0" w:rsidRPr="005310FC" w:rsidRDefault="00AA0FD0" w:rsidP="00DE4C60">
      <w:pPr>
        <w:numPr>
          <w:ilvl w:val="0"/>
          <w:numId w:val="28"/>
        </w:numPr>
        <w:shd w:val="clear" w:color="auto" w:fill="FFFFFF"/>
        <w:spacing w:before="100" w:beforeAutospacing="1" w:after="100" w:afterAutospacing="1" w:line="240" w:lineRule="auto"/>
        <w:rPr>
          <w:rFonts w:cs="Times New Roman"/>
          <w:color w:val="24292F"/>
          <w:sz w:val="28"/>
          <w:szCs w:val="28"/>
        </w:rPr>
      </w:pPr>
      <w:r w:rsidRPr="005310FC">
        <w:rPr>
          <w:rFonts w:cs="Times New Roman"/>
          <w:color w:val="24292F"/>
          <w:sz w:val="28"/>
          <w:szCs w:val="28"/>
        </w:rPr>
        <w:t>Dust particles and non-conductive particles accumulated on the surface of sensors cannot be detected by conductive sensors.</w:t>
      </w:r>
    </w:p>
    <w:p w:rsidR="00AA0FD0" w:rsidRPr="005310FC" w:rsidRDefault="00AA0FD0" w:rsidP="00AA0FD0">
      <w:pPr>
        <w:pStyle w:val="Heading1"/>
        <w:shd w:val="clear" w:color="auto" w:fill="FFFFFF"/>
        <w:spacing w:before="360" w:after="240"/>
        <w:ind w:left="720"/>
        <w:rPr>
          <w:color w:val="24292F"/>
          <w:sz w:val="28"/>
          <w:szCs w:val="28"/>
        </w:rPr>
      </w:pPr>
      <w:bookmarkStart w:id="113" w:name="_Toc96280545"/>
      <w:r w:rsidRPr="005310FC">
        <w:rPr>
          <w:color w:val="24292F"/>
          <w:sz w:val="28"/>
          <w:szCs w:val="28"/>
        </w:rPr>
        <w:t>4W 1H:</w:t>
      </w:r>
      <w:bookmarkEnd w:id="113"/>
    </w:p>
    <w:p w:rsidR="00AA0FD0" w:rsidRPr="005310FC" w:rsidRDefault="00AA0FD0" w:rsidP="00AA0FD0">
      <w:pPr>
        <w:pStyle w:val="Heading2"/>
        <w:shd w:val="clear" w:color="auto" w:fill="FFFFFF"/>
        <w:spacing w:before="360" w:after="240"/>
        <w:rPr>
          <w:rFonts w:cs="Times New Roman"/>
          <w:color w:val="24292F"/>
          <w:szCs w:val="28"/>
        </w:rPr>
      </w:pPr>
      <w:bookmarkStart w:id="114" w:name="_Toc96280546"/>
      <w:r w:rsidRPr="005310FC">
        <w:rPr>
          <w:rFonts w:cs="Times New Roman"/>
          <w:color w:val="24292F"/>
          <w:szCs w:val="28"/>
        </w:rPr>
        <w:t>Who:</w:t>
      </w:r>
      <w:bookmarkEnd w:id="114"/>
    </w:p>
    <w:p w:rsidR="00AA0FD0" w:rsidRPr="005310FC" w:rsidRDefault="00AA0FD0" w:rsidP="00DE4C60">
      <w:pPr>
        <w:numPr>
          <w:ilvl w:val="0"/>
          <w:numId w:val="29"/>
        </w:numPr>
        <w:shd w:val="clear" w:color="auto" w:fill="FFFFFF"/>
        <w:spacing w:before="100" w:beforeAutospacing="1" w:after="100" w:afterAutospacing="1" w:line="240" w:lineRule="auto"/>
        <w:rPr>
          <w:rFonts w:cs="Times New Roman"/>
          <w:color w:val="24292F"/>
          <w:sz w:val="28"/>
          <w:szCs w:val="28"/>
        </w:rPr>
      </w:pPr>
      <w:r w:rsidRPr="005310FC">
        <w:rPr>
          <w:rFonts w:cs="Times New Roman"/>
          <w:color w:val="24292F"/>
          <w:sz w:val="28"/>
          <w:szCs w:val="28"/>
        </w:rPr>
        <w:t>A wiper speed control system for an automotive wiper controls the operational speed of a wiper in accordance with rain conditions.</w:t>
      </w:r>
    </w:p>
    <w:p w:rsidR="00AA0FD0" w:rsidRPr="005310FC" w:rsidRDefault="00AA0FD0" w:rsidP="00AA0FD0">
      <w:pPr>
        <w:pStyle w:val="Heading2"/>
        <w:shd w:val="clear" w:color="auto" w:fill="FFFFFF"/>
        <w:spacing w:before="360" w:after="240"/>
        <w:rPr>
          <w:rFonts w:cs="Times New Roman"/>
          <w:color w:val="24292F"/>
          <w:szCs w:val="28"/>
        </w:rPr>
      </w:pPr>
      <w:bookmarkStart w:id="115" w:name="_Toc96280547"/>
      <w:r w:rsidRPr="005310FC">
        <w:rPr>
          <w:rFonts w:cs="Times New Roman"/>
          <w:color w:val="24292F"/>
          <w:szCs w:val="28"/>
        </w:rPr>
        <w:t>What:</w:t>
      </w:r>
      <w:bookmarkEnd w:id="115"/>
    </w:p>
    <w:p w:rsidR="00AA0FD0" w:rsidRPr="005310FC" w:rsidRDefault="00AA0FD0" w:rsidP="00DE4C60">
      <w:pPr>
        <w:numPr>
          <w:ilvl w:val="0"/>
          <w:numId w:val="30"/>
        </w:numPr>
        <w:shd w:val="clear" w:color="auto" w:fill="FFFFFF"/>
        <w:spacing w:before="100" w:beforeAutospacing="1" w:after="100" w:afterAutospacing="1" w:line="240" w:lineRule="auto"/>
        <w:rPr>
          <w:rFonts w:cs="Times New Roman"/>
          <w:color w:val="24292F"/>
          <w:sz w:val="28"/>
          <w:szCs w:val="28"/>
        </w:rPr>
      </w:pPr>
      <w:r w:rsidRPr="005310FC">
        <w:rPr>
          <w:rFonts w:cs="Times New Roman"/>
          <w:color w:val="24292F"/>
          <w:sz w:val="28"/>
          <w:szCs w:val="28"/>
        </w:rPr>
        <w:t>Vehicles are now available with driver-programmable intelligent (automatic) windscreen wipers that detect the presence and amount of rain using a rain sensor.</w:t>
      </w:r>
    </w:p>
    <w:p w:rsidR="00AA0FD0" w:rsidRPr="005310FC" w:rsidRDefault="00AA0FD0" w:rsidP="00AA0FD0">
      <w:pPr>
        <w:pStyle w:val="Heading2"/>
        <w:shd w:val="clear" w:color="auto" w:fill="FFFFFF"/>
        <w:spacing w:before="360" w:after="240"/>
        <w:rPr>
          <w:rFonts w:cs="Times New Roman"/>
          <w:color w:val="24292F"/>
          <w:szCs w:val="28"/>
        </w:rPr>
      </w:pPr>
      <w:bookmarkStart w:id="116" w:name="_Toc96280548"/>
      <w:r w:rsidRPr="005310FC">
        <w:rPr>
          <w:rFonts w:cs="Times New Roman"/>
          <w:color w:val="24292F"/>
          <w:szCs w:val="28"/>
        </w:rPr>
        <w:t>Where:</w:t>
      </w:r>
      <w:bookmarkEnd w:id="116"/>
    </w:p>
    <w:p w:rsidR="00AA0FD0" w:rsidRPr="005310FC" w:rsidRDefault="00AA0FD0" w:rsidP="00DE4C60">
      <w:pPr>
        <w:numPr>
          <w:ilvl w:val="0"/>
          <w:numId w:val="31"/>
        </w:numPr>
        <w:shd w:val="clear" w:color="auto" w:fill="FFFFFF"/>
        <w:spacing w:before="100" w:beforeAutospacing="1" w:after="100" w:afterAutospacing="1" w:line="240" w:lineRule="auto"/>
        <w:rPr>
          <w:rFonts w:cs="Times New Roman"/>
          <w:color w:val="24292F"/>
          <w:sz w:val="28"/>
          <w:szCs w:val="28"/>
        </w:rPr>
      </w:pPr>
      <w:r w:rsidRPr="005310FC">
        <w:rPr>
          <w:rFonts w:cs="Times New Roman"/>
          <w:color w:val="24292F"/>
          <w:sz w:val="28"/>
          <w:szCs w:val="28"/>
        </w:rPr>
        <w:t>It is located underneath the dashboard, above the brake and accelerator pedal, and is responsible for the complete operation of the windshield wiper system.</w:t>
      </w:r>
    </w:p>
    <w:p w:rsidR="00AA0FD0" w:rsidRPr="005310FC" w:rsidRDefault="00AA0FD0" w:rsidP="00AA0FD0">
      <w:pPr>
        <w:pStyle w:val="Heading2"/>
        <w:shd w:val="clear" w:color="auto" w:fill="FFFFFF"/>
        <w:spacing w:before="360" w:after="240"/>
        <w:rPr>
          <w:rFonts w:cs="Times New Roman"/>
          <w:color w:val="24292F"/>
          <w:szCs w:val="28"/>
        </w:rPr>
      </w:pPr>
      <w:bookmarkStart w:id="117" w:name="_Toc96280549"/>
      <w:r w:rsidRPr="005310FC">
        <w:rPr>
          <w:rFonts w:cs="Times New Roman"/>
          <w:color w:val="24292F"/>
          <w:szCs w:val="28"/>
        </w:rPr>
        <w:t>When:</w:t>
      </w:r>
      <w:bookmarkEnd w:id="117"/>
    </w:p>
    <w:p w:rsidR="00AA0FD0" w:rsidRPr="005310FC" w:rsidRDefault="00AA0FD0" w:rsidP="00DE4C60">
      <w:pPr>
        <w:numPr>
          <w:ilvl w:val="0"/>
          <w:numId w:val="32"/>
        </w:numPr>
        <w:shd w:val="clear" w:color="auto" w:fill="FFFFFF"/>
        <w:spacing w:before="100" w:beforeAutospacing="1" w:after="100" w:afterAutospacing="1" w:line="240" w:lineRule="auto"/>
        <w:rPr>
          <w:rFonts w:cs="Times New Roman"/>
          <w:color w:val="24292F"/>
          <w:sz w:val="28"/>
          <w:szCs w:val="28"/>
        </w:rPr>
      </w:pPr>
      <w:r w:rsidRPr="005310FC">
        <w:rPr>
          <w:rFonts w:cs="Times New Roman"/>
          <w:color w:val="24292F"/>
          <w:sz w:val="28"/>
          <w:szCs w:val="28"/>
        </w:rPr>
        <w:t>Whenever the water hit a dedicated sensor that located on windscreen, it will send a signal to move on the wiper motor. Once water is not detected by sensor, the wiper will automatically stop. This will help the driver to give more concentration and reduce the car accident probability.</w:t>
      </w:r>
    </w:p>
    <w:p w:rsidR="00AA0FD0" w:rsidRPr="005310FC" w:rsidRDefault="00AA0FD0" w:rsidP="00AA0FD0">
      <w:pPr>
        <w:pStyle w:val="Heading2"/>
        <w:shd w:val="clear" w:color="auto" w:fill="FFFFFF"/>
        <w:spacing w:before="360" w:after="240"/>
        <w:rPr>
          <w:rFonts w:cs="Times New Roman"/>
          <w:color w:val="24292F"/>
          <w:szCs w:val="28"/>
        </w:rPr>
      </w:pPr>
      <w:bookmarkStart w:id="118" w:name="_Toc96280550"/>
      <w:r w:rsidRPr="005310FC">
        <w:rPr>
          <w:rFonts w:cs="Times New Roman"/>
          <w:color w:val="24292F"/>
          <w:szCs w:val="28"/>
        </w:rPr>
        <w:lastRenderedPageBreak/>
        <w:t>How:</w:t>
      </w:r>
      <w:bookmarkEnd w:id="118"/>
    </w:p>
    <w:p w:rsidR="00AA0FD0" w:rsidRPr="005310FC" w:rsidRDefault="00AA0FD0" w:rsidP="00DE4C60">
      <w:pPr>
        <w:numPr>
          <w:ilvl w:val="0"/>
          <w:numId w:val="33"/>
        </w:numPr>
        <w:shd w:val="clear" w:color="auto" w:fill="FFFFFF"/>
        <w:spacing w:before="100" w:beforeAutospacing="1" w:after="100" w:afterAutospacing="1" w:line="240" w:lineRule="auto"/>
        <w:rPr>
          <w:rFonts w:cs="Times New Roman"/>
          <w:color w:val="24292F"/>
          <w:sz w:val="28"/>
          <w:szCs w:val="28"/>
        </w:rPr>
      </w:pPr>
      <w:r w:rsidRPr="005310FC">
        <w:rPr>
          <w:rFonts w:cs="Times New Roman"/>
          <w:color w:val="24292F"/>
          <w:sz w:val="28"/>
          <w:szCs w:val="28"/>
        </w:rPr>
        <w:t xml:space="preserve">Windshield wipers are controlled by the stalk on the right side of your steering wheel. Simply moving the stalk down will turn your windshield wipers on. Moving the stalk down will turn </w:t>
      </w:r>
      <w:proofErr w:type="gramStart"/>
      <w:r w:rsidRPr="005310FC">
        <w:rPr>
          <w:rFonts w:cs="Times New Roman"/>
          <w:color w:val="24292F"/>
          <w:sz w:val="28"/>
          <w:szCs w:val="28"/>
        </w:rPr>
        <w:t>your you</w:t>
      </w:r>
      <w:proofErr w:type="gramEnd"/>
      <w:r w:rsidRPr="005310FC">
        <w:rPr>
          <w:rFonts w:cs="Times New Roman"/>
          <w:color w:val="24292F"/>
          <w:sz w:val="28"/>
          <w:szCs w:val="28"/>
        </w:rPr>
        <w:t xml:space="preserve"> wipers on.</w:t>
      </w:r>
    </w:p>
    <w:p w:rsidR="00AA0FD0" w:rsidRPr="005310FC" w:rsidRDefault="00AA0FD0" w:rsidP="00AA0FD0">
      <w:pPr>
        <w:pStyle w:val="Heading2"/>
        <w:shd w:val="clear" w:color="auto" w:fill="FFFFFF"/>
        <w:spacing w:before="360" w:after="240"/>
        <w:rPr>
          <w:rFonts w:cs="Times New Roman"/>
          <w:color w:val="24292F"/>
          <w:szCs w:val="28"/>
        </w:rPr>
      </w:pPr>
      <w:bookmarkStart w:id="119" w:name="_Toc96280551"/>
      <w:r w:rsidRPr="005310FC">
        <w:rPr>
          <w:rFonts w:cs="Times New Roman"/>
          <w:color w:val="24292F"/>
          <w:szCs w:val="28"/>
        </w:rPr>
        <w:t>BLOCK DIAGRAM</w:t>
      </w:r>
      <w:bookmarkEnd w:id="119"/>
    </w:p>
    <w:p w:rsidR="00AA0FD0" w:rsidRPr="005310FC" w:rsidRDefault="00AA0FD0" w:rsidP="00AA0FD0">
      <w:pPr>
        <w:pStyle w:val="NormalWeb"/>
        <w:shd w:val="clear" w:color="auto" w:fill="FFFFFF"/>
        <w:spacing w:before="0" w:beforeAutospacing="0" w:after="240" w:afterAutospacing="0"/>
        <w:rPr>
          <w:color w:val="24292F"/>
          <w:sz w:val="28"/>
          <w:szCs w:val="28"/>
        </w:rPr>
      </w:pPr>
      <w:r w:rsidRPr="005310FC">
        <w:rPr>
          <w:noProof/>
          <w:color w:val="0000FF"/>
          <w:sz w:val="28"/>
          <w:szCs w:val="28"/>
        </w:rPr>
        <w:drawing>
          <wp:inline distT="0" distB="0" distL="0" distR="0">
            <wp:extent cx="5962650" cy="2956802"/>
            <wp:effectExtent l="0" t="0" r="0" b="0"/>
            <wp:docPr id="41" name="Picture 41" descr="wiper c s">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per c s">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72439" cy="2961656"/>
                    </a:xfrm>
                    <a:prstGeom prst="rect">
                      <a:avLst/>
                    </a:prstGeom>
                    <a:noFill/>
                    <a:ln>
                      <a:noFill/>
                    </a:ln>
                  </pic:spPr>
                </pic:pic>
              </a:graphicData>
            </a:graphic>
          </wp:inline>
        </w:drawing>
      </w:r>
    </w:p>
    <w:p w:rsidR="00AA0FD0" w:rsidRPr="005310FC" w:rsidRDefault="00AA0FD0" w:rsidP="00AA0FD0">
      <w:pPr>
        <w:pStyle w:val="Heading2"/>
        <w:shd w:val="clear" w:color="auto" w:fill="FFFFFF"/>
        <w:spacing w:before="360" w:after="240"/>
        <w:rPr>
          <w:rFonts w:cs="Times New Roman"/>
          <w:color w:val="24292F"/>
          <w:szCs w:val="28"/>
        </w:rPr>
      </w:pPr>
      <w:bookmarkStart w:id="120" w:name="_Toc96280552"/>
      <w:r w:rsidRPr="005310FC">
        <w:rPr>
          <w:rFonts w:cs="Times New Roman"/>
          <w:color w:val="24292F"/>
          <w:szCs w:val="28"/>
        </w:rPr>
        <w:lastRenderedPageBreak/>
        <w:t>FLOW CHART</w:t>
      </w:r>
      <w:bookmarkEnd w:id="120"/>
    </w:p>
    <w:p w:rsidR="00AA0FD0" w:rsidRPr="005310FC" w:rsidRDefault="00AA0FD0" w:rsidP="00AA0FD0">
      <w:pPr>
        <w:pStyle w:val="NormalWeb"/>
        <w:shd w:val="clear" w:color="auto" w:fill="FFFFFF"/>
        <w:spacing w:before="0" w:beforeAutospacing="0" w:after="240" w:afterAutospacing="0"/>
        <w:rPr>
          <w:color w:val="24292F"/>
          <w:sz w:val="28"/>
          <w:szCs w:val="28"/>
        </w:rPr>
      </w:pPr>
      <w:r w:rsidRPr="005310FC">
        <w:rPr>
          <w:noProof/>
          <w:color w:val="0000FF"/>
          <w:sz w:val="28"/>
          <w:szCs w:val="28"/>
        </w:rPr>
        <w:drawing>
          <wp:inline distT="0" distB="0" distL="0" distR="0">
            <wp:extent cx="5771640" cy="8162150"/>
            <wp:effectExtent l="0" t="0" r="635" b="0"/>
            <wp:docPr id="40" name="Picture 40" descr="FLOWCHART_page-0001">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OWCHART_page-0001">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82997" cy="8178211"/>
                    </a:xfrm>
                    <a:prstGeom prst="rect">
                      <a:avLst/>
                    </a:prstGeom>
                    <a:noFill/>
                    <a:ln>
                      <a:noFill/>
                    </a:ln>
                  </pic:spPr>
                </pic:pic>
              </a:graphicData>
            </a:graphic>
          </wp:inline>
        </w:drawing>
      </w:r>
    </w:p>
    <w:p w:rsidR="00AA0FD0" w:rsidRPr="005310FC" w:rsidRDefault="00AA0FD0" w:rsidP="00AA0FD0">
      <w:pPr>
        <w:pStyle w:val="Heading2"/>
        <w:shd w:val="clear" w:color="auto" w:fill="FFFFFF"/>
        <w:spacing w:before="360" w:after="240"/>
        <w:rPr>
          <w:rFonts w:cs="Times New Roman"/>
          <w:color w:val="24292F"/>
          <w:szCs w:val="28"/>
        </w:rPr>
      </w:pPr>
      <w:bookmarkStart w:id="121" w:name="_Toc96280553"/>
      <w:r w:rsidRPr="005310FC">
        <w:rPr>
          <w:rFonts w:cs="Times New Roman"/>
          <w:color w:val="24292F"/>
          <w:szCs w:val="28"/>
        </w:rPr>
        <w:lastRenderedPageBreak/>
        <w:t>CASE STUDY</w:t>
      </w:r>
      <w:bookmarkEnd w:id="121"/>
    </w:p>
    <w:p w:rsidR="00AA0FD0" w:rsidRPr="005310FC" w:rsidRDefault="00AA0FD0" w:rsidP="00AA0FD0">
      <w:pPr>
        <w:rPr>
          <w:rFonts w:cs="Times New Roman"/>
          <w:sz w:val="28"/>
          <w:szCs w:val="28"/>
        </w:rPr>
      </w:pPr>
      <w:r w:rsidRPr="005310FC">
        <w:rPr>
          <w:rFonts w:cs="Times New Roman"/>
          <w:noProof/>
          <w:color w:val="0000FF"/>
          <w:sz w:val="28"/>
          <w:szCs w:val="28"/>
        </w:rPr>
        <w:drawing>
          <wp:anchor distT="0" distB="0" distL="114300" distR="114300" simplePos="0" relativeHeight="251673600" behindDoc="1" locked="0" layoutInCell="1" allowOverlap="1" wp14:anchorId="5242D78D" wp14:editId="695412FD">
            <wp:simplePos x="0" y="0"/>
            <wp:positionH relativeFrom="margin">
              <wp:align>left</wp:align>
            </wp:positionH>
            <wp:positionV relativeFrom="paragraph">
              <wp:posOffset>173355</wp:posOffset>
            </wp:positionV>
            <wp:extent cx="4505325" cy="6375051"/>
            <wp:effectExtent l="0" t="0" r="0" b="6985"/>
            <wp:wrapNone/>
            <wp:docPr id="39" name="Picture 39" descr="CASE_STUDY_00001">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SE_STUDY_00001">
                      <a:hlinkClick r:id="rId55" tgtFrame="&quot;_blank&quot;"/>
                    </pic:cNvPr>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505325" cy="637505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A0FD0" w:rsidRPr="005310FC" w:rsidRDefault="00AA0FD0" w:rsidP="00AA0FD0">
      <w:pPr>
        <w:rPr>
          <w:rFonts w:cs="Times New Roman"/>
          <w:sz w:val="28"/>
          <w:szCs w:val="28"/>
        </w:rPr>
      </w:pPr>
    </w:p>
    <w:p w:rsidR="00AA0FD0" w:rsidRPr="005310FC" w:rsidRDefault="00AA0FD0" w:rsidP="00AA0FD0">
      <w:pPr>
        <w:rPr>
          <w:rFonts w:cs="Times New Roman"/>
          <w:sz w:val="28"/>
          <w:szCs w:val="28"/>
        </w:rPr>
      </w:pPr>
    </w:p>
    <w:p w:rsidR="00AA0FD0" w:rsidRPr="005310FC" w:rsidRDefault="00AA0FD0" w:rsidP="00AA0FD0">
      <w:pPr>
        <w:rPr>
          <w:rFonts w:cs="Times New Roman"/>
          <w:sz w:val="28"/>
          <w:szCs w:val="28"/>
        </w:rPr>
      </w:pPr>
    </w:p>
    <w:p w:rsidR="00AA0FD0" w:rsidRPr="005310FC" w:rsidRDefault="00AA0FD0" w:rsidP="00AA0FD0">
      <w:pPr>
        <w:rPr>
          <w:rFonts w:cs="Times New Roman"/>
          <w:sz w:val="28"/>
          <w:szCs w:val="28"/>
        </w:rPr>
      </w:pPr>
    </w:p>
    <w:p w:rsidR="00AA0FD0" w:rsidRPr="005310FC" w:rsidRDefault="00AA0FD0" w:rsidP="00AA0FD0">
      <w:pPr>
        <w:rPr>
          <w:rFonts w:cs="Times New Roman"/>
          <w:sz w:val="28"/>
          <w:szCs w:val="28"/>
        </w:rPr>
      </w:pPr>
    </w:p>
    <w:p w:rsidR="00AA0FD0" w:rsidRPr="005310FC" w:rsidRDefault="00AA0FD0" w:rsidP="00AA0FD0">
      <w:pPr>
        <w:rPr>
          <w:rFonts w:cs="Times New Roman"/>
          <w:sz w:val="28"/>
          <w:szCs w:val="28"/>
        </w:rPr>
      </w:pPr>
    </w:p>
    <w:p w:rsidR="00AA0FD0" w:rsidRPr="005310FC" w:rsidRDefault="00AA0FD0" w:rsidP="00AA0FD0">
      <w:pPr>
        <w:rPr>
          <w:rFonts w:cs="Times New Roman"/>
          <w:sz w:val="28"/>
          <w:szCs w:val="28"/>
        </w:rPr>
      </w:pPr>
    </w:p>
    <w:p w:rsidR="00AA0FD0" w:rsidRPr="005310FC" w:rsidRDefault="00AA0FD0" w:rsidP="00AA0FD0">
      <w:pPr>
        <w:rPr>
          <w:rFonts w:cs="Times New Roman"/>
          <w:sz w:val="28"/>
          <w:szCs w:val="28"/>
        </w:rPr>
      </w:pPr>
    </w:p>
    <w:p w:rsidR="00AA0FD0" w:rsidRPr="005310FC" w:rsidRDefault="00AA0FD0" w:rsidP="00AA0FD0">
      <w:pPr>
        <w:rPr>
          <w:rFonts w:cs="Times New Roman"/>
          <w:sz w:val="28"/>
          <w:szCs w:val="28"/>
        </w:rPr>
      </w:pPr>
    </w:p>
    <w:p w:rsidR="00AA0FD0" w:rsidRPr="005310FC" w:rsidRDefault="00AA0FD0" w:rsidP="00AA0FD0">
      <w:pPr>
        <w:rPr>
          <w:rFonts w:cs="Times New Roman"/>
          <w:sz w:val="28"/>
          <w:szCs w:val="28"/>
        </w:rPr>
      </w:pPr>
    </w:p>
    <w:p w:rsidR="00AA0FD0" w:rsidRPr="005310FC" w:rsidRDefault="00AA0FD0" w:rsidP="00AA0FD0">
      <w:pPr>
        <w:rPr>
          <w:rFonts w:cs="Times New Roman"/>
          <w:sz w:val="28"/>
          <w:szCs w:val="28"/>
        </w:rPr>
      </w:pPr>
    </w:p>
    <w:p w:rsidR="00AA0FD0" w:rsidRPr="005310FC" w:rsidRDefault="00AA0FD0" w:rsidP="00AA0FD0">
      <w:pPr>
        <w:rPr>
          <w:rFonts w:cs="Times New Roman"/>
          <w:sz w:val="28"/>
          <w:szCs w:val="28"/>
        </w:rPr>
      </w:pPr>
    </w:p>
    <w:p w:rsidR="00AA0FD0" w:rsidRPr="005310FC" w:rsidRDefault="00AA0FD0" w:rsidP="00AA0FD0">
      <w:pPr>
        <w:rPr>
          <w:rFonts w:cs="Times New Roman"/>
          <w:sz w:val="28"/>
          <w:szCs w:val="28"/>
        </w:rPr>
      </w:pPr>
    </w:p>
    <w:p w:rsidR="00AA0FD0" w:rsidRPr="005310FC" w:rsidRDefault="00AA0FD0" w:rsidP="00AA0FD0">
      <w:pPr>
        <w:rPr>
          <w:rFonts w:cs="Times New Roman"/>
          <w:sz w:val="28"/>
          <w:szCs w:val="28"/>
        </w:rPr>
      </w:pPr>
    </w:p>
    <w:p w:rsidR="00AA0FD0" w:rsidRPr="005310FC" w:rsidRDefault="00AA0FD0" w:rsidP="00AA0FD0">
      <w:pPr>
        <w:rPr>
          <w:rFonts w:cs="Times New Roman"/>
          <w:sz w:val="28"/>
          <w:szCs w:val="28"/>
        </w:rPr>
      </w:pPr>
    </w:p>
    <w:p w:rsidR="00AA0FD0" w:rsidRPr="005310FC" w:rsidRDefault="00AA0FD0" w:rsidP="00AA0FD0">
      <w:pPr>
        <w:rPr>
          <w:rFonts w:cs="Times New Roman"/>
          <w:sz w:val="28"/>
          <w:szCs w:val="28"/>
        </w:rPr>
      </w:pPr>
    </w:p>
    <w:p w:rsidR="00AA0FD0" w:rsidRPr="005310FC" w:rsidRDefault="00AA0FD0" w:rsidP="00AA0FD0">
      <w:pPr>
        <w:rPr>
          <w:rFonts w:cs="Times New Roman"/>
          <w:sz w:val="28"/>
          <w:szCs w:val="28"/>
        </w:rPr>
      </w:pPr>
    </w:p>
    <w:p w:rsidR="00AA0FD0" w:rsidRPr="005310FC" w:rsidRDefault="00AA0FD0" w:rsidP="00AA0FD0">
      <w:pPr>
        <w:rPr>
          <w:rFonts w:cs="Times New Roman"/>
          <w:sz w:val="28"/>
          <w:szCs w:val="28"/>
        </w:rPr>
      </w:pPr>
    </w:p>
    <w:p w:rsidR="00AA0FD0" w:rsidRPr="005310FC" w:rsidRDefault="00AA0FD0" w:rsidP="00AA0FD0">
      <w:pPr>
        <w:rPr>
          <w:rFonts w:cs="Times New Roman"/>
          <w:sz w:val="28"/>
          <w:szCs w:val="28"/>
        </w:rPr>
      </w:pPr>
    </w:p>
    <w:p w:rsidR="00AA0FD0" w:rsidRPr="005310FC" w:rsidRDefault="00AA0FD0" w:rsidP="00AA0FD0">
      <w:pPr>
        <w:rPr>
          <w:rFonts w:cs="Times New Roman"/>
          <w:sz w:val="28"/>
          <w:szCs w:val="28"/>
        </w:rPr>
      </w:pPr>
    </w:p>
    <w:p w:rsidR="00AA0FD0" w:rsidRPr="005310FC" w:rsidRDefault="00AA0FD0" w:rsidP="00AA0FD0">
      <w:pPr>
        <w:tabs>
          <w:tab w:val="left" w:pos="1335"/>
        </w:tabs>
        <w:rPr>
          <w:rFonts w:cs="Times New Roman"/>
          <w:sz w:val="28"/>
          <w:szCs w:val="28"/>
        </w:rPr>
      </w:pPr>
    </w:p>
    <w:p w:rsidR="00AA0FD0" w:rsidRPr="005310FC" w:rsidRDefault="00AA0FD0" w:rsidP="00AA0FD0">
      <w:pPr>
        <w:pStyle w:val="NormalWeb"/>
        <w:shd w:val="clear" w:color="auto" w:fill="FFFFFF"/>
        <w:spacing w:before="0" w:beforeAutospacing="0" w:after="240" w:afterAutospacing="0"/>
        <w:rPr>
          <w:color w:val="24292F"/>
          <w:sz w:val="28"/>
          <w:szCs w:val="28"/>
        </w:rPr>
      </w:pPr>
      <w:r w:rsidRPr="005310FC">
        <w:rPr>
          <w:color w:val="24292F"/>
          <w:sz w:val="28"/>
          <w:szCs w:val="28"/>
        </w:rPr>
        <w:lastRenderedPageBreak/>
        <w:t> </w:t>
      </w:r>
      <w:r w:rsidRPr="005310FC">
        <w:rPr>
          <w:noProof/>
          <w:color w:val="0000FF"/>
          <w:sz w:val="28"/>
          <w:szCs w:val="28"/>
        </w:rPr>
        <w:drawing>
          <wp:inline distT="0" distB="0" distL="0" distR="0">
            <wp:extent cx="5857875" cy="2721030"/>
            <wp:effectExtent l="0" t="0" r="0" b="3175"/>
            <wp:docPr id="38" name="Picture 38" descr="CASE_STUDY_02">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SE_STUDY_02">
                      <a:hlinkClick r:id="rId57" tgtFrame="&quot;_blank&quot;"/>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877175" cy="2729995"/>
                    </a:xfrm>
                    <a:prstGeom prst="rect">
                      <a:avLst/>
                    </a:prstGeom>
                    <a:noFill/>
                    <a:ln>
                      <a:noFill/>
                    </a:ln>
                  </pic:spPr>
                </pic:pic>
              </a:graphicData>
            </a:graphic>
          </wp:inline>
        </w:drawing>
      </w:r>
    </w:p>
    <w:p w:rsidR="00AA0FD0" w:rsidRPr="005310FC" w:rsidRDefault="00AA0FD0" w:rsidP="00AA0FD0">
      <w:pPr>
        <w:pStyle w:val="Heading2"/>
        <w:shd w:val="clear" w:color="auto" w:fill="FFFFFF"/>
        <w:spacing w:before="360" w:after="240"/>
        <w:rPr>
          <w:rFonts w:cs="Times New Roman"/>
          <w:color w:val="24292F"/>
          <w:szCs w:val="28"/>
        </w:rPr>
      </w:pPr>
      <w:bookmarkStart w:id="122" w:name="_Toc96280554"/>
      <w:r w:rsidRPr="005310FC">
        <w:rPr>
          <w:rFonts w:cs="Times New Roman"/>
          <w:color w:val="24292F"/>
          <w:szCs w:val="28"/>
        </w:rPr>
        <w:t>STATE FLOW</w:t>
      </w:r>
      <w:bookmarkEnd w:id="122"/>
    </w:p>
    <w:p w:rsidR="00AA0FD0" w:rsidRPr="005310FC" w:rsidRDefault="00AA0FD0" w:rsidP="00AA0FD0">
      <w:pPr>
        <w:pStyle w:val="NormalWeb"/>
        <w:shd w:val="clear" w:color="auto" w:fill="FFFFFF"/>
        <w:spacing w:before="0" w:beforeAutospacing="0" w:after="240" w:afterAutospacing="0"/>
        <w:rPr>
          <w:color w:val="24292F"/>
          <w:sz w:val="28"/>
          <w:szCs w:val="28"/>
        </w:rPr>
      </w:pPr>
      <w:r w:rsidRPr="005310FC">
        <w:rPr>
          <w:noProof/>
          <w:color w:val="0000FF"/>
          <w:sz w:val="28"/>
          <w:szCs w:val="28"/>
        </w:rPr>
        <w:drawing>
          <wp:inline distT="0" distB="0" distL="0" distR="0">
            <wp:extent cx="5886450" cy="2553572"/>
            <wp:effectExtent l="0" t="0" r="0" b="0"/>
            <wp:docPr id="16" name="Picture 16" descr="State flow">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ate flow">
                      <a:hlinkClick r:id="rId59" tgtFrame="&quot;_blank&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23895" cy="2569816"/>
                    </a:xfrm>
                    <a:prstGeom prst="rect">
                      <a:avLst/>
                    </a:prstGeom>
                    <a:noFill/>
                    <a:ln>
                      <a:noFill/>
                    </a:ln>
                  </pic:spPr>
                </pic:pic>
              </a:graphicData>
            </a:graphic>
          </wp:inline>
        </w:drawing>
      </w:r>
    </w:p>
    <w:p w:rsidR="00AA0FD0" w:rsidRPr="005310FC" w:rsidRDefault="00AA0FD0" w:rsidP="00AA0FD0">
      <w:pPr>
        <w:pStyle w:val="Heading2"/>
        <w:shd w:val="clear" w:color="auto" w:fill="FFFFFF"/>
        <w:spacing w:before="360" w:after="240"/>
        <w:rPr>
          <w:rFonts w:cs="Times New Roman"/>
          <w:color w:val="24292F"/>
          <w:szCs w:val="28"/>
        </w:rPr>
      </w:pPr>
      <w:bookmarkStart w:id="123" w:name="_Toc96280555"/>
      <w:r w:rsidRPr="005310FC">
        <w:rPr>
          <w:rFonts w:cs="Times New Roman"/>
          <w:color w:val="24292F"/>
          <w:szCs w:val="28"/>
        </w:rPr>
        <w:lastRenderedPageBreak/>
        <w:t>SYSTEM DESIGNS</w:t>
      </w:r>
      <w:bookmarkEnd w:id="123"/>
    </w:p>
    <w:p w:rsidR="00AA0FD0" w:rsidRPr="005310FC" w:rsidRDefault="00AA0FD0" w:rsidP="00AA0FD0">
      <w:pPr>
        <w:pStyle w:val="NormalWeb"/>
        <w:shd w:val="clear" w:color="auto" w:fill="FFFFFF"/>
        <w:spacing w:before="0" w:beforeAutospacing="0" w:after="240" w:afterAutospacing="0"/>
        <w:rPr>
          <w:color w:val="24292F"/>
          <w:sz w:val="28"/>
          <w:szCs w:val="28"/>
        </w:rPr>
      </w:pPr>
      <w:r w:rsidRPr="005310FC">
        <w:rPr>
          <w:noProof/>
          <w:color w:val="0000FF"/>
          <w:sz w:val="28"/>
          <w:szCs w:val="28"/>
        </w:rPr>
        <w:drawing>
          <wp:inline distT="0" distB="0" distL="0" distR="0">
            <wp:extent cx="5752137" cy="2619088"/>
            <wp:effectExtent l="0" t="0" r="1270" b="0"/>
            <wp:docPr id="15" name="Picture 15" descr="Block-diagram jpg NEW">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lock-diagram jpg NEW">
                      <a:hlinkClick r:id="rId61" tgtFrame="&quot;_blan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72918" cy="2628550"/>
                    </a:xfrm>
                    <a:prstGeom prst="rect">
                      <a:avLst/>
                    </a:prstGeom>
                    <a:noFill/>
                    <a:ln>
                      <a:noFill/>
                    </a:ln>
                  </pic:spPr>
                </pic:pic>
              </a:graphicData>
            </a:graphic>
          </wp:inline>
        </w:drawing>
      </w:r>
    </w:p>
    <w:p w:rsidR="00AA0FD0" w:rsidRPr="005310FC" w:rsidRDefault="00AA0FD0" w:rsidP="00AA0FD0">
      <w:pPr>
        <w:pStyle w:val="NormalWeb"/>
        <w:shd w:val="clear" w:color="auto" w:fill="FFFFFF"/>
        <w:spacing w:before="0" w:beforeAutospacing="0" w:after="240" w:afterAutospacing="0"/>
        <w:rPr>
          <w:color w:val="24292F"/>
          <w:sz w:val="28"/>
          <w:szCs w:val="28"/>
        </w:rPr>
      </w:pPr>
      <w:r w:rsidRPr="005310FC">
        <w:rPr>
          <w:noProof/>
          <w:color w:val="0000FF"/>
          <w:sz w:val="28"/>
          <w:szCs w:val="28"/>
        </w:rPr>
        <w:drawing>
          <wp:inline distT="0" distB="0" distL="0" distR="0">
            <wp:extent cx="6370816" cy="3686175"/>
            <wp:effectExtent l="0" t="0" r="0" b="0"/>
            <wp:docPr id="14" name="Picture 14" descr="s d">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 d">
                      <a:hlinkClick r:id="rId63" tgtFrame="&quot;_blank&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388200" cy="3696234"/>
                    </a:xfrm>
                    <a:prstGeom prst="rect">
                      <a:avLst/>
                    </a:prstGeom>
                    <a:noFill/>
                    <a:ln>
                      <a:noFill/>
                    </a:ln>
                  </pic:spPr>
                </pic:pic>
              </a:graphicData>
            </a:graphic>
          </wp:inline>
        </w:drawing>
      </w:r>
    </w:p>
    <w:p w:rsidR="00AA0FD0" w:rsidRPr="005310FC" w:rsidRDefault="00AA0FD0" w:rsidP="00AA0FD0">
      <w:pPr>
        <w:pStyle w:val="Heading2"/>
        <w:shd w:val="clear" w:color="auto" w:fill="FFFFFF"/>
        <w:spacing w:before="360" w:after="240"/>
        <w:rPr>
          <w:rFonts w:cs="Times New Roman"/>
          <w:color w:val="24292F"/>
          <w:szCs w:val="28"/>
        </w:rPr>
      </w:pPr>
      <w:bookmarkStart w:id="124" w:name="_Toc96280556"/>
      <w:r w:rsidRPr="005310FC">
        <w:rPr>
          <w:rFonts w:cs="Times New Roman"/>
          <w:color w:val="24292F"/>
          <w:szCs w:val="28"/>
        </w:rPr>
        <w:t>High Level Requirements</w:t>
      </w:r>
      <w:bookmarkEnd w:id="124"/>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90"/>
        <w:gridCol w:w="7936"/>
      </w:tblGrid>
      <w:tr w:rsidR="00AA0FD0" w:rsidRPr="005310FC" w:rsidTr="00AA0FD0">
        <w:trPr>
          <w:tblHeader/>
        </w:trPr>
        <w:tc>
          <w:tcPr>
            <w:tcW w:w="0" w:type="auto"/>
            <w:shd w:val="clear" w:color="auto" w:fill="FFFFFF"/>
            <w:tcMar>
              <w:top w:w="90" w:type="dxa"/>
              <w:left w:w="195" w:type="dxa"/>
              <w:bottom w:w="90" w:type="dxa"/>
              <w:right w:w="195" w:type="dxa"/>
            </w:tcMar>
            <w:vAlign w:val="center"/>
            <w:hideMark/>
          </w:tcPr>
          <w:p w:rsidR="00AA0FD0" w:rsidRPr="005310FC" w:rsidRDefault="00AA0FD0">
            <w:pPr>
              <w:spacing w:after="240"/>
              <w:jc w:val="center"/>
              <w:rPr>
                <w:rFonts w:cs="Times New Roman"/>
                <w:b/>
                <w:bCs/>
                <w:color w:val="24292F"/>
                <w:sz w:val="28"/>
                <w:szCs w:val="28"/>
              </w:rPr>
            </w:pPr>
            <w:r w:rsidRPr="005310FC">
              <w:rPr>
                <w:rFonts w:cs="Times New Roman"/>
                <w:b/>
                <w:bCs/>
                <w:color w:val="24292F"/>
                <w:sz w:val="28"/>
                <w:szCs w:val="28"/>
              </w:rPr>
              <w:t>ID</w:t>
            </w:r>
          </w:p>
        </w:tc>
        <w:tc>
          <w:tcPr>
            <w:tcW w:w="0" w:type="auto"/>
            <w:shd w:val="clear" w:color="auto" w:fill="FFFFFF"/>
            <w:tcMar>
              <w:top w:w="90" w:type="dxa"/>
              <w:left w:w="195" w:type="dxa"/>
              <w:bottom w:w="90" w:type="dxa"/>
              <w:right w:w="195" w:type="dxa"/>
            </w:tcMar>
            <w:vAlign w:val="center"/>
            <w:hideMark/>
          </w:tcPr>
          <w:p w:rsidR="00AA0FD0" w:rsidRPr="005310FC" w:rsidRDefault="00AA0FD0">
            <w:pPr>
              <w:spacing w:after="240"/>
              <w:jc w:val="center"/>
              <w:rPr>
                <w:rFonts w:cs="Times New Roman"/>
                <w:b/>
                <w:bCs/>
                <w:color w:val="24292F"/>
                <w:sz w:val="28"/>
                <w:szCs w:val="28"/>
              </w:rPr>
            </w:pPr>
            <w:r w:rsidRPr="005310FC">
              <w:rPr>
                <w:rFonts w:cs="Times New Roman"/>
                <w:b/>
                <w:bCs/>
                <w:color w:val="24292F"/>
                <w:sz w:val="28"/>
                <w:szCs w:val="28"/>
              </w:rPr>
              <w:t>Description</w:t>
            </w:r>
          </w:p>
        </w:tc>
      </w:tr>
      <w:tr w:rsidR="00AA0FD0" w:rsidRPr="005310FC" w:rsidTr="00AA0FD0">
        <w:tc>
          <w:tcPr>
            <w:tcW w:w="0" w:type="auto"/>
            <w:shd w:val="clear" w:color="auto" w:fill="FFFFFF"/>
            <w:tcMar>
              <w:top w:w="90" w:type="dxa"/>
              <w:left w:w="195" w:type="dxa"/>
              <w:bottom w:w="90" w:type="dxa"/>
              <w:right w:w="195" w:type="dxa"/>
            </w:tcMar>
            <w:vAlign w:val="center"/>
            <w:hideMark/>
          </w:tcPr>
          <w:p w:rsidR="00AA0FD0" w:rsidRPr="005310FC" w:rsidRDefault="00AA0FD0">
            <w:pPr>
              <w:spacing w:after="240"/>
              <w:rPr>
                <w:rFonts w:cs="Times New Roman"/>
                <w:color w:val="24292F"/>
                <w:sz w:val="28"/>
                <w:szCs w:val="28"/>
              </w:rPr>
            </w:pPr>
            <w:r w:rsidRPr="005310FC">
              <w:rPr>
                <w:rFonts w:cs="Times New Roman"/>
                <w:color w:val="24292F"/>
                <w:sz w:val="28"/>
                <w:szCs w:val="28"/>
              </w:rPr>
              <w:t>HLR1</w:t>
            </w:r>
          </w:p>
        </w:tc>
        <w:tc>
          <w:tcPr>
            <w:tcW w:w="0" w:type="auto"/>
            <w:shd w:val="clear" w:color="auto" w:fill="FFFFFF"/>
            <w:tcMar>
              <w:top w:w="90" w:type="dxa"/>
              <w:left w:w="195" w:type="dxa"/>
              <w:bottom w:w="90" w:type="dxa"/>
              <w:right w:w="195" w:type="dxa"/>
            </w:tcMar>
            <w:vAlign w:val="center"/>
            <w:hideMark/>
          </w:tcPr>
          <w:p w:rsidR="00AA0FD0" w:rsidRPr="005310FC" w:rsidRDefault="00AA0FD0">
            <w:pPr>
              <w:spacing w:after="240"/>
              <w:jc w:val="center"/>
              <w:rPr>
                <w:rFonts w:cs="Times New Roman"/>
                <w:color w:val="24292F"/>
                <w:sz w:val="28"/>
                <w:szCs w:val="28"/>
              </w:rPr>
            </w:pPr>
            <w:r w:rsidRPr="005310FC">
              <w:rPr>
                <w:rFonts w:cs="Times New Roman"/>
                <w:color w:val="24292F"/>
                <w:sz w:val="28"/>
                <w:szCs w:val="28"/>
              </w:rPr>
              <w:t>These systems detect droplets of rain on the windshield and automatically turn on and adjust the wiper system in accordance to the level of precipitation.</w:t>
            </w:r>
          </w:p>
        </w:tc>
      </w:tr>
      <w:tr w:rsidR="00AA0FD0" w:rsidRPr="005310FC" w:rsidTr="00AA0FD0">
        <w:tc>
          <w:tcPr>
            <w:tcW w:w="0" w:type="auto"/>
            <w:shd w:val="clear" w:color="auto" w:fill="FFFFFF"/>
            <w:tcMar>
              <w:top w:w="90" w:type="dxa"/>
              <w:left w:w="195" w:type="dxa"/>
              <w:bottom w:w="90" w:type="dxa"/>
              <w:right w:w="195" w:type="dxa"/>
            </w:tcMar>
            <w:vAlign w:val="center"/>
            <w:hideMark/>
          </w:tcPr>
          <w:p w:rsidR="00AA0FD0" w:rsidRPr="005310FC" w:rsidRDefault="00AA0FD0">
            <w:pPr>
              <w:spacing w:after="240"/>
              <w:rPr>
                <w:rFonts w:cs="Times New Roman"/>
                <w:color w:val="24292F"/>
                <w:sz w:val="28"/>
                <w:szCs w:val="28"/>
              </w:rPr>
            </w:pPr>
            <w:r w:rsidRPr="005310FC">
              <w:rPr>
                <w:rFonts w:cs="Times New Roman"/>
                <w:color w:val="24292F"/>
                <w:sz w:val="28"/>
                <w:szCs w:val="28"/>
              </w:rPr>
              <w:lastRenderedPageBreak/>
              <w:t>HLR2</w:t>
            </w:r>
          </w:p>
        </w:tc>
        <w:tc>
          <w:tcPr>
            <w:tcW w:w="0" w:type="auto"/>
            <w:shd w:val="clear" w:color="auto" w:fill="FFFFFF"/>
            <w:tcMar>
              <w:top w:w="90" w:type="dxa"/>
              <w:left w:w="195" w:type="dxa"/>
              <w:bottom w:w="90" w:type="dxa"/>
              <w:right w:w="195" w:type="dxa"/>
            </w:tcMar>
            <w:vAlign w:val="center"/>
            <w:hideMark/>
          </w:tcPr>
          <w:p w:rsidR="00AA0FD0" w:rsidRPr="005310FC" w:rsidRDefault="00AA0FD0">
            <w:pPr>
              <w:spacing w:after="240"/>
              <w:jc w:val="center"/>
              <w:rPr>
                <w:rFonts w:cs="Times New Roman"/>
                <w:color w:val="24292F"/>
                <w:sz w:val="28"/>
                <w:szCs w:val="28"/>
              </w:rPr>
            </w:pPr>
            <w:r w:rsidRPr="005310FC">
              <w:rPr>
                <w:rFonts w:cs="Times New Roman"/>
                <w:color w:val="24292F"/>
                <w:sz w:val="28"/>
                <w:szCs w:val="28"/>
              </w:rPr>
              <w:t>A windscreen wiper or windshield wiper is a device used to remove rain, snow, ice and debris from a windscreen or windshield.</w:t>
            </w:r>
          </w:p>
        </w:tc>
      </w:tr>
      <w:tr w:rsidR="00AA0FD0" w:rsidRPr="005310FC" w:rsidTr="00AA0FD0">
        <w:tc>
          <w:tcPr>
            <w:tcW w:w="0" w:type="auto"/>
            <w:shd w:val="clear" w:color="auto" w:fill="FFFFFF"/>
            <w:tcMar>
              <w:top w:w="90" w:type="dxa"/>
              <w:left w:w="195" w:type="dxa"/>
              <w:bottom w:w="90" w:type="dxa"/>
              <w:right w:w="195" w:type="dxa"/>
            </w:tcMar>
            <w:vAlign w:val="center"/>
            <w:hideMark/>
          </w:tcPr>
          <w:p w:rsidR="00AA0FD0" w:rsidRPr="005310FC" w:rsidRDefault="00AA0FD0">
            <w:pPr>
              <w:spacing w:after="240"/>
              <w:rPr>
                <w:rFonts w:cs="Times New Roman"/>
                <w:color w:val="24292F"/>
                <w:sz w:val="28"/>
                <w:szCs w:val="28"/>
              </w:rPr>
            </w:pPr>
            <w:r w:rsidRPr="005310FC">
              <w:rPr>
                <w:rFonts w:cs="Times New Roman"/>
                <w:color w:val="24292F"/>
                <w:sz w:val="28"/>
                <w:szCs w:val="28"/>
              </w:rPr>
              <w:t>HLR3</w:t>
            </w:r>
          </w:p>
        </w:tc>
        <w:tc>
          <w:tcPr>
            <w:tcW w:w="0" w:type="auto"/>
            <w:shd w:val="clear" w:color="auto" w:fill="FFFFFF"/>
            <w:tcMar>
              <w:top w:w="90" w:type="dxa"/>
              <w:left w:w="195" w:type="dxa"/>
              <w:bottom w:w="90" w:type="dxa"/>
              <w:right w:w="195" w:type="dxa"/>
            </w:tcMar>
            <w:vAlign w:val="center"/>
            <w:hideMark/>
          </w:tcPr>
          <w:p w:rsidR="00AA0FD0" w:rsidRPr="005310FC" w:rsidRDefault="00AA0FD0">
            <w:pPr>
              <w:spacing w:after="240"/>
              <w:jc w:val="center"/>
              <w:rPr>
                <w:rFonts w:cs="Times New Roman"/>
                <w:color w:val="24292F"/>
                <w:sz w:val="28"/>
                <w:szCs w:val="28"/>
              </w:rPr>
            </w:pPr>
            <w:r w:rsidRPr="005310FC">
              <w:rPr>
                <w:rFonts w:cs="Times New Roman"/>
                <w:color w:val="24292F"/>
                <w:sz w:val="28"/>
                <w:szCs w:val="28"/>
              </w:rPr>
              <w:t>Quality and reliability wiper systems meet the highest technical requirements and are the basis for vehicles with sophisticated features.</w:t>
            </w:r>
          </w:p>
        </w:tc>
      </w:tr>
      <w:tr w:rsidR="00AA0FD0" w:rsidRPr="005310FC" w:rsidTr="00AA0FD0">
        <w:tc>
          <w:tcPr>
            <w:tcW w:w="0" w:type="auto"/>
            <w:shd w:val="clear" w:color="auto" w:fill="FFFFFF"/>
            <w:tcMar>
              <w:top w:w="90" w:type="dxa"/>
              <w:left w:w="195" w:type="dxa"/>
              <w:bottom w:w="90" w:type="dxa"/>
              <w:right w:w="195" w:type="dxa"/>
            </w:tcMar>
            <w:vAlign w:val="center"/>
            <w:hideMark/>
          </w:tcPr>
          <w:p w:rsidR="00AA0FD0" w:rsidRPr="005310FC" w:rsidRDefault="00AA0FD0">
            <w:pPr>
              <w:spacing w:after="240"/>
              <w:rPr>
                <w:rFonts w:cs="Times New Roman"/>
                <w:color w:val="24292F"/>
                <w:sz w:val="28"/>
                <w:szCs w:val="28"/>
              </w:rPr>
            </w:pPr>
            <w:r w:rsidRPr="005310FC">
              <w:rPr>
                <w:rFonts w:cs="Times New Roman"/>
                <w:color w:val="24292F"/>
                <w:sz w:val="28"/>
                <w:szCs w:val="28"/>
              </w:rPr>
              <w:t>HLR5</w:t>
            </w:r>
          </w:p>
        </w:tc>
        <w:tc>
          <w:tcPr>
            <w:tcW w:w="0" w:type="auto"/>
            <w:shd w:val="clear" w:color="auto" w:fill="FFFFFF"/>
            <w:tcMar>
              <w:top w:w="90" w:type="dxa"/>
              <w:left w:w="195" w:type="dxa"/>
              <w:bottom w:w="90" w:type="dxa"/>
              <w:right w:w="195" w:type="dxa"/>
            </w:tcMar>
            <w:vAlign w:val="center"/>
            <w:hideMark/>
          </w:tcPr>
          <w:p w:rsidR="00AA0FD0" w:rsidRPr="005310FC" w:rsidRDefault="00AA0FD0">
            <w:pPr>
              <w:spacing w:after="240"/>
              <w:jc w:val="center"/>
              <w:rPr>
                <w:rFonts w:cs="Times New Roman"/>
                <w:color w:val="24292F"/>
                <w:sz w:val="28"/>
                <w:szCs w:val="28"/>
              </w:rPr>
            </w:pPr>
            <w:r w:rsidRPr="005310FC">
              <w:rPr>
                <w:rFonts w:cs="Times New Roman"/>
                <w:color w:val="24292F"/>
                <w:sz w:val="28"/>
                <w:szCs w:val="28"/>
              </w:rPr>
              <w:t>Almost all motor vehicle, including trains, aircraft and watercraft, are equipped with such wipers, which are usually an essential requirement.</w:t>
            </w:r>
          </w:p>
        </w:tc>
      </w:tr>
      <w:tr w:rsidR="00AA0FD0" w:rsidRPr="005310FC" w:rsidTr="00AA0FD0">
        <w:tc>
          <w:tcPr>
            <w:tcW w:w="0" w:type="auto"/>
            <w:shd w:val="clear" w:color="auto" w:fill="FFFFFF"/>
            <w:tcMar>
              <w:top w:w="90" w:type="dxa"/>
              <w:left w:w="195" w:type="dxa"/>
              <w:bottom w:w="90" w:type="dxa"/>
              <w:right w:w="195" w:type="dxa"/>
            </w:tcMar>
            <w:vAlign w:val="center"/>
            <w:hideMark/>
          </w:tcPr>
          <w:p w:rsidR="00AA0FD0" w:rsidRPr="005310FC" w:rsidRDefault="00AA0FD0">
            <w:pPr>
              <w:spacing w:after="240"/>
              <w:rPr>
                <w:rFonts w:cs="Times New Roman"/>
                <w:color w:val="24292F"/>
                <w:sz w:val="28"/>
                <w:szCs w:val="28"/>
              </w:rPr>
            </w:pPr>
            <w:r w:rsidRPr="005310FC">
              <w:rPr>
                <w:rFonts w:cs="Times New Roman"/>
                <w:color w:val="24292F"/>
                <w:sz w:val="28"/>
                <w:szCs w:val="28"/>
              </w:rPr>
              <w:t>HLR6</w:t>
            </w:r>
          </w:p>
        </w:tc>
        <w:tc>
          <w:tcPr>
            <w:tcW w:w="0" w:type="auto"/>
            <w:shd w:val="clear" w:color="auto" w:fill="FFFFFF"/>
            <w:tcMar>
              <w:top w:w="90" w:type="dxa"/>
              <w:left w:w="195" w:type="dxa"/>
              <w:bottom w:w="90" w:type="dxa"/>
              <w:right w:w="195" w:type="dxa"/>
            </w:tcMar>
            <w:vAlign w:val="center"/>
            <w:hideMark/>
          </w:tcPr>
          <w:p w:rsidR="00AA0FD0" w:rsidRPr="005310FC" w:rsidRDefault="00AA0FD0">
            <w:pPr>
              <w:spacing w:after="240"/>
              <w:jc w:val="center"/>
              <w:rPr>
                <w:rFonts w:cs="Times New Roman"/>
                <w:color w:val="24292F"/>
                <w:sz w:val="28"/>
                <w:szCs w:val="28"/>
              </w:rPr>
            </w:pPr>
            <w:r w:rsidRPr="005310FC">
              <w:rPr>
                <w:rFonts w:cs="Times New Roman"/>
                <w:color w:val="24292F"/>
                <w:sz w:val="28"/>
                <w:szCs w:val="28"/>
              </w:rPr>
              <w:t>Our project brings forward this system to automate the wiper system having no need for manual intervention.</w:t>
            </w:r>
          </w:p>
        </w:tc>
      </w:tr>
    </w:tbl>
    <w:p w:rsidR="00AA0FD0" w:rsidRPr="005310FC" w:rsidRDefault="00AA0FD0" w:rsidP="00AA0FD0">
      <w:pPr>
        <w:pStyle w:val="Heading2"/>
        <w:shd w:val="clear" w:color="auto" w:fill="FFFFFF"/>
        <w:spacing w:before="360" w:after="240"/>
        <w:rPr>
          <w:rFonts w:cs="Times New Roman"/>
          <w:color w:val="24292F"/>
          <w:szCs w:val="28"/>
        </w:rPr>
      </w:pPr>
      <w:bookmarkStart w:id="125" w:name="_Toc96280557"/>
      <w:r w:rsidRPr="005310FC">
        <w:rPr>
          <w:rFonts w:cs="Times New Roman"/>
          <w:color w:val="24292F"/>
          <w:szCs w:val="28"/>
        </w:rPr>
        <w:t>Low Level Requirements</w:t>
      </w:r>
      <w:bookmarkEnd w:id="125"/>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59"/>
        <w:gridCol w:w="7967"/>
      </w:tblGrid>
      <w:tr w:rsidR="00AA0FD0" w:rsidRPr="005310FC" w:rsidTr="00AA0FD0">
        <w:trPr>
          <w:tblHeader/>
        </w:trPr>
        <w:tc>
          <w:tcPr>
            <w:tcW w:w="0" w:type="auto"/>
            <w:shd w:val="clear" w:color="auto" w:fill="FFFFFF"/>
            <w:tcMar>
              <w:top w:w="90" w:type="dxa"/>
              <w:left w:w="195" w:type="dxa"/>
              <w:bottom w:w="90" w:type="dxa"/>
              <w:right w:w="195" w:type="dxa"/>
            </w:tcMar>
            <w:vAlign w:val="center"/>
            <w:hideMark/>
          </w:tcPr>
          <w:p w:rsidR="00AA0FD0" w:rsidRPr="005310FC" w:rsidRDefault="00AA0FD0">
            <w:pPr>
              <w:spacing w:after="240"/>
              <w:jc w:val="right"/>
              <w:rPr>
                <w:rFonts w:cs="Times New Roman"/>
                <w:b/>
                <w:bCs/>
                <w:color w:val="24292F"/>
                <w:sz w:val="28"/>
                <w:szCs w:val="28"/>
              </w:rPr>
            </w:pPr>
            <w:r w:rsidRPr="005310FC">
              <w:rPr>
                <w:rFonts w:cs="Times New Roman"/>
                <w:b/>
                <w:bCs/>
                <w:color w:val="24292F"/>
                <w:sz w:val="28"/>
                <w:szCs w:val="28"/>
              </w:rPr>
              <w:t>ID</w:t>
            </w:r>
          </w:p>
        </w:tc>
        <w:tc>
          <w:tcPr>
            <w:tcW w:w="0" w:type="auto"/>
            <w:shd w:val="clear" w:color="auto" w:fill="FFFFFF"/>
            <w:tcMar>
              <w:top w:w="90" w:type="dxa"/>
              <w:left w:w="195" w:type="dxa"/>
              <w:bottom w:w="90" w:type="dxa"/>
              <w:right w:w="195" w:type="dxa"/>
            </w:tcMar>
            <w:vAlign w:val="center"/>
            <w:hideMark/>
          </w:tcPr>
          <w:p w:rsidR="00AA0FD0" w:rsidRPr="005310FC" w:rsidRDefault="00AA0FD0">
            <w:pPr>
              <w:spacing w:after="240"/>
              <w:jc w:val="center"/>
              <w:rPr>
                <w:rFonts w:cs="Times New Roman"/>
                <w:b/>
                <w:bCs/>
                <w:color w:val="24292F"/>
                <w:sz w:val="28"/>
                <w:szCs w:val="28"/>
              </w:rPr>
            </w:pPr>
            <w:r w:rsidRPr="005310FC">
              <w:rPr>
                <w:rFonts w:cs="Times New Roman"/>
                <w:b/>
                <w:bCs/>
                <w:color w:val="24292F"/>
                <w:sz w:val="28"/>
                <w:szCs w:val="28"/>
              </w:rPr>
              <w:t>Description</w:t>
            </w:r>
          </w:p>
        </w:tc>
      </w:tr>
      <w:tr w:rsidR="00AA0FD0" w:rsidRPr="005310FC" w:rsidTr="00AA0FD0">
        <w:tc>
          <w:tcPr>
            <w:tcW w:w="0" w:type="auto"/>
            <w:shd w:val="clear" w:color="auto" w:fill="FFFFFF"/>
            <w:tcMar>
              <w:top w:w="90" w:type="dxa"/>
              <w:left w:w="195" w:type="dxa"/>
              <w:bottom w:w="90" w:type="dxa"/>
              <w:right w:w="195" w:type="dxa"/>
            </w:tcMar>
            <w:vAlign w:val="center"/>
            <w:hideMark/>
          </w:tcPr>
          <w:p w:rsidR="00AA0FD0" w:rsidRPr="005310FC" w:rsidRDefault="00AA0FD0">
            <w:pPr>
              <w:spacing w:after="240"/>
              <w:jc w:val="right"/>
              <w:rPr>
                <w:rFonts w:cs="Times New Roman"/>
                <w:color w:val="24292F"/>
                <w:sz w:val="28"/>
                <w:szCs w:val="28"/>
              </w:rPr>
            </w:pPr>
            <w:r w:rsidRPr="005310FC">
              <w:rPr>
                <w:rFonts w:cs="Times New Roman"/>
                <w:color w:val="24292F"/>
                <w:sz w:val="28"/>
                <w:szCs w:val="28"/>
              </w:rPr>
              <w:t>LLR1</w:t>
            </w:r>
          </w:p>
        </w:tc>
        <w:tc>
          <w:tcPr>
            <w:tcW w:w="0" w:type="auto"/>
            <w:shd w:val="clear" w:color="auto" w:fill="FFFFFF"/>
            <w:tcMar>
              <w:top w:w="90" w:type="dxa"/>
              <w:left w:w="195" w:type="dxa"/>
              <w:bottom w:w="90" w:type="dxa"/>
              <w:right w:w="195" w:type="dxa"/>
            </w:tcMar>
            <w:vAlign w:val="center"/>
            <w:hideMark/>
          </w:tcPr>
          <w:p w:rsidR="00AA0FD0" w:rsidRPr="005310FC" w:rsidRDefault="00AA0FD0">
            <w:pPr>
              <w:spacing w:after="240"/>
              <w:jc w:val="center"/>
              <w:rPr>
                <w:rFonts w:cs="Times New Roman"/>
                <w:color w:val="24292F"/>
                <w:sz w:val="28"/>
                <w:szCs w:val="28"/>
              </w:rPr>
            </w:pPr>
            <w:r w:rsidRPr="005310FC">
              <w:rPr>
                <w:rFonts w:cs="Times New Roman"/>
                <w:color w:val="24292F"/>
                <w:sz w:val="28"/>
                <w:szCs w:val="28"/>
              </w:rPr>
              <w:t>A new mechatronic reversing system can now be used to clean the windshield with two wiper arms, whereby one wiper arm is powered directly and the other indirectly using a connection link.</w:t>
            </w:r>
          </w:p>
        </w:tc>
      </w:tr>
      <w:tr w:rsidR="00AA0FD0" w:rsidRPr="005310FC" w:rsidTr="00AA0FD0">
        <w:tc>
          <w:tcPr>
            <w:tcW w:w="0" w:type="auto"/>
            <w:shd w:val="clear" w:color="auto" w:fill="FFFFFF"/>
            <w:tcMar>
              <w:top w:w="90" w:type="dxa"/>
              <w:left w:w="195" w:type="dxa"/>
              <w:bottom w:w="90" w:type="dxa"/>
              <w:right w:w="195" w:type="dxa"/>
            </w:tcMar>
            <w:vAlign w:val="center"/>
            <w:hideMark/>
          </w:tcPr>
          <w:p w:rsidR="00AA0FD0" w:rsidRPr="005310FC" w:rsidRDefault="00AA0FD0">
            <w:pPr>
              <w:spacing w:after="240"/>
              <w:jc w:val="right"/>
              <w:rPr>
                <w:rFonts w:cs="Times New Roman"/>
                <w:color w:val="24292F"/>
                <w:sz w:val="28"/>
                <w:szCs w:val="28"/>
              </w:rPr>
            </w:pPr>
            <w:r w:rsidRPr="005310FC">
              <w:rPr>
                <w:rFonts w:cs="Times New Roman"/>
                <w:color w:val="24292F"/>
                <w:sz w:val="28"/>
                <w:szCs w:val="28"/>
              </w:rPr>
              <w:t>LLR2</w:t>
            </w:r>
          </w:p>
        </w:tc>
        <w:tc>
          <w:tcPr>
            <w:tcW w:w="0" w:type="auto"/>
            <w:shd w:val="clear" w:color="auto" w:fill="FFFFFF"/>
            <w:tcMar>
              <w:top w:w="90" w:type="dxa"/>
              <w:left w:w="195" w:type="dxa"/>
              <w:bottom w:w="90" w:type="dxa"/>
              <w:right w:w="195" w:type="dxa"/>
            </w:tcMar>
            <w:vAlign w:val="center"/>
            <w:hideMark/>
          </w:tcPr>
          <w:p w:rsidR="00AA0FD0" w:rsidRPr="005310FC" w:rsidRDefault="00AA0FD0">
            <w:pPr>
              <w:spacing w:after="240"/>
              <w:jc w:val="center"/>
              <w:rPr>
                <w:rFonts w:cs="Times New Roman"/>
                <w:color w:val="24292F"/>
                <w:sz w:val="28"/>
                <w:szCs w:val="28"/>
              </w:rPr>
            </w:pPr>
            <w:r w:rsidRPr="005310FC">
              <w:rPr>
                <w:rFonts w:cs="Times New Roman"/>
                <w:color w:val="24292F"/>
                <w:sz w:val="28"/>
                <w:szCs w:val="28"/>
              </w:rPr>
              <w:t>Wiper motor is automatically ON during the time of rainfall.</w:t>
            </w:r>
          </w:p>
        </w:tc>
      </w:tr>
      <w:tr w:rsidR="00AA0FD0" w:rsidRPr="005310FC" w:rsidTr="00AA0FD0">
        <w:tc>
          <w:tcPr>
            <w:tcW w:w="0" w:type="auto"/>
            <w:shd w:val="clear" w:color="auto" w:fill="FFFFFF"/>
            <w:tcMar>
              <w:top w:w="90" w:type="dxa"/>
              <w:left w:w="195" w:type="dxa"/>
              <w:bottom w:w="90" w:type="dxa"/>
              <w:right w:w="195" w:type="dxa"/>
            </w:tcMar>
            <w:vAlign w:val="center"/>
            <w:hideMark/>
          </w:tcPr>
          <w:p w:rsidR="00AA0FD0" w:rsidRPr="005310FC" w:rsidRDefault="00AA0FD0">
            <w:pPr>
              <w:spacing w:after="240"/>
              <w:jc w:val="right"/>
              <w:rPr>
                <w:rFonts w:cs="Times New Roman"/>
                <w:color w:val="24292F"/>
                <w:sz w:val="28"/>
                <w:szCs w:val="28"/>
              </w:rPr>
            </w:pPr>
            <w:r w:rsidRPr="005310FC">
              <w:rPr>
                <w:rFonts w:cs="Times New Roman"/>
                <w:color w:val="24292F"/>
                <w:sz w:val="28"/>
                <w:szCs w:val="28"/>
              </w:rPr>
              <w:t>LLR3</w:t>
            </w:r>
          </w:p>
        </w:tc>
        <w:tc>
          <w:tcPr>
            <w:tcW w:w="0" w:type="auto"/>
            <w:shd w:val="clear" w:color="auto" w:fill="FFFFFF"/>
            <w:tcMar>
              <w:top w:w="90" w:type="dxa"/>
              <w:left w:w="195" w:type="dxa"/>
              <w:bottom w:w="90" w:type="dxa"/>
              <w:right w:w="195" w:type="dxa"/>
            </w:tcMar>
            <w:vAlign w:val="center"/>
            <w:hideMark/>
          </w:tcPr>
          <w:p w:rsidR="00AA0FD0" w:rsidRPr="005310FC" w:rsidRDefault="00AA0FD0">
            <w:pPr>
              <w:spacing w:after="240"/>
              <w:jc w:val="center"/>
              <w:rPr>
                <w:rFonts w:cs="Times New Roman"/>
                <w:color w:val="24292F"/>
                <w:sz w:val="28"/>
                <w:szCs w:val="28"/>
              </w:rPr>
            </w:pPr>
            <w:r w:rsidRPr="005310FC">
              <w:rPr>
                <w:rFonts w:cs="Times New Roman"/>
                <w:color w:val="24292F"/>
                <w:sz w:val="28"/>
                <w:szCs w:val="28"/>
              </w:rPr>
              <w:t>Existing system manually used control stalk to activate wiper and the process of pulling up wiper is difficult to be handled.</w:t>
            </w:r>
          </w:p>
        </w:tc>
      </w:tr>
      <w:tr w:rsidR="00AA0FD0" w:rsidRPr="005310FC" w:rsidTr="00AA0FD0">
        <w:tc>
          <w:tcPr>
            <w:tcW w:w="0" w:type="auto"/>
            <w:shd w:val="clear" w:color="auto" w:fill="FFFFFF"/>
            <w:tcMar>
              <w:top w:w="90" w:type="dxa"/>
              <w:left w:w="195" w:type="dxa"/>
              <w:bottom w:w="90" w:type="dxa"/>
              <w:right w:w="195" w:type="dxa"/>
            </w:tcMar>
            <w:vAlign w:val="center"/>
            <w:hideMark/>
          </w:tcPr>
          <w:p w:rsidR="00AA0FD0" w:rsidRPr="005310FC" w:rsidRDefault="00AA0FD0">
            <w:pPr>
              <w:spacing w:after="240"/>
              <w:jc w:val="right"/>
              <w:rPr>
                <w:rFonts w:cs="Times New Roman"/>
                <w:color w:val="24292F"/>
                <w:sz w:val="28"/>
                <w:szCs w:val="28"/>
              </w:rPr>
            </w:pPr>
            <w:r w:rsidRPr="005310FC">
              <w:rPr>
                <w:rFonts w:cs="Times New Roman"/>
                <w:color w:val="24292F"/>
                <w:sz w:val="28"/>
                <w:szCs w:val="28"/>
              </w:rPr>
              <w:t>LLR4</w:t>
            </w:r>
          </w:p>
        </w:tc>
        <w:tc>
          <w:tcPr>
            <w:tcW w:w="0" w:type="auto"/>
            <w:shd w:val="clear" w:color="auto" w:fill="FFFFFF"/>
            <w:tcMar>
              <w:top w:w="90" w:type="dxa"/>
              <w:left w:w="195" w:type="dxa"/>
              <w:bottom w:w="90" w:type="dxa"/>
              <w:right w:w="195" w:type="dxa"/>
            </w:tcMar>
            <w:vAlign w:val="center"/>
            <w:hideMark/>
          </w:tcPr>
          <w:p w:rsidR="00AA0FD0" w:rsidRPr="005310FC" w:rsidRDefault="00AA0FD0">
            <w:pPr>
              <w:spacing w:after="240"/>
              <w:jc w:val="center"/>
              <w:rPr>
                <w:rFonts w:cs="Times New Roman"/>
                <w:color w:val="24292F"/>
                <w:sz w:val="28"/>
                <w:szCs w:val="28"/>
              </w:rPr>
            </w:pPr>
            <w:r w:rsidRPr="005310FC">
              <w:rPr>
                <w:rFonts w:cs="Times New Roman"/>
                <w:color w:val="24292F"/>
                <w:sz w:val="28"/>
                <w:szCs w:val="28"/>
              </w:rPr>
              <w:t>Lower level parsing¶. Under the hood, the Requirement class does most of the heavy lifting</w:t>
            </w:r>
            <w:r w:rsidR="003E71FF" w:rsidRPr="005310FC">
              <w:rPr>
                <w:rFonts w:cs="Times New Roman"/>
                <w:color w:val="24292F"/>
                <w:sz w:val="28"/>
                <w:szCs w:val="28"/>
              </w:rPr>
              <w:t>...</w:t>
            </w:r>
            <w:r w:rsidRPr="005310FC">
              <w:rPr>
                <w:rFonts w:cs="Times New Roman"/>
                <w:color w:val="24292F"/>
                <w:sz w:val="28"/>
                <w:szCs w:val="28"/>
              </w:rPr>
              <w:t xml:space="preserve"> </w:t>
            </w:r>
            <w:r w:rsidR="003E71FF" w:rsidRPr="005310FC">
              <w:rPr>
                <w:rFonts w:cs="Times New Roman"/>
                <w:color w:val="24292F"/>
                <w:sz w:val="28"/>
                <w:szCs w:val="28"/>
              </w:rPr>
              <w:t>Class</w:t>
            </w:r>
            <w:r w:rsidRPr="005310FC">
              <w:rPr>
                <w:rFonts w:cs="Times New Roman"/>
                <w:color w:val="24292F"/>
                <w:sz w:val="28"/>
                <w:szCs w:val="28"/>
              </w:rPr>
              <w:t xml:space="preserve"> requirements.</w:t>
            </w:r>
          </w:p>
        </w:tc>
      </w:tr>
      <w:tr w:rsidR="00AA0FD0" w:rsidRPr="005310FC" w:rsidTr="00AA0FD0">
        <w:tc>
          <w:tcPr>
            <w:tcW w:w="0" w:type="auto"/>
            <w:shd w:val="clear" w:color="auto" w:fill="FFFFFF"/>
            <w:tcMar>
              <w:top w:w="90" w:type="dxa"/>
              <w:left w:w="195" w:type="dxa"/>
              <w:bottom w:w="90" w:type="dxa"/>
              <w:right w:w="195" w:type="dxa"/>
            </w:tcMar>
            <w:vAlign w:val="center"/>
            <w:hideMark/>
          </w:tcPr>
          <w:p w:rsidR="00AA0FD0" w:rsidRPr="005310FC" w:rsidRDefault="00AA0FD0">
            <w:pPr>
              <w:spacing w:after="240"/>
              <w:jc w:val="right"/>
              <w:rPr>
                <w:rFonts w:cs="Times New Roman"/>
                <w:color w:val="24292F"/>
                <w:sz w:val="28"/>
                <w:szCs w:val="28"/>
              </w:rPr>
            </w:pPr>
            <w:r w:rsidRPr="005310FC">
              <w:rPr>
                <w:rFonts w:cs="Times New Roman"/>
                <w:color w:val="24292F"/>
                <w:sz w:val="28"/>
                <w:szCs w:val="28"/>
              </w:rPr>
              <w:t>LLR5</w:t>
            </w:r>
          </w:p>
        </w:tc>
        <w:tc>
          <w:tcPr>
            <w:tcW w:w="0" w:type="auto"/>
            <w:shd w:val="clear" w:color="auto" w:fill="FFFFFF"/>
            <w:tcMar>
              <w:top w:w="90" w:type="dxa"/>
              <w:left w:w="195" w:type="dxa"/>
              <w:bottom w:w="90" w:type="dxa"/>
              <w:right w:w="195" w:type="dxa"/>
            </w:tcMar>
            <w:vAlign w:val="center"/>
            <w:hideMark/>
          </w:tcPr>
          <w:p w:rsidR="00AA0FD0" w:rsidRPr="005310FC" w:rsidRDefault="00AA0FD0">
            <w:pPr>
              <w:spacing w:after="240"/>
              <w:jc w:val="center"/>
              <w:rPr>
                <w:rFonts w:cs="Times New Roman"/>
                <w:color w:val="24292F"/>
                <w:sz w:val="28"/>
                <w:szCs w:val="28"/>
              </w:rPr>
            </w:pPr>
            <w:r w:rsidRPr="005310FC">
              <w:rPr>
                <w:rFonts w:cs="Times New Roman"/>
                <w:color w:val="24292F"/>
                <w:sz w:val="28"/>
                <w:szCs w:val="28"/>
              </w:rPr>
              <w:t>These systems detect droplets of rain on the windshield and automatically turn on and adjust the wiper system.</w:t>
            </w:r>
          </w:p>
        </w:tc>
      </w:tr>
    </w:tbl>
    <w:p w:rsidR="00AA0FD0" w:rsidRPr="005310FC" w:rsidRDefault="00AA0FD0" w:rsidP="00FE6950">
      <w:pPr>
        <w:pStyle w:val="Heading2"/>
        <w:rPr>
          <w:rFonts w:cs="Times New Roman"/>
          <w:color w:val="24292F"/>
          <w:szCs w:val="28"/>
        </w:rPr>
      </w:pPr>
    </w:p>
    <w:p w:rsidR="00FE6950" w:rsidRPr="005310FC" w:rsidRDefault="00FE6950" w:rsidP="00FE6950">
      <w:pPr>
        <w:pStyle w:val="Heading2"/>
        <w:rPr>
          <w:rFonts w:cs="Times New Roman"/>
          <w:szCs w:val="28"/>
        </w:rPr>
      </w:pPr>
      <w:bookmarkStart w:id="126" w:name="_Toc96280558"/>
      <w:r w:rsidRPr="005310FC">
        <w:rPr>
          <w:rFonts w:cs="Times New Roman"/>
          <w:szCs w:val="28"/>
        </w:rPr>
        <w:t>Implementation and Summary</w:t>
      </w:r>
      <w:bookmarkEnd w:id="126"/>
    </w:p>
    <w:p w:rsidR="00FE6950" w:rsidRPr="005310FC" w:rsidRDefault="00FE6950" w:rsidP="00FE6950">
      <w:pPr>
        <w:pStyle w:val="Heading3"/>
        <w:rPr>
          <w:rFonts w:cs="Times New Roman"/>
          <w:szCs w:val="28"/>
        </w:rPr>
      </w:pPr>
      <w:bookmarkStart w:id="127" w:name="_Toc96280559"/>
      <w:r w:rsidRPr="005310FC">
        <w:rPr>
          <w:rFonts w:cs="Times New Roman"/>
          <w:szCs w:val="28"/>
        </w:rPr>
        <w:t>Git Link:</w:t>
      </w:r>
      <w:bookmarkEnd w:id="127"/>
    </w:p>
    <w:p w:rsidR="00FE6950" w:rsidRPr="005310FC" w:rsidRDefault="00FE6950" w:rsidP="00FE6950">
      <w:pPr>
        <w:rPr>
          <w:rFonts w:cs="Times New Roman"/>
          <w:sz w:val="28"/>
          <w:szCs w:val="28"/>
        </w:rPr>
      </w:pPr>
      <w:r w:rsidRPr="005310FC">
        <w:rPr>
          <w:rFonts w:cs="Times New Roman"/>
          <w:sz w:val="28"/>
          <w:szCs w:val="28"/>
        </w:rPr>
        <w:t xml:space="preserve">Link: </w:t>
      </w:r>
      <w:r w:rsidR="00AA0FD0" w:rsidRPr="005310FC">
        <w:rPr>
          <w:rFonts w:cs="Times New Roman"/>
          <w:sz w:val="28"/>
          <w:szCs w:val="28"/>
        </w:rPr>
        <w:t>https://github.com/GENESIS-2022/MasteringMCU-Team38</w:t>
      </w:r>
    </w:p>
    <w:p w:rsidR="00FE6950" w:rsidRPr="005310FC" w:rsidRDefault="00FE6950" w:rsidP="00FE6950">
      <w:pPr>
        <w:rPr>
          <w:rFonts w:cs="Times New Roman"/>
          <w:sz w:val="28"/>
          <w:szCs w:val="28"/>
        </w:rPr>
      </w:pPr>
    </w:p>
    <w:p w:rsidR="00FE6950" w:rsidRPr="005310FC" w:rsidRDefault="00FE6950" w:rsidP="00FE6950">
      <w:pPr>
        <w:pStyle w:val="Heading3"/>
        <w:rPr>
          <w:rFonts w:cs="Times New Roman"/>
          <w:szCs w:val="28"/>
        </w:rPr>
      </w:pPr>
      <w:bookmarkStart w:id="128" w:name="_Toc96280560"/>
      <w:r w:rsidRPr="005310FC">
        <w:rPr>
          <w:rFonts w:cs="Times New Roman"/>
          <w:szCs w:val="28"/>
        </w:rPr>
        <w:t>Individual Contribution and Highlights</w:t>
      </w:r>
      <w:bookmarkEnd w:id="128"/>
    </w:p>
    <w:p w:rsidR="00FE6950" w:rsidRPr="005310FC" w:rsidRDefault="00FE6950" w:rsidP="00DE4C60">
      <w:pPr>
        <w:pStyle w:val="ListParagraph"/>
        <w:numPr>
          <w:ilvl w:val="0"/>
          <w:numId w:val="4"/>
        </w:numPr>
        <w:rPr>
          <w:rFonts w:cs="Times New Roman"/>
          <w:sz w:val="28"/>
          <w:szCs w:val="28"/>
        </w:rPr>
      </w:pPr>
      <w:r w:rsidRPr="005310FC">
        <w:rPr>
          <w:rFonts w:cs="Times New Roman"/>
          <w:sz w:val="28"/>
          <w:szCs w:val="28"/>
        </w:rPr>
        <w:t>Wiper System using C Programming</w:t>
      </w:r>
    </w:p>
    <w:p w:rsidR="00AA0FD0" w:rsidRPr="005310FC" w:rsidRDefault="00FE6950" w:rsidP="00DE4C60">
      <w:pPr>
        <w:pStyle w:val="ListParagraph"/>
        <w:numPr>
          <w:ilvl w:val="0"/>
          <w:numId w:val="4"/>
        </w:numPr>
        <w:rPr>
          <w:rFonts w:cs="Times New Roman"/>
          <w:sz w:val="28"/>
          <w:szCs w:val="28"/>
        </w:rPr>
      </w:pPr>
      <w:r w:rsidRPr="005310FC">
        <w:rPr>
          <w:rFonts w:cs="Times New Roman"/>
          <w:sz w:val="28"/>
          <w:szCs w:val="28"/>
        </w:rPr>
        <w:t>Source code management using GitHub</w:t>
      </w:r>
    </w:p>
    <w:p w:rsidR="00AA0FD0" w:rsidRPr="005310FC" w:rsidRDefault="00AA0FD0" w:rsidP="00DE4C60">
      <w:pPr>
        <w:pStyle w:val="ListParagraph"/>
        <w:numPr>
          <w:ilvl w:val="0"/>
          <w:numId w:val="4"/>
        </w:numPr>
        <w:rPr>
          <w:rFonts w:cs="Times New Roman"/>
          <w:sz w:val="28"/>
          <w:szCs w:val="28"/>
        </w:rPr>
      </w:pPr>
      <w:r w:rsidRPr="005310FC">
        <w:rPr>
          <w:rFonts w:eastAsia="Times New Roman" w:cs="Times New Roman"/>
          <w:color w:val="24292F"/>
          <w:sz w:val="28"/>
          <w:szCs w:val="28"/>
          <w:lang w:eastAsia="en-IN"/>
        </w:rPr>
        <w:t>REQUIREMENTS+Implementation(start-up’s , STM32F407XX.H)</w:t>
      </w:r>
    </w:p>
    <w:p w:rsidR="00AA0FD0" w:rsidRPr="005310FC" w:rsidRDefault="00AA0FD0" w:rsidP="00AA0FD0">
      <w:pPr>
        <w:pStyle w:val="ListParagraph"/>
        <w:rPr>
          <w:rFonts w:cs="Times New Roman"/>
          <w:sz w:val="28"/>
          <w:szCs w:val="28"/>
        </w:rPr>
      </w:pPr>
    </w:p>
    <w:p w:rsidR="00FE6950" w:rsidRPr="005310FC" w:rsidRDefault="00FE6950" w:rsidP="00FE6950">
      <w:pPr>
        <w:rPr>
          <w:rFonts w:cs="Times New Roman"/>
          <w:sz w:val="28"/>
          <w:szCs w:val="28"/>
        </w:rPr>
      </w:pPr>
      <w:r w:rsidRPr="005310FC">
        <w:rPr>
          <w:rFonts w:cs="Times New Roman"/>
          <w:sz w:val="28"/>
          <w:szCs w:val="28"/>
        </w:rPr>
        <w:t>Role in Project Team</w:t>
      </w:r>
    </w:p>
    <w:p w:rsidR="00FE6950" w:rsidRPr="005310FC" w:rsidRDefault="00FE6950" w:rsidP="00DE4C60">
      <w:pPr>
        <w:pStyle w:val="ListParagraph"/>
        <w:numPr>
          <w:ilvl w:val="0"/>
          <w:numId w:val="5"/>
        </w:numPr>
        <w:rPr>
          <w:rFonts w:cs="Times New Roman"/>
          <w:sz w:val="28"/>
          <w:szCs w:val="28"/>
        </w:rPr>
      </w:pPr>
      <w:r w:rsidRPr="005310FC">
        <w:rPr>
          <w:rFonts w:cs="Times New Roman"/>
          <w:sz w:val="28"/>
          <w:szCs w:val="28"/>
        </w:rPr>
        <w:t>Programmer: Done Programming for Wiper System</w:t>
      </w:r>
    </w:p>
    <w:p w:rsidR="00FE6950" w:rsidRPr="005310FC" w:rsidRDefault="00FE6950" w:rsidP="00DE4C60">
      <w:pPr>
        <w:pStyle w:val="ListParagraph"/>
        <w:numPr>
          <w:ilvl w:val="0"/>
          <w:numId w:val="5"/>
        </w:numPr>
        <w:rPr>
          <w:rFonts w:cs="Times New Roman"/>
          <w:sz w:val="28"/>
          <w:szCs w:val="28"/>
        </w:rPr>
      </w:pPr>
      <w:r w:rsidRPr="005310FC">
        <w:rPr>
          <w:rFonts w:cs="Times New Roman"/>
          <w:sz w:val="28"/>
          <w:szCs w:val="28"/>
        </w:rPr>
        <w:t>Integrator: Integrated all the codes</w:t>
      </w:r>
    </w:p>
    <w:p w:rsidR="00FE6950" w:rsidRPr="005310FC" w:rsidRDefault="00FE6950" w:rsidP="00DE4C60">
      <w:pPr>
        <w:pStyle w:val="ListParagraph"/>
        <w:numPr>
          <w:ilvl w:val="0"/>
          <w:numId w:val="5"/>
        </w:numPr>
        <w:rPr>
          <w:rFonts w:cs="Times New Roman"/>
          <w:sz w:val="28"/>
          <w:szCs w:val="28"/>
        </w:rPr>
      </w:pPr>
      <w:r w:rsidRPr="005310FC">
        <w:rPr>
          <w:rFonts w:cs="Times New Roman"/>
          <w:sz w:val="28"/>
          <w:szCs w:val="28"/>
        </w:rPr>
        <w:t xml:space="preserve">Tester: Writing </w:t>
      </w:r>
      <w:r w:rsidR="00AA0FD0" w:rsidRPr="005310FC">
        <w:rPr>
          <w:rFonts w:cs="Times New Roman"/>
          <w:sz w:val="28"/>
          <w:szCs w:val="28"/>
        </w:rPr>
        <w:t>Test cases</w:t>
      </w:r>
      <w:r w:rsidRPr="005310FC">
        <w:rPr>
          <w:rFonts w:cs="Times New Roman"/>
          <w:sz w:val="28"/>
          <w:szCs w:val="28"/>
        </w:rPr>
        <w:t xml:space="preserve"> and testing the integrated code</w:t>
      </w:r>
    </w:p>
    <w:p w:rsidR="00FE6950" w:rsidRPr="005310FC" w:rsidRDefault="00FE6950" w:rsidP="00FE6950">
      <w:pPr>
        <w:rPr>
          <w:rFonts w:cs="Times New Roman"/>
          <w:sz w:val="28"/>
          <w:szCs w:val="28"/>
        </w:rPr>
      </w:pPr>
    </w:p>
    <w:p w:rsidR="00211A35" w:rsidRPr="005310FC" w:rsidRDefault="00211A35" w:rsidP="00211A35">
      <w:pPr>
        <w:rPr>
          <w:rFonts w:cs="Times New Roman"/>
          <w:sz w:val="28"/>
          <w:szCs w:val="28"/>
        </w:rPr>
      </w:pPr>
    </w:p>
    <w:p w:rsidR="00CD050C" w:rsidRPr="005310FC" w:rsidRDefault="00CD050C" w:rsidP="00211A35">
      <w:pPr>
        <w:rPr>
          <w:rFonts w:cs="Times New Roman"/>
          <w:sz w:val="28"/>
          <w:szCs w:val="28"/>
        </w:rPr>
      </w:pPr>
    </w:p>
    <w:p w:rsidR="00CD050C" w:rsidRPr="005310FC" w:rsidRDefault="00CD050C" w:rsidP="00211A35">
      <w:pPr>
        <w:rPr>
          <w:rFonts w:cs="Times New Roman"/>
          <w:sz w:val="28"/>
          <w:szCs w:val="28"/>
        </w:rPr>
      </w:pPr>
    </w:p>
    <w:p w:rsidR="00CD050C" w:rsidRPr="005310FC" w:rsidRDefault="00CD050C" w:rsidP="00211A35">
      <w:pPr>
        <w:rPr>
          <w:rFonts w:cs="Times New Roman"/>
          <w:sz w:val="28"/>
          <w:szCs w:val="28"/>
        </w:rPr>
      </w:pPr>
    </w:p>
    <w:p w:rsidR="00CD050C" w:rsidRPr="005310FC" w:rsidRDefault="00CD050C" w:rsidP="00211A35">
      <w:pPr>
        <w:rPr>
          <w:rFonts w:cs="Times New Roman"/>
          <w:sz w:val="28"/>
          <w:szCs w:val="28"/>
        </w:rPr>
      </w:pPr>
    </w:p>
    <w:p w:rsidR="00CD050C" w:rsidRPr="005310FC" w:rsidRDefault="00CD050C" w:rsidP="00211A35">
      <w:pPr>
        <w:rPr>
          <w:rFonts w:cs="Times New Roman"/>
          <w:sz w:val="28"/>
          <w:szCs w:val="28"/>
        </w:rPr>
      </w:pPr>
    </w:p>
    <w:p w:rsidR="00CD050C" w:rsidRPr="005310FC" w:rsidRDefault="00CD050C" w:rsidP="00211A35">
      <w:pPr>
        <w:rPr>
          <w:rFonts w:cs="Times New Roman"/>
          <w:sz w:val="28"/>
          <w:szCs w:val="28"/>
        </w:rPr>
      </w:pPr>
    </w:p>
    <w:p w:rsidR="00CD050C" w:rsidRPr="005310FC" w:rsidRDefault="00CD050C" w:rsidP="00211A35">
      <w:pPr>
        <w:rPr>
          <w:rFonts w:cs="Times New Roman"/>
          <w:sz w:val="28"/>
          <w:szCs w:val="28"/>
        </w:rPr>
      </w:pPr>
    </w:p>
    <w:p w:rsidR="00CD050C" w:rsidRPr="005310FC" w:rsidRDefault="00CD050C" w:rsidP="00211A35">
      <w:pPr>
        <w:rPr>
          <w:rFonts w:cs="Times New Roman"/>
          <w:sz w:val="28"/>
          <w:szCs w:val="28"/>
        </w:rPr>
      </w:pPr>
    </w:p>
    <w:p w:rsidR="00CD050C" w:rsidRPr="005310FC" w:rsidRDefault="00CD050C" w:rsidP="00211A35">
      <w:pPr>
        <w:rPr>
          <w:rFonts w:cs="Times New Roman"/>
          <w:sz w:val="28"/>
          <w:szCs w:val="28"/>
        </w:rPr>
      </w:pPr>
    </w:p>
    <w:p w:rsidR="00CD050C" w:rsidRPr="005310FC" w:rsidRDefault="00CD050C" w:rsidP="00211A35">
      <w:pPr>
        <w:rPr>
          <w:rFonts w:cs="Times New Roman"/>
          <w:sz w:val="28"/>
          <w:szCs w:val="28"/>
        </w:rPr>
      </w:pPr>
    </w:p>
    <w:p w:rsidR="00CD050C" w:rsidRPr="005310FC" w:rsidRDefault="00CD050C" w:rsidP="00211A35">
      <w:pPr>
        <w:rPr>
          <w:rFonts w:cs="Times New Roman"/>
          <w:sz w:val="28"/>
          <w:szCs w:val="28"/>
        </w:rPr>
      </w:pPr>
    </w:p>
    <w:p w:rsidR="00CD050C" w:rsidRPr="005310FC" w:rsidRDefault="00CD050C" w:rsidP="00211A35">
      <w:pPr>
        <w:rPr>
          <w:rFonts w:cs="Times New Roman"/>
          <w:sz w:val="28"/>
          <w:szCs w:val="28"/>
        </w:rPr>
      </w:pPr>
    </w:p>
    <w:p w:rsidR="00CD050C" w:rsidRPr="005310FC" w:rsidRDefault="00CD050C" w:rsidP="00211A35">
      <w:pPr>
        <w:rPr>
          <w:rFonts w:cs="Times New Roman"/>
          <w:sz w:val="28"/>
          <w:szCs w:val="28"/>
        </w:rPr>
      </w:pPr>
    </w:p>
    <w:p w:rsidR="00CD050C" w:rsidRPr="005310FC" w:rsidRDefault="00CD050C" w:rsidP="00211A35">
      <w:pPr>
        <w:rPr>
          <w:rFonts w:cs="Times New Roman"/>
          <w:sz w:val="28"/>
          <w:szCs w:val="28"/>
        </w:rPr>
      </w:pPr>
    </w:p>
    <w:p w:rsidR="00CD050C" w:rsidRPr="005310FC" w:rsidRDefault="00CD050C" w:rsidP="00211A35">
      <w:pPr>
        <w:rPr>
          <w:rFonts w:cs="Times New Roman"/>
          <w:sz w:val="28"/>
          <w:szCs w:val="28"/>
        </w:rPr>
      </w:pPr>
    </w:p>
    <w:p w:rsidR="00CD050C" w:rsidRPr="005310FC" w:rsidRDefault="00CD050C" w:rsidP="00211A35">
      <w:pPr>
        <w:rPr>
          <w:rFonts w:cs="Times New Roman"/>
          <w:sz w:val="28"/>
          <w:szCs w:val="28"/>
        </w:rPr>
      </w:pPr>
    </w:p>
    <w:p w:rsidR="00CD050C" w:rsidRPr="005310FC" w:rsidRDefault="00CD050C" w:rsidP="00211A35">
      <w:pPr>
        <w:rPr>
          <w:rFonts w:cs="Times New Roman"/>
          <w:sz w:val="28"/>
          <w:szCs w:val="28"/>
        </w:rPr>
      </w:pPr>
    </w:p>
    <w:p w:rsidR="00CD050C" w:rsidRPr="005310FC" w:rsidRDefault="00CD050C" w:rsidP="00211A35">
      <w:pPr>
        <w:rPr>
          <w:rFonts w:cs="Times New Roman"/>
          <w:sz w:val="28"/>
          <w:szCs w:val="28"/>
        </w:rPr>
      </w:pPr>
    </w:p>
    <w:p w:rsidR="00CD050C" w:rsidRPr="005310FC" w:rsidRDefault="00CD050C" w:rsidP="00211A35">
      <w:pPr>
        <w:rPr>
          <w:rFonts w:cs="Times New Roman"/>
          <w:sz w:val="28"/>
          <w:szCs w:val="28"/>
        </w:rPr>
      </w:pPr>
    </w:p>
    <w:p w:rsidR="00D41AAD" w:rsidRPr="005310FC" w:rsidRDefault="00D41AAD" w:rsidP="00D41AAD">
      <w:pPr>
        <w:pStyle w:val="Heading1"/>
        <w:rPr>
          <w:sz w:val="28"/>
          <w:szCs w:val="28"/>
        </w:rPr>
      </w:pPr>
      <w:bookmarkStart w:id="129" w:name="_Toc96280561"/>
      <w:r w:rsidRPr="005310FC">
        <w:rPr>
          <w:sz w:val="28"/>
          <w:szCs w:val="28"/>
        </w:rPr>
        <w:t>Mini</w:t>
      </w:r>
      <w:r w:rsidR="00AA0FD0" w:rsidRPr="005310FC">
        <w:rPr>
          <w:sz w:val="28"/>
          <w:szCs w:val="28"/>
        </w:rPr>
        <w:t xml:space="preserve"> </w:t>
      </w:r>
      <w:r w:rsidRPr="005310FC">
        <w:rPr>
          <w:sz w:val="28"/>
          <w:szCs w:val="28"/>
        </w:rPr>
        <w:t xml:space="preserve">project 7 – </w:t>
      </w:r>
      <w:r w:rsidR="00AA0FD0" w:rsidRPr="005310FC">
        <w:rPr>
          <w:sz w:val="28"/>
          <w:szCs w:val="28"/>
        </w:rPr>
        <w:t>Ford</w:t>
      </w:r>
      <w:r w:rsidRPr="005310FC">
        <w:rPr>
          <w:sz w:val="28"/>
          <w:szCs w:val="28"/>
        </w:rPr>
        <w:t xml:space="preserve"> </w:t>
      </w:r>
      <w:r w:rsidR="00AA0FD0" w:rsidRPr="005310FC">
        <w:rPr>
          <w:sz w:val="28"/>
          <w:szCs w:val="28"/>
        </w:rPr>
        <w:t>Project [</w:t>
      </w:r>
      <w:r w:rsidRPr="005310FC">
        <w:rPr>
          <w:sz w:val="28"/>
          <w:szCs w:val="28"/>
        </w:rPr>
        <w:t>Team]</w:t>
      </w:r>
      <w:bookmarkEnd w:id="129"/>
    </w:p>
    <w:p w:rsidR="00D41AAD" w:rsidRPr="005310FC" w:rsidRDefault="00D41AAD" w:rsidP="00D41AAD">
      <w:pPr>
        <w:rPr>
          <w:rFonts w:cs="Times New Roman"/>
          <w:sz w:val="28"/>
          <w:szCs w:val="28"/>
        </w:rPr>
      </w:pPr>
    </w:p>
    <w:p w:rsidR="00D41AAD" w:rsidRPr="005310FC" w:rsidRDefault="00D41AAD" w:rsidP="00AA0FD0">
      <w:pPr>
        <w:pStyle w:val="Heading2"/>
        <w:rPr>
          <w:rFonts w:cs="Times New Roman"/>
          <w:szCs w:val="28"/>
        </w:rPr>
      </w:pPr>
      <w:bookmarkStart w:id="130" w:name="_Toc96280562"/>
      <w:r w:rsidRPr="005310FC">
        <w:rPr>
          <w:rFonts w:cs="Times New Roman"/>
          <w:szCs w:val="28"/>
        </w:rPr>
        <w:t>Modules</w:t>
      </w:r>
      <w:r w:rsidR="00AA0FD0" w:rsidRPr="005310FC">
        <w:rPr>
          <w:rFonts w:cs="Times New Roman"/>
          <w:szCs w:val="28"/>
        </w:rPr>
        <w:t xml:space="preserve">: - </w:t>
      </w:r>
      <w:r w:rsidRPr="005310FC">
        <w:rPr>
          <w:rFonts w:cs="Times New Roman"/>
          <w:szCs w:val="28"/>
        </w:rPr>
        <w:t>Automotive Systems</w:t>
      </w:r>
      <w:bookmarkEnd w:id="130"/>
    </w:p>
    <w:p w:rsidR="00D41AAD" w:rsidRPr="005310FC" w:rsidRDefault="00D41AAD" w:rsidP="00D41AAD">
      <w:pPr>
        <w:pStyle w:val="Heading3"/>
        <w:rPr>
          <w:rFonts w:cs="Times New Roman"/>
          <w:szCs w:val="28"/>
        </w:rPr>
      </w:pPr>
      <w:bookmarkStart w:id="131" w:name="_Toc96280563"/>
      <w:r w:rsidRPr="005310FC">
        <w:rPr>
          <w:rFonts w:cs="Times New Roman"/>
          <w:szCs w:val="28"/>
        </w:rPr>
        <w:t>Requirements</w:t>
      </w:r>
      <w:bookmarkEnd w:id="131"/>
    </w:p>
    <w:p w:rsidR="00625201" w:rsidRPr="005310FC" w:rsidRDefault="00625201" w:rsidP="00625201">
      <w:pPr>
        <w:pStyle w:val="Heading1"/>
        <w:shd w:val="clear" w:color="auto" w:fill="FFFFFF"/>
        <w:spacing w:before="360" w:after="240"/>
        <w:rPr>
          <w:color w:val="24292F"/>
          <w:sz w:val="28"/>
          <w:szCs w:val="28"/>
        </w:rPr>
      </w:pPr>
      <w:bookmarkStart w:id="132" w:name="_Toc96280564"/>
      <w:r w:rsidRPr="005310FC">
        <w:rPr>
          <w:color w:val="24292F"/>
          <w:sz w:val="28"/>
          <w:szCs w:val="28"/>
        </w:rPr>
        <w:t>Ford Aspire</w:t>
      </w:r>
      <w:bookmarkEnd w:id="132"/>
    </w:p>
    <w:p w:rsidR="00625201" w:rsidRPr="005310FC" w:rsidRDefault="00625201" w:rsidP="00625201">
      <w:pPr>
        <w:pStyle w:val="NormalWeb"/>
        <w:shd w:val="clear" w:color="auto" w:fill="FFFFFF"/>
        <w:spacing w:before="0" w:beforeAutospacing="0" w:after="240" w:afterAutospacing="0"/>
        <w:rPr>
          <w:color w:val="24292F"/>
          <w:sz w:val="28"/>
          <w:szCs w:val="28"/>
        </w:rPr>
      </w:pPr>
      <w:r w:rsidRPr="005310FC">
        <w:rPr>
          <w:color w:val="24292F"/>
          <w:sz w:val="28"/>
          <w:szCs w:val="28"/>
        </w:rPr>
        <w:t>The Ford Aspire nameplate has been used by the American automobile manufacturer Ford for the following cars, in the following markets: Ford Festiva, in North America from 1993 to 1997. The sedan version of the Ford Figo, a rebadged third generation Ford Ka in India since 2015.</w:t>
      </w:r>
    </w:p>
    <w:p w:rsidR="00625201" w:rsidRPr="005310FC" w:rsidRDefault="00625201" w:rsidP="00625201">
      <w:pPr>
        <w:pStyle w:val="Heading1"/>
        <w:shd w:val="clear" w:color="auto" w:fill="FFFFFF"/>
        <w:spacing w:before="360" w:after="240"/>
        <w:rPr>
          <w:color w:val="24292F"/>
          <w:sz w:val="28"/>
          <w:szCs w:val="28"/>
        </w:rPr>
      </w:pPr>
      <w:bookmarkStart w:id="133" w:name="_Toc96280565"/>
      <w:r w:rsidRPr="005310FC">
        <w:rPr>
          <w:color w:val="24292F"/>
          <w:sz w:val="28"/>
          <w:szCs w:val="28"/>
        </w:rPr>
        <w:t>Body Control Module</w:t>
      </w:r>
      <w:bookmarkEnd w:id="133"/>
    </w:p>
    <w:p w:rsidR="00625201" w:rsidRPr="005310FC" w:rsidRDefault="00625201" w:rsidP="00625201">
      <w:pPr>
        <w:pStyle w:val="Heading2"/>
        <w:shd w:val="clear" w:color="auto" w:fill="FFFFFF"/>
        <w:spacing w:before="360" w:after="240"/>
        <w:rPr>
          <w:rFonts w:cs="Times New Roman"/>
          <w:color w:val="24292F"/>
          <w:szCs w:val="28"/>
        </w:rPr>
      </w:pPr>
      <w:bookmarkStart w:id="134" w:name="_Toc96280566"/>
      <w:r w:rsidRPr="005310FC">
        <w:rPr>
          <w:rFonts w:cs="Times New Roman"/>
          <w:color w:val="24292F"/>
          <w:szCs w:val="28"/>
        </w:rPr>
        <w:t>Features:</w:t>
      </w:r>
      <w:bookmarkEnd w:id="134"/>
    </w:p>
    <w:p w:rsidR="00625201" w:rsidRPr="005310FC" w:rsidRDefault="00625201" w:rsidP="00DE4C60">
      <w:pPr>
        <w:numPr>
          <w:ilvl w:val="0"/>
          <w:numId w:val="34"/>
        </w:numPr>
        <w:shd w:val="clear" w:color="auto" w:fill="FFFFFF"/>
        <w:spacing w:before="100" w:beforeAutospacing="1" w:after="100" w:afterAutospacing="1" w:line="240" w:lineRule="auto"/>
        <w:rPr>
          <w:rFonts w:cs="Times New Roman"/>
          <w:color w:val="24292F"/>
          <w:sz w:val="28"/>
          <w:szCs w:val="28"/>
        </w:rPr>
      </w:pPr>
      <w:r w:rsidRPr="005310FC">
        <w:rPr>
          <w:rFonts w:cs="Times New Roman"/>
          <w:color w:val="24292F"/>
          <w:sz w:val="28"/>
          <w:szCs w:val="28"/>
        </w:rPr>
        <w:t>Door Lock System</w:t>
      </w:r>
    </w:p>
    <w:p w:rsidR="00625201" w:rsidRPr="005310FC" w:rsidRDefault="00625201" w:rsidP="00DE4C60">
      <w:pPr>
        <w:numPr>
          <w:ilvl w:val="0"/>
          <w:numId w:val="34"/>
        </w:numPr>
        <w:shd w:val="clear" w:color="auto" w:fill="FFFFFF"/>
        <w:spacing w:before="60" w:after="100" w:afterAutospacing="1" w:line="240" w:lineRule="auto"/>
        <w:rPr>
          <w:rFonts w:cs="Times New Roman"/>
          <w:color w:val="24292F"/>
          <w:sz w:val="28"/>
          <w:szCs w:val="28"/>
        </w:rPr>
      </w:pPr>
      <w:r w:rsidRPr="005310FC">
        <w:rPr>
          <w:rFonts w:cs="Times New Roman"/>
          <w:color w:val="24292F"/>
          <w:sz w:val="28"/>
          <w:szCs w:val="28"/>
        </w:rPr>
        <w:t>Interior Light Control</w:t>
      </w:r>
    </w:p>
    <w:p w:rsidR="00625201" w:rsidRPr="005310FC" w:rsidRDefault="00625201" w:rsidP="00DE4C60">
      <w:pPr>
        <w:numPr>
          <w:ilvl w:val="0"/>
          <w:numId w:val="34"/>
        </w:numPr>
        <w:shd w:val="clear" w:color="auto" w:fill="FFFFFF"/>
        <w:spacing w:before="60" w:after="100" w:afterAutospacing="1" w:line="240" w:lineRule="auto"/>
        <w:rPr>
          <w:rFonts w:cs="Times New Roman"/>
          <w:color w:val="24292F"/>
          <w:sz w:val="28"/>
          <w:szCs w:val="28"/>
        </w:rPr>
      </w:pPr>
      <w:r w:rsidRPr="005310FC">
        <w:rPr>
          <w:rFonts w:cs="Times New Roman"/>
          <w:color w:val="24292F"/>
          <w:sz w:val="28"/>
          <w:szCs w:val="28"/>
        </w:rPr>
        <w:t>Power Mirror</w:t>
      </w:r>
    </w:p>
    <w:p w:rsidR="00625201" w:rsidRPr="005310FC" w:rsidRDefault="00625201" w:rsidP="00DE4C60">
      <w:pPr>
        <w:numPr>
          <w:ilvl w:val="0"/>
          <w:numId w:val="34"/>
        </w:numPr>
        <w:shd w:val="clear" w:color="auto" w:fill="FFFFFF"/>
        <w:spacing w:before="60" w:after="100" w:afterAutospacing="1" w:line="240" w:lineRule="auto"/>
        <w:rPr>
          <w:rFonts w:cs="Times New Roman"/>
          <w:color w:val="24292F"/>
          <w:sz w:val="28"/>
          <w:szCs w:val="28"/>
        </w:rPr>
      </w:pPr>
      <w:r w:rsidRPr="005310FC">
        <w:rPr>
          <w:rFonts w:cs="Times New Roman"/>
          <w:color w:val="24292F"/>
          <w:sz w:val="28"/>
          <w:szCs w:val="28"/>
        </w:rPr>
        <w:t>Power Window</w:t>
      </w:r>
    </w:p>
    <w:p w:rsidR="00625201" w:rsidRPr="005310FC" w:rsidRDefault="00625201" w:rsidP="00625201">
      <w:pPr>
        <w:shd w:val="clear" w:color="auto" w:fill="FFFFFF"/>
        <w:spacing w:before="60" w:after="100" w:afterAutospacing="1" w:line="240" w:lineRule="auto"/>
        <w:rPr>
          <w:rFonts w:cs="Times New Roman"/>
          <w:color w:val="24292F"/>
          <w:sz w:val="28"/>
          <w:szCs w:val="28"/>
        </w:rPr>
      </w:pPr>
    </w:p>
    <w:p w:rsidR="00625201" w:rsidRPr="005310FC" w:rsidRDefault="00625201" w:rsidP="00625201">
      <w:pPr>
        <w:shd w:val="clear" w:color="auto" w:fill="FFFFFF"/>
        <w:spacing w:before="60" w:after="100" w:afterAutospacing="1" w:line="240" w:lineRule="auto"/>
        <w:rPr>
          <w:rFonts w:cs="Times New Roman"/>
          <w:color w:val="24292F"/>
          <w:sz w:val="28"/>
          <w:szCs w:val="28"/>
        </w:rPr>
      </w:pPr>
    </w:p>
    <w:p w:rsidR="00625201" w:rsidRPr="005310FC" w:rsidRDefault="00625201" w:rsidP="00625201">
      <w:pPr>
        <w:shd w:val="clear" w:color="auto" w:fill="FFFFFF"/>
        <w:spacing w:before="60" w:after="100" w:afterAutospacing="1" w:line="240" w:lineRule="auto"/>
        <w:rPr>
          <w:rFonts w:cs="Times New Roman"/>
          <w:color w:val="24292F"/>
          <w:sz w:val="28"/>
          <w:szCs w:val="28"/>
        </w:rPr>
      </w:pPr>
    </w:p>
    <w:p w:rsidR="00625201" w:rsidRPr="005310FC" w:rsidRDefault="00625201" w:rsidP="00625201">
      <w:pPr>
        <w:shd w:val="clear" w:color="auto" w:fill="FFFFFF"/>
        <w:spacing w:before="60" w:after="100" w:afterAutospacing="1" w:line="240" w:lineRule="auto"/>
        <w:rPr>
          <w:rFonts w:cs="Times New Roman"/>
          <w:b/>
          <w:color w:val="24292F"/>
          <w:sz w:val="28"/>
          <w:szCs w:val="28"/>
          <w:u w:val="single"/>
        </w:rPr>
      </w:pPr>
      <w:r w:rsidRPr="005310FC">
        <w:rPr>
          <w:rFonts w:cs="Times New Roman"/>
          <w:b/>
          <w:color w:val="24292F"/>
          <w:sz w:val="28"/>
          <w:szCs w:val="28"/>
          <w:u w:val="single"/>
        </w:rPr>
        <w:t>Individual Feature</w:t>
      </w:r>
      <w:r w:rsidRPr="005310FC">
        <w:rPr>
          <w:rFonts w:cs="Times New Roman"/>
          <w:color w:val="24292F"/>
          <w:sz w:val="28"/>
          <w:szCs w:val="28"/>
        </w:rPr>
        <w:t xml:space="preserve">: - </w:t>
      </w:r>
      <w:r w:rsidRPr="005310FC">
        <w:rPr>
          <w:rFonts w:cs="Times New Roman"/>
          <w:b/>
          <w:color w:val="24292F"/>
          <w:sz w:val="28"/>
          <w:szCs w:val="28"/>
          <w:u w:val="single"/>
        </w:rPr>
        <w:t>Interior Light Control</w:t>
      </w:r>
    </w:p>
    <w:p w:rsidR="00FE61D3" w:rsidRPr="005310FC" w:rsidRDefault="00FE61D3" w:rsidP="00FE61D3">
      <w:pPr>
        <w:pStyle w:val="Heading2"/>
        <w:shd w:val="clear" w:color="auto" w:fill="FFFFFF"/>
        <w:spacing w:before="360" w:after="240"/>
        <w:rPr>
          <w:rFonts w:cs="Times New Roman"/>
          <w:color w:val="24292F"/>
          <w:szCs w:val="28"/>
        </w:rPr>
      </w:pPr>
      <w:bookmarkStart w:id="135" w:name="_Toc96280567"/>
      <w:r w:rsidRPr="005310FC">
        <w:rPr>
          <w:rFonts w:cs="Times New Roman"/>
          <w:color w:val="24292F"/>
          <w:szCs w:val="28"/>
        </w:rPr>
        <w:lastRenderedPageBreak/>
        <w:t>Introduction</w:t>
      </w:r>
      <w:bookmarkEnd w:id="135"/>
    </w:p>
    <w:p w:rsidR="00FE61D3" w:rsidRPr="005310FC" w:rsidRDefault="00FE61D3" w:rsidP="00FE61D3">
      <w:pPr>
        <w:pStyle w:val="NormalWeb"/>
        <w:shd w:val="clear" w:color="auto" w:fill="FFFFFF"/>
        <w:spacing w:before="0" w:beforeAutospacing="0" w:after="240" w:afterAutospacing="0"/>
        <w:rPr>
          <w:color w:val="24292F"/>
          <w:sz w:val="28"/>
          <w:szCs w:val="28"/>
        </w:rPr>
      </w:pPr>
      <w:r w:rsidRPr="005310FC">
        <w:rPr>
          <w:color w:val="24292F"/>
          <w:sz w:val="28"/>
          <w:szCs w:val="28"/>
        </w:rPr>
        <w:t xml:space="preserve">The interior lighting in cars consisted of a few incandescent lights that turned on or off in response to </w:t>
      </w:r>
      <w:r w:rsidR="003E71FF" w:rsidRPr="005310FC">
        <w:rPr>
          <w:color w:val="24292F"/>
          <w:sz w:val="28"/>
          <w:szCs w:val="28"/>
        </w:rPr>
        <w:t>micro switches</w:t>
      </w:r>
      <w:r w:rsidRPr="005310FC">
        <w:rPr>
          <w:color w:val="24292F"/>
          <w:sz w:val="28"/>
          <w:szCs w:val="28"/>
        </w:rPr>
        <w:t xml:space="preserve"> in various doors or simple switches near the light fixture.</w:t>
      </w:r>
    </w:p>
    <w:p w:rsidR="00FE61D3" w:rsidRPr="005310FC" w:rsidRDefault="00FE61D3" w:rsidP="00FE61D3">
      <w:pPr>
        <w:pStyle w:val="NormalWeb"/>
        <w:shd w:val="clear" w:color="auto" w:fill="FFFFFF"/>
        <w:spacing w:before="0" w:beforeAutospacing="0" w:after="240" w:afterAutospacing="0"/>
        <w:rPr>
          <w:color w:val="24292F"/>
          <w:sz w:val="28"/>
          <w:szCs w:val="28"/>
        </w:rPr>
      </w:pPr>
      <w:r w:rsidRPr="005310FC">
        <w:rPr>
          <w:noProof/>
          <w:color w:val="0000FF"/>
          <w:sz w:val="28"/>
          <w:szCs w:val="28"/>
        </w:rPr>
        <w:drawing>
          <wp:inline distT="0" distB="0" distL="0" distR="0">
            <wp:extent cx="2457450" cy="2714625"/>
            <wp:effectExtent l="0" t="0" r="0" b="9525"/>
            <wp:docPr id="57" name="Picture 57" descr="interior">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nterior">
                      <a:hlinkClick r:id="rId65" tgtFrame="&quot;_blank&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57450" cy="2714625"/>
                    </a:xfrm>
                    <a:prstGeom prst="rect">
                      <a:avLst/>
                    </a:prstGeom>
                    <a:noFill/>
                    <a:ln>
                      <a:noFill/>
                    </a:ln>
                  </pic:spPr>
                </pic:pic>
              </a:graphicData>
            </a:graphic>
          </wp:inline>
        </w:drawing>
      </w:r>
    </w:p>
    <w:p w:rsidR="00FE61D3" w:rsidRPr="005310FC" w:rsidRDefault="00FE61D3" w:rsidP="00FE61D3">
      <w:pPr>
        <w:pStyle w:val="Heading2"/>
        <w:shd w:val="clear" w:color="auto" w:fill="FFFFFF"/>
        <w:spacing w:before="360" w:after="240"/>
        <w:rPr>
          <w:rFonts w:cs="Times New Roman"/>
          <w:color w:val="24292F"/>
          <w:szCs w:val="28"/>
        </w:rPr>
      </w:pPr>
      <w:bookmarkStart w:id="136" w:name="_Toc96280568"/>
      <w:r w:rsidRPr="005310FC">
        <w:rPr>
          <w:rFonts w:cs="Times New Roman"/>
          <w:color w:val="24292F"/>
          <w:szCs w:val="28"/>
        </w:rPr>
        <w:t>4W's 1H</w:t>
      </w:r>
      <w:bookmarkEnd w:id="136"/>
    </w:p>
    <w:p w:rsidR="00FE61D3" w:rsidRPr="005310FC" w:rsidRDefault="00FE61D3" w:rsidP="00FE61D3">
      <w:pPr>
        <w:pStyle w:val="Heading3"/>
        <w:shd w:val="clear" w:color="auto" w:fill="FFFFFF"/>
        <w:spacing w:before="360" w:after="240"/>
        <w:rPr>
          <w:rFonts w:cs="Times New Roman"/>
          <w:color w:val="24292F"/>
          <w:szCs w:val="28"/>
        </w:rPr>
      </w:pPr>
      <w:bookmarkStart w:id="137" w:name="_Toc96280569"/>
      <w:r w:rsidRPr="005310FC">
        <w:rPr>
          <w:rFonts w:cs="Times New Roman"/>
          <w:color w:val="24292F"/>
          <w:szCs w:val="28"/>
        </w:rPr>
        <w:t>WHAT:</w:t>
      </w:r>
      <w:bookmarkEnd w:id="137"/>
    </w:p>
    <w:p w:rsidR="00FE61D3" w:rsidRPr="005310FC" w:rsidRDefault="00FE61D3" w:rsidP="00FE61D3">
      <w:pPr>
        <w:pStyle w:val="NormalWeb"/>
        <w:shd w:val="clear" w:color="auto" w:fill="FFFFFF"/>
        <w:spacing w:before="0" w:beforeAutospacing="0" w:after="240" w:afterAutospacing="0"/>
        <w:rPr>
          <w:color w:val="24292F"/>
          <w:sz w:val="28"/>
          <w:szCs w:val="28"/>
        </w:rPr>
      </w:pPr>
      <w:r w:rsidRPr="005310FC">
        <w:rPr>
          <w:color w:val="24292F"/>
          <w:sz w:val="28"/>
          <w:szCs w:val="28"/>
        </w:rPr>
        <w:t>The lighting normally stays lit until the vehicle is turned on so the passengers can safely fasten their seat belts. In addition, interior lights can aid in reading maps or finding lost items in the dark and The following are a few things you should know about your car’s interior lights :( 1) Dim Light (2) Flickering Light (3)Light stays on , Etc.</w:t>
      </w:r>
    </w:p>
    <w:p w:rsidR="00FE61D3" w:rsidRPr="005310FC" w:rsidRDefault="00FE61D3" w:rsidP="00FE61D3">
      <w:pPr>
        <w:pStyle w:val="Heading3"/>
        <w:shd w:val="clear" w:color="auto" w:fill="FFFFFF"/>
        <w:spacing w:before="360" w:after="240"/>
        <w:rPr>
          <w:rFonts w:cs="Times New Roman"/>
          <w:color w:val="24292F"/>
          <w:szCs w:val="28"/>
        </w:rPr>
      </w:pPr>
      <w:bookmarkStart w:id="138" w:name="_Toc96280570"/>
      <w:r w:rsidRPr="005310FC">
        <w:rPr>
          <w:rFonts w:cs="Times New Roman"/>
          <w:color w:val="24292F"/>
          <w:szCs w:val="28"/>
        </w:rPr>
        <w:t>WHERE:</w:t>
      </w:r>
      <w:bookmarkEnd w:id="138"/>
    </w:p>
    <w:p w:rsidR="00FE61D3" w:rsidRPr="005310FC" w:rsidRDefault="00FE61D3" w:rsidP="00FE61D3">
      <w:pPr>
        <w:pStyle w:val="NormalWeb"/>
        <w:shd w:val="clear" w:color="auto" w:fill="FFFFFF"/>
        <w:spacing w:before="0" w:beforeAutospacing="0" w:after="240" w:afterAutospacing="0"/>
        <w:rPr>
          <w:color w:val="24292F"/>
          <w:sz w:val="28"/>
          <w:szCs w:val="28"/>
        </w:rPr>
      </w:pPr>
      <w:r w:rsidRPr="005310FC">
        <w:rPr>
          <w:color w:val="24292F"/>
          <w:sz w:val="28"/>
          <w:szCs w:val="28"/>
        </w:rPr>
        <w:t>The interior light is used in dashboard for indication, in safety indicator and headlight of door and foot step, bonnet, boot etc.</w:t>
      </w:r>
    </w:p>
    <w:p w:rsidR="00FE61D3" w:rsidRPr="005310FC" w:rsidRDefault="00FE61D3" w:rsidP="00FE61D3">
      <w:pPr>
        <w:pStyle w:val="Heading3"/>
        <w:shd w:val="clear" w:color="auto" w:fill="FFFFFF"/>
        <w:spacing w:before="360" w:after="240"/>
        <w:rPr>
          <w:rFonts w:cs="Times New Roman"/>
          <w:color w:val="24292F"/>
          <w:szCs w:val="28"/>
        </w:rPr>
      </w:pPr>
      <w:bookmarkStart w:id="139" w:name="_Toc96280571"/>
      <w:r w:rsidRPr="005310FC">
        <w:rPr>
          <w:rFonts w:cs="Times New Roman"/>
          <w:color w:val="24292F"/>
          <w:szCs w:val="28"/>
        </w:rPr>
        <w:t>WHEN:</w:t>
      </w:r>
      <w:bookmarkEnd w:id="139"/>
    </w:p>
    <w:p w:rsidR="00FE61D3" w:rsidRPr="005310FC" w:rsidRDefault="00FE61D3" w:rsidP="00FE61D3">
      <w:pPr>
        <w:pStyle w:val="NormalWeb"/>
        <w:shd w:val="clear" w:color="auto" w:fill="FFFFFF"/>
        <w:spacing w:before="0" w:beforeAutospacing="0" w:after="240" w:afterAutospacing="0"/>
        <w:rPr>
          <w:color w:val="24292F"/>
          <w:sz w:val="28"/>
          <w:szCs w:val="28"/>
        </w:rPr>
      </w:pPr>
      <w:r w:rsidRPr="005310FC">
        <w:rPr>
          <w:color w:val="24292F"/>
          <w:sz w:val="28"/>
          <w:szCs w:val="28"/>
        </w:rPr>
        <w:t>The system is standard or available on many of Ford's models, including the Fiesta, Focus, Fusion, Taurus, and Mustang cars and the Escape, Edge, Flex, and F-150 trucks, depending on the selected trim level.</w:t>
      </w:r>
    </w:p>
    <w:p w:rsidR="00FE61D3" w:rsidRPr="005310FC" w:rsidRDefault="00FE61D3" w:rsidP="00FE61D3">
      <w:pPr>
        <w:pStyle w:val="Heading3"/>
        <w:shd w:val="clear" w:color="auto" w:fill="FFFFFF"/>
        <w:spacing w:before="360" w:after="240"/>
        <w:rPr>
          <w:rFonts w:cs="Times New Roman"/>
          <w:color w:val="24292F"/>
          <w:szCs w:val="28"/>
        </w:rPr>
      </w:pPr>
      <w:bookmarkStart w:id="140" w:name="_Toc96280572"/>
      <w:r w:rsidRPr="005310FC">
        <w:rPr>
          <w:rFonts w:cs="Times New Roman"/>
          <w:color w:val="24292F"/>
          <w:szCs w:val="28"/>
        </w:rPr>
        <w:lastRenderedPageBreak/>
        <w:t>WHY:</w:t>
      </w:r>
      <w:bookmarkEnd w:id="140"/>
    </w:p>
    <w:p w:rsidR="00FE61D3" w:rsidRPr="005310FC" w:rsidRDefault="00FE61D3" w:rsidP="00FE61D3">
      <w:pPr>
        <w:pStyle w:val="NormalWeb"/>
        <w:shd w:val="clear" w:color="auto" w:fill="FFFFFF"/>
        <w:spacing w:before="0" w:beforeAutospacing="0" w:after="240" w:afterAutospacing="0"/>
        <w:rPr>
          <w:color w:val="24292F"/>
          <w:sz w:val="28"/>
          <w:szCs w:val="28"/>
        </w:rPr>
      </w:pPr>
      <w:r w:rsidRPr="005310FC">
        <w:rPr>
          <w:color w:val="24292F"/>
          <w:sz w:val="28"/>
          <w:szCs w:val="28"/>
        </w:rPr>
        <w:t>Most vehicles have interior lights that are also called dome lights or courtesy lights. These can be located on the ceiling of the vehicle and illuminate when people enter or exit the car.</w:t>
      </w:r>
    </w:p>
    <w:p w:rsidR="00FE61D3" w:rsidRPr="005310FC" w:rsidRDefault="00FE61D3" w:rsidP="00FE61D3">
      <w:pPr>
        <w:pStyle w:val="Heading3"/>
        <w:shd w:val="clear" w:color="auto" w:fill="FFFFFF"/>
        <w:spacing w:before="360" w:after="240"/>
        <w:rPr>
          <w:rFonts w:cs="Times New Roman"/>
          <w:color w:val="24292F"/>
          <w:szCs w:val="28"/>
        </w:rPr>
      </w:pPr>
      <w:bookmarkStart w:id="141" w:name="_Toc96280573"/>
      <w:r w:rsidRPr="005310FC">
        <w:rPr>
          <w:rFonts w:cs="Times New Roman"/>
          <w:color w:val="24292F"/>
          <w:szCs w:val="28"/>
        </w:rPr>
        <w:t>How:-</w:t>
      </w:r>
      <w:bookmarkEnd w:id="141"/>
    </w:p>
    <w:p w:rsidR="00FE61D3" w:rsidRPr="005310FC" w:rsidRDefault="00FE61D3" w:rsidP="00FE61D3">
      <w:pPr>
        <w:pStyle w:val="NormalWeb"/>
        <w:shd w:val="clear" w:color="auto" w:fill="FFFFFF"/>
        <w:spacing w:before="0" w:beforeAutospacing="0" w:after="240" w:afterAutospacing="0"/>
        <w:rPr>
          <w:color w:val="24292F"/>
          <w:sz w:val="28"/>
          <w:szCs w:val="28"/>
        </w:rPr>
      </w:pPr>
      <w:r w:rsidRPr="005310FC">
        <w:rPr>
          <w:color w:val="24292F"/>
          <w:sz w:val="28"/>
          <w:szCs w:val="28"/>
        </w:rPr>
        <w:t>When the interior lights in a car are working correctly, they will usually come on when you open your door and then shut off some time after you close the door. This process relies on a switch in the door jamb that opens when you open the door and closes when you close the door.</w:t>
      </w:r>
    </w:p>
    <w:p w:rsidR="00FE61D3" w:rsidRPr="005310FC" w:rsidRDefault="00FE61D3" w:rsidP="00625201">
      <w:pPr>
        <w:shd w:val="clear" w:color="auto" w:fill="FFFFFF"/>
        <w:spacing w:before="60" w:after="100" w:afterAutospacing="1" w:line="240" w:lineRule="auto"/>
        <w:rPr>
          <w:rFonts w:cs="Times New Roman"/>
          <w:b/>
          <w:color w:val="24292F"/>
          <w:sz w:val="28"/>
          <w:szCs w:val="28"/>
          <w:u w:val="single"/>
        </w:rPr>
      </w:pPr>
    </w:p>
    <w:p w:rsidR="00625201" w:rsidRPr="005310FC" w:rsidRDefault="00625201" w:rsidP="00625201">
      <w:pPr>
        <w:shd w:val="clear" w:color="auto" w:fill="FFFFFF"/>
        <w:spacing w:before="60" w:after="100" w:afterAutospacing="1" w:line="240" w:lineRule="auto"/>
        <w:rPr>
          <w:rFonts w:cs="Times New Roman"/>
          <w:b/>
          <w:color w:val="24292F"/>
          <w:sz w:val="28"/>
          <w:szCs w:val="28"/>
        </w:rPr>
      </w:pPr>
      <w:r w:rsidRPr="005310FC">
        <w:rPr>
          <w:rFonts w:cs="Times New Roman"/>
          <w:b/>
          <w:color w:val="24292F"/>
          <w:sz w:val="28"/>
          <w:szCs w:val="28"/>
        </w:rPr>
        <w:t>Requirement</w:t>
      </w:r>
    </w:p>
    <w:p w:rsidR="00625201" w:rsidRPr="005310FC" w:rsidRDefault="00625201" w:rsidP="00625201">
      <w:pPr>
        <w:shd w:val="clear" w:color="auto" w:fill="FFFFFF"/>
        <w:spacing w:before="60" w:after="100" w:afterAutospacing="1" w:line="240" w:lineRule="auto"/>
        <w:rPr>
          <w:rFonts w:cs="Times New Roman"/>
          <w:b/>
          <w:color w:val="24292F"/>
          <w:sz w:val="28"/>
          <w:szCs w:val="28"/>
        </w:rPr>
      </w:pPr>
    </w:p>
    <w:p w:rsidR="00625201" w:rsidRPr="005310FC" w:rsidRDefault="00625201" w:rsidP="00625201">
      <w:pPr>
        <w:pStyle w:val="Heading2"/>
        <w:shd w:val="clear" w:color="auto" w:fill="FFFFFF"/>
        <w:spacing w:before="360" w:after="240"/>
        <w:rPr>
          <w:rFonts w:cs="Times New Roman"/>
          <w:color w:val="24292F"/>
          <w:szCs w:val="28"/>
        </w:rPr>
      </w:pPr>
      <w:bookmarkStart w:id="142" w:name="_Toc96280574"/>
      <w:r w:rsidRPr="005310FC">
        <w:rPr>
          <w:rFonts w:cs="Times New Roman"/>
          <w:color w:val="24292F"/>
          <w:szCs w:val="28"/>
        </w:rPr>
        <w:t>High Level Requirement:-</w:t>
      </w:r>
      <w:bookmarkEnd w:id="142"/>
    </w:p>
    <w:p w:rsidR="00625201" w:rsidRPr="005310FC" w:rsidRDefault="00625201" w:rsidP="00625201">
      <w:pPr>
        <w:rPr>
          <w:rFonts w:cs="Times New Roman"/>
          <w:sz w:val="28"/>
          <w:szCs w:val="28"/>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801"/>
        <w:gridCol w:w="6225"/>
      </w:tblGrid>
      <w:tr w:rsidR="00625201" w:rsidRPr="005310FC" w:rsidTr="00625201">
        <w:trPr>
          <w:tblHeader/>
        </w:trPr>
        <w:tc>
          <w:tcPr>
            <w:tcW w:w="0" w:type="auto"/>
            <w:shd w:val="clear" w:color="auto" w:fill="FFFFFF"/>
            <w:tcMar>
              <w:top w:w="90" w:type="dxa"/>
              <w:left w:w="195" w:type="dxa"/>
              <w:bottom w:w="90" w:type="dxa"/>
              <w:right w:w="195" w:type="dxa"/>
            </w:tcMar>
            <w:vAlign w:val="center"/>
            <w:hideMark/>
          </w:tcPr>
          <w:p w:rsidR="00625201" w:rsidRPr="005310FC" w:rsidRDefault="00625201">
            <w:pPr>
              <w:spacing w:after="240"/>
              <w:jc w:val="center"/>
              <w:rPr>
                <w:rFonts w:cs="Times New Roman"/>
                <w:b/>
                <w:bCs/>
                <w:color w:val="24292F"/>
                <w:sz w:val="28"/>
                <w:szCs w:val="28"/>
              </w:rPr>
            </w:pPr>
            <w:r w:rsidRPr="005310FC">
              <w:rPr>
                <w:rFonts w:cs="Times New Roman"/>
                <w:b/>
                <w:bCs/>
                <w:color w:val="24292F"/>
                <w:sz w:val="28"/>
                <w:szCs w:val="28"/>
              </w:rPr>
              <w:t>High level Requirement</w:t>
            </w:r>
          </w:p>
        </w:tc>
        <w:tc>
          <w:tcPr>
            <w:tcW w:w="0" w:type="auto"/>
            <w:shd w:val="clear" w:color="auto" w:fill="FFFFFF"/>
            <w:tcMar>
              <w:top w:w="90" w:type="dxa"/>
              <w:left w:w="195" w:type="dxa"/>
              <w:bottom w:w="90" w:type="dxa"/>
              <w:right w:w="195" w:type="dxa"/>
            </w:tcMar>
            <w:vAlign w:val="center"/>
            <w:hideMark/>
          </w:tcPr>
          <w:p w:rsidR="00625201" w:rsidRPr="005310FC" w:rsidRDefault="00625201">
            <w:pPr>
              <w:spacing w:after="240"/>
              <w:jc w:val="center"/>
              <w:rPr>
                <w:rFonts w:cs="Times New Roman"/>
                <w:b/>
                <w:bCs/>
                <w:color w:val="24292F"/>
                <w:sz w:val="28"/>
                <w:szCs w:val="28"/>
              </w:rPr>
            </w:pPr>
            <w:r w:rsidRPr="005310FC">
              <w:rPr>
                <w:rFonts w:cs="Times New Roman"/>
                <w:b/>
                <w:bCs/>
                <w:color w:val="24292F"/>
                <w:sz w:val="28"/>
                <w:szCs w:val="28"/>
              </w:rPr>
              <w:t>Description</w:t>
            </w:r>
          </w:p>
        </w:tc>
      </w:tr>
      <w:tr w:rsidR="00625201" w:rsidRPr="005310FC" w:rsidTr="00625201">
        <w:tc>
          <w:tcPr>
            <w:tcW w:w="0" w:type="auto"/>
            <w:shd w:val="clear" w:color="auto" w:fill="FFFFFF"/>
            <w:tcMar>
              <w:top w:w="90" w:type="dxa"/>
              <w:left w:w="195" w:type="dxa"/>
              <w:bottom w:w="90" w:type="dxa"/>
              <w:right w:w="195" w:type="dxa"/>
            </w:tcMar>
            <w:vAlign w:val="center"/>
            <w:hideMark/>
          </w:tcPr>
          <w:p w:rsidR="00625201" w:rsidRPr="005310FC" w:rsidRDefault="00625201">
            <w:pPr>
              <w:spacing w:after="240"/>
              <w:rPr>
                <w:rFonts w:cs="Times New Roman"/>
                <w:color w:val="24292F"/>
                <w:sz w:val="28"/>
                <w:szCs w:val="28"/>
              </w:rPr>
            </w:pPr>
            <w:r w:rsidRPr="005310FC">
              <w:rPr>
                <w:rFonts w:cs="Times New Roman"/>
                <w:color w:val="24292F"/>
                <w:sz w:val="28"/>
                <w:szCs w:val="28"/>
              </w:rPr>
              <w:t>HLR_1</w:t>
            </w:r>
          </w:p>
        </w:tc>
        <w:tc>
          <w:tcPr>
            <w:tcW w:w="0" w:type="auto"/>
            <w:shd w:val="clear" w:color="auto" w:fill="FFFFFF"/>
            <w:tcMar>
              <w:top w:w="90" w:type="dxa"/>
              <w:left w:w="195" w:type="dxa"/>
              <w:bottom w:w="90" w:type="dxa"/>
              <w:right w:w="195" w:type="dxa"/>
            </w:tcMar>
            <w:vAlign w:val="center"/>
            <w:hideMark/>
          </w:tcPr>
          <w:p w:rsidR="00625201" w:rsidRPr="005310FC" w:rsidRDefault="00625201">
            <w:pPr>
              <w:spacing w:after="240"/>
              <w:rPr>
                <w:rFonts w:cs="Times New Roman"/>
                <w:color w:val="24292F"/>
                <w:sz w:val="28"/>
                <w:szCs w:val="28"/>
              </w:rPr>
            </w:pPr>
            <w:r w:rsidRPr="005310FC">
              <w:rPr>
                <w:rFonts w:cs="Times New Roman"/>
                <w:color w:val="24292F"/>
                <w:sz w:val="28"/>
                <w:szCs w:val="28"/>
              </w:rPr>
              <w:t>Light will be on when Door is open</w:t>
            </w:r>
          </w:p>
        </w:tc>
      </w:tr>
      <w:tr w:rsidR="00625201" w:rsidRPr="005310FC" w:rsidTr="00625201">
        <w:tc>
          <w:tcPr>
            <w:tcW w:w="0" w:type="auto"/>
            <w:shd w:val="clear" w:color="auto" w:fill="FFFFFF"/>
            <w:tcMar>
              <w:top w:w="90" w:type="dxa"/>
              <w:left w:w="195" w:type="dxa"/>
              <w:bottom w:w="90" w:type="dxa"/>
              <w:right w:w="195" w:type="dxa"/>
            </w:tcMar>
            <w:vAlign w:val="center"/>
            <w:hideMark/>
          </w:tcPr>
          <w:p w:rsidR="00625201" w:rsidRPr="005310FC" w:rsidRDefault="00625201">
            <w:pPr>
              <w:spacing w:after="240"/>
              <w:rPr>
                <w:rFonts w:cs="Times New Roman"/>
                <w:color w:val="24292F"/>
                <w:sz w:val="28"/>
                <w:szCs w:val="28"/>
              </w:rPr>
            </w:pPr>
            <w:r w:rsidRPr="005310FC">
              <w:rPr>
                <w:rFonts w:cs="Times New Roman"/>
                <w:color w:val="24292F"/>
                <w:sz w:val="28"/>
                <w:szCs w:val="28"/>
              </w:rPr>
              <w:t>HLR_2</w:t>
            </w:r>
          </w:p>
        </w:tc>
        <w:tc>
          <w:tcPr>
            <w:tcW w:w="0" w:type="auto"/>
            <w:shd w:val="clear" w:color="auto" w:fill="FFFFFF"/>
            <w:tcMar>
              <w:top w:w="90" w:type="dxa"/>
              <w:left w:w="195" w:type="dxa"/>
              <w:bottom w:w="90" w:type="dxa"/>
              <w:right w:w="195" w:type="dxa"/>
            </w:tcMar>
            <w:vAlign w:val="center"/>
            <w:hideMark/>
          </w:tcPr>
          <w:p w:rsidR="00625201" w:rsidRPr="005310FC" w:rsidRDefault="00625201">
            <w:pPr>
              <w:spacing w:after="240"/>
              <w:rPr>
                <w:rFonts w:cs="Times New Roman"/>
                <w:color w:val="24292F"/>
                <w:sz w:val="28"/>
                <w:szCs w:val="28"/>
              </w:rPr>
            </w:pPr>
            <w:r w:rsidRPr="005310FC">
              <w:rPr>
                <w:rFonts w:cs="Times New Roman"/>
                <w:color w:val="24292F"/>
                <w:sz w:val="28"/>
                <w:szCs w:val="28"/>
              </w:rPr>
              <w:t>Light will be in on state until all the door is correctly closed</w:t>
            </w:r>
          </w:p>
        </w:tc>
      </w:tr>
      <w:tr w:rsidR="00625201" w:rsidRPr="005310FC" w:rsidTr="00625201">
        <w:tc>
          <w:tcPr>
            <w:tcW w:w="0" w:type="auto"/>
            <w:shd w:val="clear" w:color="auto" w:fill="FFFFFF"/>
            <w:tcMar>
              <w:top w:w="90" w:type="dxa"/>
              <w:left w:w="195" w:type="dxa"/>
              <w:bottom w:w="90" w:type="dxa"/>
              <w:right w:w="195" w:type="dxa"/>
            </w:tcMar>
            <w:vAlign w:val="center"/>
            <w:hideMark/>
          </w:tcPr>
          <w:p w:rsidR="00625201" w:rsidRPr="005310FC" w:rsidRDefault="00625201">
            <w:pPr>
              <w:spacing w:after="240"/>
              <w:rPr>
                <w:rFonts w:cs="Times New Roman"/>
                <w:color w:val="24292F"/>
                <w:sz w:val="28"/>
                <w:szCs w:val="28"/>
              </w:rPr>
            </w:pPr>
            <w:r w:rsidRPr="005310FC">
              <w:rPr>
                <w:rFonts w:cs="Times New Roman"/>
                <w:color w:val="24292F"/>
                <w:sz w:val="28"/>
                <w:szCs w:val="28"/>
              </w:rPr>
              <w:t>HLR_3</w:t>
            </w:r>
          </w:p>
        </w:tc>
        <w:tc>
          <w:tcPr>
            <w:tcW w:w="0" w:type="auto"/>
            <w:shd w:val="clear" w:color="auto" w:fill="FFFFFF"/>
            <w:tcMar>
              <w:top w:w="90" w:type="dxa"/>
              <w:left w:w="195" w:type="dxa"/>
              <w:bottom w:w="90" w:type="dxa"/>
              <w:right w:w="195" w:type="dxa"/>
            </w:tcMar>
            <w:vAlign w:val="center"/>
            <w:hideMark/>
          </w:tcPr>
          <w:p w:rsidR="00625201" w:rsidRPr="005310FC" w:rsidRDefault="00625201">
            <w:pPr>
              <w:spacing w:after="240"/>
              <w:rPr>
                <w:rFonts w:cs="Times New Roman"/>
                <w:color w:val="24292F"/>
                <w:sz w:val="28"/>
                <w:szCs w:val="28"/>
              </w:rPr>
            </w:pPr>
            <w:r w:rsidRPr="005310FC">
              <w:rPr>
                <w:rFonts w:cs="Times New Roman"/>
                <w:color w:val="24292F"/>
                <w:sz w:val="28"/>
                <w:szCs w:val="28"/>
              </w:rPr>
              <w:t>Dashboard Light will ON when the car is unlocked</w:t>
            </w:r>
          </w:p>
        </w:tc>
      </w:tr>
      <w:tr w:rsidR="00625201" w:rsidRPr="005310FC" w:rsidTr="00625201">
        <w:tc>
          <w:tcPr>
            <w:tcW w:w="0" w:type="auto"/>
            <w:shd w:val="clear" w:color="auto" w:fill="FFFFFF"/>
            <w:tcMar>
              <w:top w:w="90" w:type="dxa"/>
              <w:left w:w="195" w:type="dxa"/>
              <w:bottom w:w="90" w:type="dxa"/>
              <w:right w:w="195" w:type="dxa"/>
            </w:tcMar>
            <w:vAlign w:val="center"/>
            <w:hideMark/>
          </w:tcPr>
          <w:p w:rsidR="00625201" w:rsidRPr="005310FC" w:rsidRDefault="00625201">
            <w:pPr>
              <w:spacing w:after="240"/>
              <w:rPr>
                <w:rFonts w:cs="Times New Roman"/>
                <w:color w:val="24292F"/>
                <w:sz w:val="28"/>
                <w:szCs w:val="28"/>
              </w:rPr>
            </w:pPr>
            <w:r w:rsidRPr="005310FC">
              <w:rPr>
                <w:rFonts w:cs="Times New Roman"/>
                <w:color w:val="24292F"/>
                <w:sz w:val="28"/>
                <w:szCs w:val="28"/>
              </w:rPr>
              <w:t>HLR_4</w:t>
            </w:r>
          </w:p>
        </w:tc>
        <w:tc>
          <w:tcPr>
            <w:tcW w:w="0" w:type="auto"/>
            <w:shd w:val="clear" w:color="auto" w:fill="FFFFFF"/>
            <w:tcMar>
              <w:top w:w="90" w:type="dxa"/>
              <w:left w:w="195" w:type="dxa"/>
              <w:bottom w:w="90" w:type="dxa"/>
              <w:right w:w="195" w:type="dxa"/>
            </w:tcMar>
            <w:vAlign w:val="center"/>
            <w:hideMark/>
          </w:tcPr>
          <w:p w:rsidR="00625201" w:rsidRPr="005310FC" w:rsidRDefault="00625201">
            <w:pPr>
              <w:spacing w:after="240"/>
              <w:rPr>
                <w:rFonts w:cs="Times New Roman"/>
                <w:color w:val="24292F"/>
                <w:sz w:val="28"/>
                <w:szCs w:val="28"/>
              </w:rPr>
            </w:pPr>
            <w:r w:rsidRPr="005310FC">
              <w:rPr>
                <w:rFonts w:cs="Times New Roman"/>
                <w:color w:val="24292F"/>
                <w:sz w:val="28"/>
                <w:szCs w:val="28"/>
              </w:rPr>
              <w:t xml:space="preserve">Lights </w:t>
            </w:r>
            <w:proofErr w:type="spellStart"/>
            <w:r w:rsidRPr="005310FC">
              <w:rPr>
                <w:rFonts w:cs="Times New Roman"/>
                <w:color w:val="24292F"/>
                <w:sz w:val="28"/>
                <w:szCs w:val="28"/>
              </w:rPr>
              <w:t>wiil</w:t>
            </w:r>
            <w:proofErr w:type="spellEnd"/>
            <w:r w:rsidRPr="005310FC">
              <w:rPr>
                <w:rFonts w:cs="Times New Roman"/>
                <w:color w:val="24292F"/>
                <w:sz w:val="28"/>
                <w:szCs w:val="28"/>
              </w:rPr>
              <w:t xml:space="preserve"> be OFF after 10 sec when the lock button pressed on the key</w:t>
            </w:r>
          </w:p>
        </w:tc>
      </w:tr>
      <w:tr w:rsidR="00625201" w:rsidRPr="005310FC" w:rsidTr="00625201">
        <w:tc>
          <w:tcPr>
            <w:tcW w:w="0" w:type="auto"/>
            <w:shd w:val="clear" w:color="auto" w:fill="FFFFFF"/>
            <w:tcMar>
              <w:top w:w="90" w:type="dxa"/>
              <w:left w:w="195" w:type="dxa"/>
              <w:bottom w:w="90" w:type="dxa"/>
              <w:right w:w="195" w:type="dxa"/>
            </w:tcMar>
            <w:vAlign w:val="center"/>
            <w:hideMark/>
          </w:tcPr>
          <w:p w:rsidR="00625201" w:rsidRPr="005310FC" w:rsidRDefault="00625201">
            <w:pPr>
              <w:spacing w:after="240"/>
              <w:rPr>
                <w:rFonts w:cs="Times New Roman"/>
                <w:color w:val="24292F"/>
                <w:sz w:val="28"/>
                <w:szCs w:val="28"/>
              </w:rPr>
            </w:pPr>
            <w:r w:rsidRPr="005310FC">
              <w:rPr>
                <w:rFonts w:cs="Times New Roman"/>
                <w:color w:val="24292F"/>
                <w:sz w:val="28"/>
                <w:szCs w:val="28"/>
              </w:rPr>
              <w:t>HLR_5</w:t>
            </w:r>
          </w:p>
        </w:tc>
        <w:tc>
          <w:tcPr>
            <w:tcW w:w="0" w:type="auto"/>
            <w:shd w:val="clear" w:color="auto" w:fill="FFFFFF"/>
            <w:tcMar>
              <w:top w:w="90" w:type="dxa"/>
              <w:left w:w="195" w:type="dxa"/>
              <w:bottom w:w="90" w:type="dxa"/>
              <w:right w:w="195" w:type="dxa"/>
            </w:tcMar>
            <w:vAlign w:val="center"/>
            <w:hideMark/>
          </w:tcPr>
          <w:p w:rsidR="00625201" w:rsidRPr="005310FC" w:rsidRDefault="00625201">
            <w:pPr>
              <w:spacing w:after="240"/>
              <w:rPr>
                <w:rFonts w:cs="Times New Roman"/>
                <w:color w:val="24292F"/>
                <w:sz w:val="28"/>
                <w:szCs w:val="28"/>
              </w:rPr>
            </w:pPr>
            <w:r w:rsidRPr="005310FC">
              <w:rPr>
                <w:rFonts w:cs="Times New Roman"/>
                <w:color w:val="24292F"/>
                <w:sz w:val="28"/>
                <w:szCs w:val="28"/>
              </w:rPr>
              <w:t>In Night Foot step light is automatically ON</w:t>
            </w:r>
          </w:p>
        </w:tc>
      </w:tr>
      <w:tr w:rsidR="00625201" w:rsidRPr="005310FC" w:rsidTr="00625201">
        <w:tc>
          <w:tcPr>
            <w:tcW w:w="0" w:type="auto"/>
            <w:shd w:val="clear" w:color="auto" w:fill="FFFFFF"/>
            <w:tcMar>
              <w:top w:w="90" w:type="dxa"/>
              <w:left w:w="195" w:type="dxa"/>
              <w:bottom w:w="90" w:type="dxa"/>
              <w:right w:w="195" w:type="dxa"/>
            </w:tcMar>
            <w:vAlign w:val="center"/>
            <w:hideMark/>
          </w:tcPr>
          <w:p w:rsidR="00625201" w:rsidRPr="005310FC" w:rsidRDefault="00625201">
            <w:pPr>
              <w:spacing w:after="240"/>
              <w:rPr>
                <w:rFonts w:cs="Times New Roman"/>
                <w:color w:val="24292F"/>
                <w:sz w:val="28"/>
                <w:szCs w:val="28"/>
              </w:rPr>
            </w:pPr>
            <w:r w:rsidRPr="005310FC">
              <w:rPr>
                <w:rFonts w:cs="Times New Roman"/>
                <w:color w:val="24292F"/>
                <w:sz w:val="28"/>
                <w:szCs w:val="28"/>
              </w:rPr>
              <w:t>HLR_6</w:t>
            </w:r>
          </w:p>
        </w:tc>
        <w:tc>
          <w:tcPr>
            <w:tcW w:w="0" w:type="auto"/>
            <w:shd w:val="clear" w:color="auto" w:fill="FFFFFF"/>
            <w:tcMar>
              <w:top w:w="90" w:type="dxa"/>
              <w:left w:w="195" w:type="dxa"/>
              <w:bottom w:w="90" w:type="dxa"/>
              <w:right w:w="195" w:type="dxa"/>
            </w:tcMar>
            <w:vAlign w:val="center"/>
            <w:hideMark/>
          </w:tcPr>
          <w:p w:rsidR="00625201" w:rsidRPr="005310FC" w:rsidRDefault="00625201">
            <w:pPr>
              <w:spacing w:after="240"/>
              <w:rPr>
                <w:rFonts w:cs="Times New Roman"/>
                <w:color w:val="24292F"/>
                <w:sz w:val="28"/>
                <w:szCs w:val="28"/>
              </w:rPr>
            </w:pPr>
            <w:r w:rsidRPr="005310FC">
              <w:rPr>
                <w:rFonts w:cs="Times New Roman"/>
                <w:color w:val="24292F"/>
                <w:sz w:val="28"/>
                <w:szCs w:val="28"/>
              </w:rPr>
              <w:t>Lights can be turn off and on manually with the switch</w:t>
            </w:r>
          </w:p>
        </w:tc>
      </w:tr>
    </w:tbl>
    <w:p w:rsidR="00FE61D3" w:rsidRPr="005310FC" w:rsidRDefault="00FE61D3" w:rsidP="00625201">
      <w:pPr>
        <w:rPr>
          <w:rFonts w:cs="Times New Roman"/>
          <w:vanish/>
          <w:sz w:val="28"/>
          <w:szCs w:val="28"/>
        </w:rPr>
      </w:pPr>
    </w:p>
    <w:p w:rsidR="00625201" w:rsidRPr="005310FC" w:rsidRDefault="00625201" w:rsidP="00D41AAD">
      <w:pPr>
        <w:rPr>
          <w:rFonts w:cs="Times New Roman"/>
          <w:sz w:val="28"/>
          <w:szCs w:val="28"/>
        </w:rPr>
      </w:pPr>
    </w:p>
    <w:p w:rsidR="00D41AAD" w:rsidRPr="005310FC" w:rsidRDefault="00625201" w:rsidP="00625201">
      <w:pPr>
        <w:rPr>
          <w:rFonts w:cs="Times New Roman"/>
          <w:b/>
          <w:sz w:val="28"/>
          <w:szCs w:val="28"/>
        </w:rPr>
      </w:pPr>
      <w:r w:rsidRPr="005310FC">
        <w:rPr>
          <w:rFonts w:cs="Times New Roman"/>
          <w:b/>
          <w:sz w:val="28"/>
          <w:szCs w:val="28"/>
        </w:rPr>
        <w:t>Low Level Requirement:-</w:t>
      </w:r>
    </w:p>
    <w:p w:rsidR="00FE61D3" w:rsidRPr="005310FC" w:rsidRDefault="00FE61D3" w:rsidP="00625201">
      <w:pPr>
        <w:rPr>
          <w:rFonts w:cs="Times New Roman"/>
          <w:b/>
          <w:sz w:val="28"/>
          <w:szCs w:val="28"/>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684"/>
        <w:gridCol w:w="6342"/>
      </w:tblGrid>
      <w:tr w:rsidR="00625201" w:rsidRPr="00625201" w:rsidTr="00625201">
        <w:trPr>
          <w:tblHeader/>
        </w:trPr>
        <w:tc>
          <w:tcPr>
            <w:tcW w:w="0" w:type="auto"/>
            <w:shd w:val="clear" w:color="auto" w:fill="FFFFFF"/>
            <w:tcMar>
              <w:top w:w="90" w:type="dxa"/>
              <w:left w:w="195" w:type="dxa"/>
              <w:bottom w:w="90" w:type="dxa"/>
              <w:right w:w="195" w:type="dxa"/>
            </w:tcMar>
            <w:vAlign w:val="center"/>
            <w:hideMark/>
          </w:tcPr>
          <w:p w:rsidR="00625201" w:rsidRPr="00625201" w:rsidRDefault="00625201" w:rsidP="00625201">
            <w:pPr>
              <w:spacing w:after="240" w:line="240" w:lineRule="auto"/>
              <w:jc w:val="center"/>
              <w:rPr>
                <w:rFonts w:eastAsia="Times New Roman" w:cs="Times New Roman"/>
                <w:b/>
                <w:bCs/>
                <w:color w:val="24292F"/>
                <w:sz w:val="28"/>
                <w:szCs w:val="28"/>
                <w:lang w:eastAsia="en-IN"/>
              </w:rPr>
            </w:pPr>
            <w:r w:rsidRPr="00625201">
              <w:rPr>
                <w:rFonts w:eastAsia="Times New Roman" w:cs="Times New Roman"/>
                <w:b/>
                <w:bCs/>
                <w:color w:val="24292F"/>
                <w:sz w:val="28"/>
                <w:szCs w:val="28"/>
                <w:lang w:eastAsia="en-IN"/>
              </w:rPr>
              <w:t>Low level Requirement</w:t>
            </w:r>
          </w:p>
        </w:tc>
        <w:tc>
          <w:tcPr>
            <w:tcW w:w="0" w:type="auto"/>
            <w:shd w:val="clear" w:color="auto" w:fill="FFFFFF"/>
            <w:tcMar>
              <w:top w:w="90" w:type="dxa"/>
              <w:left w:w="195" w:type="dxa"/>
              <w:bottom w:w="90" w:type="dxa"/>
              <w:right w:w="195" w:type="dxa"/>
            </w:tcMar>
            <w:vAlign w:val="center"/>
            <w:hideMark/>
          </w:tcPr>
          <w:p w:rsidR="00625201" w:rsidRPr="00625201" w:rsidRDefault="00625201" w:rsidP="00625201">
            <w:pPr>
              <w:spacing w:after="240" w:line="240" w:lineRule="auto"/>
              <w:jc w:val="center"/>
              <w:rPr>
                <w:rFonts w:eastAsia="Times New Roman" w:cs="Times New Roman"/>
                <w:b/>
                <w:bCs/>
                <w:color w:val="24292F"/>
                <w:sz w:val="28"/>
                <w:szCs w:val="28"/>
                <w:lang w:eastAsia="en-IN"/>
              </w:rPr>
            </w:pPr>
            <w:r w:rsidRPr="00625201">
              <w:rPr>
                <w:rFonts w:eastAsia="Times New Roman" w:cs="Times New Roman"/>
                <w:b/>
                <w:bCs/>
                <w:color w:val="24292F"/>
                <w:sz w:val="28"/>
                <w:szCs w:val="28"/>
                <w:lang w:eastAsia="en-IN"/>
              </w:rPr>
              <w:t>Description</w:t>
            </w:r>
          </w:p>
        </w:tc>
      </w:tr>
      <w:tr w:rsidR="00625201" w:rsidRPr="00625201" w:rsidTr="00625201">
        <w:tc>
          <w:tcPr>
            <w:tcW w:w="0" w:type="auto"/>
            <w:shd w:val="clear" w:color="auto" w:fill="FFFFFF"/>
            <w:tcMar>
              <w:top w:w="90" w:type="dxa"/>
              <w:left w:w="195" w:type="dxa"/>
              <w:bottom w:w="90" w:type="dxa"/>
              <w:right w:w="195" w:type="dxa"/>
            </w:tcMar>
            <w:vAlign w:val="center"/>
            <w:hideMark/>
          </w:tcPr>
          <w:p w:rsidR="00625201" w:rsidRPr="00625201" w:rsidRDefault="00625201" w:rsidP="00625201">
            <w:pPr>
              <w:spacing w:after="240" w:line="240" w:lineRule="auto"/>
              <w:rPr>
                <w:rFonts w:eastAsia="Times New Roman" w:cs="Times New Roman"/>
                <w:color w:val="24292F"/>
                <w:sz w:val="28"/>
                <w:szCs w:val="28"/>
                <w:lang w:eastAsia="en-IN"/>
              </w:rPr>
            </w:pPr>
            <w:r w:rsidRPr="00625201">
              <w:rPr>
                <w:rFonts w:eastAsia="Times New Roman" w:cs="Times New Roman"/>
                <w:color w:val="24292F"/>
                <w:sz w:val="28"/>
                <w:szCs w:val="28"/>
                <w:lang w:eastAsia="en-IN"/>
              </w:rPr>
              <w:t>LLR_1</w:t>
            </w:r>
          </w:p>
        </w:tc>
        <w:tc>
          <w:tcPr>
            <w:tcW w:w="0" w:type="auto"/>
            <w:shd w:val="clear" w:color="auto" w:fill="FFFFFF"/>
            <w:tcMar>
              <w:top w:w="90" w:type="dxa"/>
              <w:left w:w="195" w:type="dxa"/>
              <w:bottom w:w="90" w:type="dxa"/>
              <w:right w:w="195" w:type="dxa"/>
            </w:tcMar>
            <w:vAlign w:val="center"/>
            <w:hideMark/>
          </w:tcPr>
          <w:p w:rsidR="00625201" w:rsidRPr="00625201" w:rsidRDefault="00625201" w:rsidP="00625201">
            <w:pPr>
              <w:spacing w:after="240" w:line="240" w:lineRule="auto"/>
              <w:rPr>
                <w:rFonts w:eastAsia="Times New Roman" w:cs="Times New Roman"/>
                <w:color w:val="24292F"/>
                <w:sz w:val="28"/>
                <w:szCs w:val="28"/>
                <w:lang w:eastAsia="en-IN"/>
              </w:rPr>
            </w:pPr>
            <w:r w:rsidRPr="00625201">
              <w:rPr>
                <w:rFonts w:eastAsia="Times New Roman" w:cs="Times New Roman"/>
                <w:color w:val="24292F"/>
                <w:sz w:val="28"/>
                <w:szCs w:val="28"/>
                <w:lang w:eastAsia="en-IN"/>
              </w:rPr>
              <w:t>Voice command to turn on and off the light</w:t>
            </w:r>
          </w:p>
        </w:tc>
      </w:tr>
      <w:tr w:rsidR="00625201" w:rsidRPr="00625201" w:rsidTr="00625201">
        <w:tc>
          <w:tcPr>
            <w:tcW w:w="0" w:type="auto"/>
            <w:shd w:val="clear" w:color="auto" w:fill="FFFFFF"/>
            <w:tcMar>
              <w:top w:w="90" w:type="dxa"/>
              <w:left w:w="195" w:type="dxa"/>
              <w:bottom w:w="90" w:type="dxa"/>
              <w:right w:w="195" w:type="dxa"/>
            </w:tcMar>
            <w:vAlign w:val="center"/>
            <w:hideMark/>
          </w:tcPr>
          <w:p w:rsidR="00625201" w:rsidRPr="00625201" w:rsidRDefault="00625201" w:rsidP="00625201">
            <w:pPr>
              <w:spacing w:after="240" w:line="240" w:lineRule="auto"/>
              <w:rPr>
                <w:rFonts w:eastAsia="Times New Roman" w:cs="Times New Roman"/>
                <w:color w:val="24292F"/>
                <w:sz w:val="28"/>
                <w:szCs w:val="28"/>
                <w:lang w:eastAsia="en-IN"/>
              </w:rPr>
            </w:pPr>
            <w:r w:rsidRPr="00625201">
              <w:rPr>
                <w:rFonts w:eastAsia="Times New Roman" w:cs="Times New Roman"/>
                <w:color w:val="24292F"/>
                <w:sz w:val="28"/>
                <w:szCs w:val="28"/>
                <w:lang w:eastAsia="en-IN"/>
              </w:rPr>
              <w:t>LLR_2</w:t>
            </w:r>
          </w:p>
        </w:tc>
        <w:tc>
          <w:tcPr>
            <w:tcW w:w="0" w:type="auto"/>
            <w:shd w:val="clear" w:color="auto" w:fill="FFFFFF"/>
            <w:tcMar>
              <w:top w:w="90" w:type="dxa"/>
              <w:left w:w="195" w:type="dxa"/>
              <w:bottom w:w="90" w:type="dxa"/>
              <w:right w:w="195" w:type="dxa"/>
            </w:tcMar>
            <w:vAlign w:val="center"/>
            <w:hideMark/>
          </w:tcPr>
          <w:p w:rsidR="00625201" w:rsidRPr="00625201" w:rsidRDefault="00625201" w:rsidP="00625201">
            <w:pPr>
              <w:spacing w:after="240" w:line="240" w:lineRule="auto"/>
              <w:rPr>
                <w:rFonts w:eastAsia="Times New Roman" w:cs="Times New Roman"/>
                <w:color w:val="24292F"/>
                <w:sz w:val="28"/>
                <w:szCs w:val="28"/>
                <w:lang w:eastAsia="en-IN"/>
              </w:rPr>
            </w:pPr>
            <w:r w:rsidRPr="00625201">
              <w:rPr>
                <w:rFonts w:eastAsia="Times New Roman" w:cs="Times New Roman"/>
                <w:color w:val="24292F"/>
                <w:sz w:val="28"/>
                <w:szCs w:val="28"/>
                <w:lang w:eastAsia="en-IN"/>
              </w:rPr>
              <w:t xml:space="preserve">Lights will be turned on when </w:t>
            </w:r>
            <w:proofErr w:type="spellStart"/>
            <w:r w:rsidRPr="00625201">
              <w:rPr>
                <w:rFonts w:eastAsia="Times New Roman" w:cs="Times New Roman"/>
                <w:color w:val="24292F"/>
                <w:sz w:val="28"/>
                <w:szCs w:val="28"/>
                <w:lang w:eastAsia="en-IN"/>
              </w:rPr>
              <w:t>unlockes</w:t>
            </w:r>
            <w:proofErr w:type="spellEnd"/>
            <w:r w:rsidRPr="00625201">
              <w:rPr>
                <w:rFonts w:eastAsia="Times New Roman" w:cs="Times New Roman"/>
                <w:color w:val="24292F"/>
                <w:sz w:val="28"/>
                <w:szCs w:val="28"/>
                <w:lang w:eastAsia="en-IN"/>
              </w:rPr>
              <w:t xml:space="preserve"> the car with the remote key from outside</w:t>
            </w:r>
          </w:p>
        </w:tc>
      </w:tr>
      <w:tr w:rsidR="00625201" w:rsidRPr="00625201" w:rsidTr="00625201">
        <w:tc>
          <w:tcPr>
            <w:tcW w:w="0" w:type="auto"/>
            <w:shd w:val="clear" w:color="auto" w:fill="FFFFFF"/>
            <w:tcMar>
              <w:top w:w="90" w:type="dxa"/>
              <w:left w:w="195" w:type="dxa"/>
              <w:bottom w:w="90" w:type="dxa"/>
              <w:right w:w="195" w:type="dxa"/>
            </w:tcMar>
            <w:vAlign w:val="center"/>
            <w:hideMark/>
          </w:tcPr>
          <w:p w:rsidR="00625201" w:rsidRPr="00625201" w:rsidRDefault="00625201" w:rsidP="00625201">
            <w:pPr>
              <w:spacing w:after="240" w:line="240" w:lineRule="auto"/>
              <w:rPr>
                <w:rFonts w:eastAsia="Times New Roman" w:cs="Times New Roman"/>
                <w:color w:val="24292F"/>
                <w:sz w:val="28"/>
                <w:szCs w:val="28"/>
                <w:lang w:eastAsia="en-IN"/>
              </w:rPr>
            </w:pPr>
            <w:r w:rsidRPr="00625201">
              <w:rPr>
                <w:rFonts w:eastAsia="Times New Roman" w:cs="Times New Roman"/>
                <w:color w:val="24292F"/>
                <w:sz w:val="28"/>
                <w:szCs w:val="28"/>
                <w:lang w:eastAsia="en-IN"/>
              </w:rPr>
              <w:t>LLR_3</w:t>
            </w:r>
          </w:p>
        </w:tc>
        <w:tc>
          <w:tcPr>
            <w:tcW w:w="0" w:type="auto"/>
            <w:shd w:val="clear" w:color="auto" w:fill="FFFFFF"/>
            <w:tcMar>
              <w:top w:w="90" w:type="dxa"/>
              <w:left w:w="195" w:type="dxa"/>
              <w:bottom w:w="90" w:type="dxa"/>
              <w:right w:w="195" w:type="dxa"/>
            </w:tcMar>
            <w:vAlign w:val="center"/>
            <w:hideMark/>
          </w:tcPr>
          <w:p w:rsidR="00625201" w:rsidRPr="00625201" w:rsidRDefault="00625201" w:rsidP="00625201">
            <w:pPr>
              <w:spacing w:after="240" w:line="240" w:lineRule="auto"/>
              <w:rPr>
                <w:rFonts w:eastAsia="Times New Roman" w:cs="Times New Roman"/>
                <w:color w:val="24292F"/>
                <w:sz w:val="28"/>
                <w:szCs w:val="28"/>
                <w:lang w:eastAsia="en-IN"/>
              </w:rPr>
            </w:pPr>
            <w:r w:rsidRPr="00625201">
              <w:rPr>
                <w:rFonts w:eastAsia="Times New Roman" w:cs="Times New Roman"/>
                <w:color w:val="24292F"/>
                <w:sz w:val="28"/>
                <w:szCs w:val="28"/>
                <w:lang w:eastAsia="en-IN"/>
              </w:rPr>
              <w:t>Add Multicolour LED</w:t>
            </w:r>
          </w:p>
        </w:tc>
      </w:tr>
      <w:tr w:rsidR="00625201" w:rsidRPr="00625201" w:rsidTr="00625201">
        <w:tc>
          <w:tcPr>
            <w:tcW w:w="0" w:type="auto"/>
            <w:shd w:val="clear" w:color="auto" w:fill="FFFFFF"/>
            <w:tcMar>
              <w:top w:w="90" w:type="dxa"/>
              <w:left w:w="195" w:type="dxa"/>
              <w:bottom w:w="90" w:type="dxa"/>
              <w:right w:w="195" w:type="dxa"/>
            </w:tcMar>
            <w:vAlign w:val="center"/>
            <w:hideMark/>
          </w:tcPr>
          <w:p w:rsidR="00625201" w:rsidRPr="00625201" w:rsidRDefault="00625201" w:rsidP="00625201">
            <w:pPr>
              <w:spacing w:after="240" w:line="240" w:lineRule="auto"/>
              <w:rPr>
                <w:rFonts w:eastAsia="Times New Roman" w:cs="Times New Roman"/>
                <w:color w:val="24292F"/>
                <w:sz w:val="28"/>
                <w:szCs w:val="28"/>
                <w:lang w:eastAsia="en-IN"/>
              </w:rPr>
            </w:pPr>
            <w:r w:rsidRPr="00625201">
              <w:rPr>
                <w:rFonts w:eastAsia="Times New Roman" w:cs="Times New Roman"/>
                <w:color w:val="24292F"/>
                <w:sz w:val="28"/>
                <w:szCs w:val="28"/>
                <w:lang w:eastAsia="en-IN"/>
              </w:rPr>
              <w:t>LLR_4</w:t>
            </w:r>
          </w:p>
        </w:tc>
        <w:tc>
          <w:tcPr>
            <w:tcW w:w="0" w:type="auto"/>
            <w:shd w:val="clear" w:color="auto" w:fill="FFFFFF"/>
            <w:tcMar>
              <w:top w:w="90" w:type="dxa"/>
              <w:left w:w="195" w:type="dxa"/>
              <w:bottom w:w="90" w:type="dxa"/>
              <w:right w:w="195" w:type="dxa"/>
            </w:tcMar>
            <w:vAlign w:val="center"/>
            <w:hideMark/>
          </w:tcPr>
          <w:p w:rsidR="00625201" w:rsidRPr="00625201" w:rsidRDefault="00625201" w:rsidP="00625201">
            <w:pPr>
              <w:spacing w:after="240" w:line="240" w:lineRule="auto"/>
              <w:rPr>
                <w:rFonts w:eastAsia="Times New Roman" w:cs="Times New Roman"/>
                <w:color w:val="24292F"/>
                <w:sz w:val="28"/>
                <w:szCs w:val="28"/>
                <w:lang w:eastAsia="en-IN"/>
              </w:rPr>
            </w:pPr>
            <w:r w:rsidRPr="00625201">
              <w:rPr>
                <w:rFonts w:eastAsia="Times New Roman" w:cs="Times New Roman"/>
                <w:color w:val="24292F"/>
                <w:sz w:val="28"/>
                <w:szCs w:val="28"/>
                <w:lang w:eastAsia="en-IN"/>
              </w:rPr>
              <w:t>The light will turn-off after 5 seconds when we lock the car through the key</w:t>
            </w:r>
          </w:p>
        </w:tc>
      </w:tr>
      <w:tr w:rsidR="00625201" w:rsidRPr="00625201" w:rsidTr="00625201">
        <w:tc>
          <w:tcPr>
            <w:tcW w:w="0" w:type="auto"/>
            <w:shd w:val="clear" w:color="auto" w:fill="FFFFFF"/>
            <w:tcMar>
              <w:top w:w="90" w:type="dxa"/>
              <w:left w:w="195" w:type="dxa"/>
              <w:bottom w:w="90" w:type="dxa"/>
              <w:right w:w="195" w:type="dxa"/>
            </w:tcMar>
            <w:vAlign w:val="center"/>
            <w:hideMark/>
          </w:tcPr>
          <w:p w:rsidR="00625201" w:rsidRPr="00625201" w:rsidRDefault="00625201" w:rsidP="00625201">
            <w:pPr>
              <w:spacing w:after="240" w:line="240" w:lineRule="auto"/>
              <w:rPr>
                <w:rFonts w:eastAsia="Times New Roman" w:cs="Times New Roman"/>
                <w:color w:val="24292F"/>
                <w:sz w:val="28"/>
                <w:szCs w:val="28"/>
                <w:lang w:eastAsia="en-IN"/>
              </w:rPr>
            </w:pPr>
            <w:r w:rsidRPr="00625201">
              <w:rPr>
                <w:rFonts w:eastAsia="Times New Roman" w:cs="Times New Roman"/>
                <w:color w:val="24292F"/>
                <w:sz w:val="28"/>
                <w:szCs w:val="28"/>
                <w:lang w:eastAsia="en-IN"/>
              </w:rPr>
              <w:t>LLR_5</w:t>
            </w:r>
          </w:p>
        </w:tc>
        <w:tc>
          <w:tcPr>
            <w:tcW w:w="0" w:type="auto"/>
            <w:shd w:val="clear" w:color="auto" w:fill="FFFFFF"/>
            <w:tcMar>
              <w:top w:w="90" w:type="dxa"/>
              <w:left w:w="195" w:type="dxa"/>
              <w:bottom w:w="90" w:type="dxa"/>
              <w:right w:w="195" w:type="dxa"/>
            </w:tcMar>
            <w:vAlign w:val="center"/>
            <w:hideMark/>
          </w:tcPr>
          <w:p w:rsidR="00625201" w:rsidRPr="00625201" w:rsidRDefault="00625201" w:rsidP="00625201">
            <w:pPr>
              <w:spacing w:after="240" w:line="240" w:lineRule="auto"/>
              <w:rPr>
                <w:rFonts w:eastAsia="Times New Roman" w:cs="Times New Roman"/>
                <w:color w:val="24292F"/>
                <w:sz w:val="28"/>
                <w:szCs w:val="28"/>
                <w:lang w:eastAsia="en-IN"/>
              </w:rPr>
            </w:pPr>
            <w:r w:rsidRPr="00625201">
              <w:rPr>
                <w:rFonts w:eastAsia="Times New Roman" w:cs="Times New Roman"/>
                <w:color w:val="24292F"/>
                <w:sz w:val="28"/>
                <w:szCs w:val="28"/>
                <w:lang w:eastAsia="en-IN"/>
              </w:rPr>
              <w:t>Safety Indicator</w:t>
            </w:r>
          </w:p>
        </w:tc>
      </w:tr>
    </w:tbl>
    <w:p w:rsidR="00625201" w:rsidRPr="005310FC" w:rsidRDefault="00625201" w:rsidP="00625201">
      <w:pPr>
        <w:rPr>
          <w:rFonts w:cs="Times New Roman"/>
          <w:sz w:val="28"/>
          <w:szCs w:val="28"/>
        </w:rPr>
      </w:pPr>
    </w:p>
    <w:p w:rsidR="00D41AAD" w:rsidRPr="005310FC" w:rsidRDefault="00D41AAD" w:rsidP="00D41AAD">
      <w:pPr>
        <w:pStyle w:val="Heading2"/>
        <w:rPr>
          <w:rFonts w:cs="Times New Roman"/>
          <w:szCs w:val="28"/>
        </w:rPr>
      </w:pPr>
      <w:bookmarkStart w:id="143" w:name="_Toc96280575"/>
      <w:r w:rsidRPr="005310FC">
        <w:rPr>
          <w:rFonts w:cs="Times New Roman"/>
          <w:szCs w:val="28"/>
        </w:rPr>
        <w:t>Design</w:t>
      </w:r>
      <w:bookmarkEnd w:id="143"/>
    </w:p>
    <w:p w:rsidR="00625201" w:rsidRPr="005310FC" w:rsidRDefault="00625201" w:rsidP="00625201">
      <w:pPr>
        <w:rPr>
          <w:rFonts w:cs="Times New Roman"/>
          <w:sz w:val="28"/>
          <w:szCs w:val="28"/>
        </w:rPr>
      </w:pPr>
    </w:p>
    <w:p w:rsidR="00625201" w:rsidRPr="005310FC" w:rsidRDefault="00625201" w:rsidP="00625201">
      <w:pPr>
        <w:pStyle w:val="Heading1"/>
        <w:shd w:val="clear" w:color="auto" w:fill="FFFFFF"/>
        <w:spacing w:after="240"/>
        <w:rPr>
          <w:color w:val="24292F"/>
          <w:sz w:val="28"/>
          <w:szCs w:val="28"/>
          <w:u w:val="single"/>
        </w:rPr>
      </w:pPr>
      <w:bookmarkStart w:id="144" w:name="_Toc96280576"/>
      <w:r w:rsidRPr="005310FC">
        <w:rPr>
          <w:color w:val="24292F"/>
          <w:sz w:val="28"/>
          <w:szCs w:val="28"/>
          <w:u w:val="single"/>
        </w:rPr>
        <w:t>Body Control Module</w:t>
      </w:r>
      <w:bookmarkEnd w:id="144"/>
    </w:p>
    <w:p w:rsidR="00625201" w:rsidRPr="005310FC" w:rsidRDefault="00625201" w:rsidP="00625201">
      <w:pPr>
        <w:pStyle w:val="NormalWeb"/>
        <w:shd w:val="clear" w:color="auto" w:fill="FFFFFF"/>
        <w:spacing w:before="0" w:beforeAutospacing="0" w:after="240" w:afterAutospacing="0"/>
        <w:rPr>
          <w:color w:val="24292F"/>
          <w:sz w:val="28"/>
          <w:szCs w:val="28"/>
        </w:rPr>
      </w:pPr>
      <w:r w:rsidRPr="005310FC">
        <w:rPr>
          <w:noProof/>
          <w:color w:val="0000FF"/>
          <w:sz w:val="28"/>
          <w:szCs w:val="28"/>
        </w:rPr>
        <w:drawing>
          <wp:inline distT="0" distB="0" distL="0" distR="0">
            <wp:extent cx="3724275" cy="2526962"/>
            <wp:effectExtent l="0" t="0" r="0" b="6985"/>
            <wp:docPr id="43" name="Picture 43" descr="Body Control Module">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ody Control Module">
                      <a:hlinkClick r:id="rId67" tgtFrame="&quot;_blank&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28869" cy="2530079"/>
                    </a:xfrm>
                    <a:prstGeom prst="rect">
                      <a:avLst/>
                    </a:prstGeom>
                    <a:noFill/>
                    <a:ln>
                      <a:noFill/>
                    </a:ln>
                  </pic:spPr>
                </pic:pic>
              </a:graphicData>
            </a:graphic>
          </wp:inline>
        </w:drawing>
      </w:r>
    </w:p>
    <w:p w:rsidR="00D41AAD" w:rsidRPr="005310FC" w:rsidRDefault="00D41AAD" w:rsidP="00D41AAD">
      <w:pPr>
        <w:rPr>
          <w:rFonts w:cs="Times New Roman"/>
          <w:sz w:val="28"/>
          <w:szCs w:val="28"/>
        </w:rPr>
      </w:pPr>
    </w:p>
    <w:p w:rsidR="00625201" w:rsidRPr="005310FC" w:rsidRDefault="00625201" w:rsidP="00625201">
      <w:pPr>
        <w:pStyle w:val="Heading2"/>
        <w:shd w:val="clear" w:color="auto" w:fill="FFFFFF"/>
        <w:spacing w:before="360" w:after="240"/>
        <w:rPr>
          <w:rFonts w:cs="Times New Roman"/>
          <w:color w:val="24292F"/>
          <w:szCs w:val="28"/>
          <w:u w:val="single"/>
        </w:rPr>
      </w:pPr>
      <w:bookmarkStart w:id="145" w:name="_Toc96280577"/>
      <w:r w:rsidRPr="005310FC">
        <w:rPr>
          <w:rFonts w:cs="Times New Roman"/>
          <w:color w:val="24292F"/>
          <w:szCs w:val="28"/>
          <w:u w:val="single"/>
        </w:rPr>
        <w:lastRenderedPageBreak/>
        <w:t>Interior Light Control</w:t>
      </w:r>
      <w:bookmarkEnd w:id="145"/>
    </w:p>
    <w:p w:rsidR="00625201" w:rsidRPr="005310FC" w:rsidRDefault="00625201" w:rsidP="00625201">
      <w:pPr>
        <w:pStyle w:val="NormalWeb"/>
        <w:shd w:val="clear" w:color="auto" w:fill="FFFFFF"/>
        <w:spacing w:before="0" w:beforeAutospacing="0" w:after="240" w:afterAutospacing="0"/>
        <w:rPr>
          <w:color w:val="24292F"/>
          <w:sz w:val="28"/>
          <w:szCs w:val="28"/>
        </w:rPr>
      </w:pPr>
      <w:r w:rsidRPr="005310FC">
        <w:rPr>
          <w:noProof/>
          <w:color w:val="0000FF"/>
          <w:sz w:val="28"/>
          <w:szCs w:val="28"/>
        </w:rPr>
        <w:drawing>
          <wp:inline distT="0" distB="0" distL="0" distR="0">
            <wp:extent cx="5934075" cy="4556969"/>
            <wp:effectExtent l="0" t="0" r="0" b="0"/>
            <wp:docPr id="45" name="Picture 45" descr="INTERIOR LIGHT CONTROL">
              <a:hlinkClick xmlns:a="http://schemas.openxmlformats.org/drawingml/2006/main" r:id="rId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TERIOR LIGHT CONTROL">
                      <a:hlinkClick r:id="rId69" tgtFrame="&quot;_blank&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823" cy="4564455"/>
                    </a:xfrm>
                    <a:prstGeom prst="rect">
                      <a:avLst/>
                    </a:prstGeom>
                    <a:noFill/>
                    <a:ln>
                      <a:noFill/>
                    </a:ln>
                  </pic:spPr>
                </pic:pic>
              </a:graphicData>
            </a:graphic>
          </wp:inline>
        </w:drawing>
      </w:r>
    </w:p>
    <w:p w:rsidR="00625201" w:rsidRPr="005310FC" w:rsidRDefault="00625201" w:rsidP="00D41AAD">
      <w:pPr>
        <w:rPr>
          <w:rFonts w:cs="Times New Roman"/>
          <w:sz w:val="28"/>
          <w:szCs w:val="28"/>
        </w:rPr>
      </w:pPr>
    </w:p>
    <w:p w:rsidR="00625201" w:rsidRPr="005310FC" w:rsidRDefault="00625201" w:rsidP="00D41AAD">
      <w:pPr>
        <w:rPr>
          <w:rFonts w:cs="Times New Roman"/>
          <w:sz w:val="28"/>
          <w:szCs w:val="28"/>
        </w:rPr>
      </w:pPr>
    </w:p>
    <w:p w:rsidR="00032BFC" w:rsidRPr="005310FC" w:rsidRDefault="00032BFC" w:rsidP="00032BFC">
      <w:pPr>
        <w:pStyle w:val="Heading2"/>
        <w:rPr>
          <w:rFonts w:cs="Times New Roman"/>
          <w:szCs w:val="28"/>
        </w:rPr>
      </w:pPr>
      <w:bookmarkStart w:id="146" w:name="_Toc96280578"/>
      <w:r w:rsidRPr="005310FC">
        <w:rPr>
          <w:rFonts w:cs="Times New Roman"/>
          <w:szCs w:val="28"/>
        </w:rPr>
        <w:t>Implementation and Summary</w:t>
      </w:r>
      <w:bookmarkEnd w:id="146"/>
    </w:p>
    <w:p w:rsidR="00032BFC" w:rsidRPr="005310FC" w:rsidRDefault="00032BFC" w:rsidP="00032BFC">
      <w:pPr>
        <w:pStyle w:val="Heading3"/>
        <w:rPr>
          <w:rFonts w:cs="Times New Roman"/>
          <w:szCs w:val="28"/>
        </w:rPr>
      </w:pPr>
      <w:bookmarkStart w:id="147" w:name="_Toc96280579"/>
      <w:r w:rsidRPr="005310FC">
        <w:rPr>
          <w:rFonts w:cs="Times New Roman"/>
          <w:szCs w:val="28"/>
        </w:rPr>
        <w:t>Git Link:</w:t>
      </w:r>
      <w:bookmarkEnd w:id="147"/>
    </w:p>
    <w:p w:rsidR="00032BFC" w:rsidRPr="005310FC" w:rsidRDefault="00FE61D3" w:rsidP="00032BFC">
      <w:pPr>
        <w:rPr>
          <w:rFonts w:cs="Times New Roman"/>
          <w:sz w:val="28"/>
          <w:szCs w:val="28"/>
        </w:rPr>
      </w:pPr>
      <w:r w:rsidRPr="005310FC">
        <w:rPr>
          <w:rFonts w:cs="Times New Roman"/>
          <w:sz w:val="28"/>
          <w:szCs w:val="28"/>
        </w:rPr>
        <w:t>https://github.com/Pradnya579/Automotive_Ford_Team</w:t>
      </w:r>
    </w:p>
    <w:p w:rsidR="00032BFC" w:rsidRPr="005310FC" w:rsidRDefault="00032BFC" w:rsidP="00032BFC">
      <w:pPr>
        <w:pStyle w:val="Heading3"/>
        <w:rPr>
          <w:rFonts w:cs="Times New Roman"/>
          <w:szCs w:val="28"/>
        </w:rPr>
      </w:pPr>
      <w:bookmarkStart w:id="148" w:name="_Toc96280580"/>
      <w:r w:rsidRPr="005310FC">
        <w:rPr>
          <w:rFonts w:cs="Times New Roman"/>
          <w:szCs w:val="28"/>
        </w:rPr>
        <w:t>Individual Contribution and Highlights</w:t>
      </w:r>
      <w:bookmarkEnd w:id="148"/>
    </w:p>
    <w:p w:rsidR="00032BFC" w:rsidRPr="005310FC" w:rsidRDefault="00276400" w:rsidP="00DE4C60">
      <w:pPr>
        <w:pStyle w:val="ListParagraph"/>
        <w:numPr>
          <w:ilvl w:val="1"/>
          <w:numId w:val="1"/>
        </w:numPr>
        <w:rPr>
          <w:rFonts w:cs="Times New Roman"/>
          <w:sz w:val="28"/>
          <w:szCs w:val="28"/>
        </w:rPr>
      </w:pPr>
      <w:r w:rsidRPr="005310FC">
        <w:rPr>
          <w:rFonts w:cs="Times New Roman"/>
          <w:sz w:val="28"/>
          <w:szCs w:val="28"/>
        </w:rPr>
        <w:t>Interior Light Control</w:t>
      </w:r>
      <w:r w:rsidR="00032BFC" w:rsidRPr="005310FC">
        <w:rPr>
          <w:rFonts w:cs="Times New Roman"/>
          <w:sz w:val="28"/>
          <w:szCs w:val="28"/>
        </w:rPr>
        <w:t xml:space="preserve"> System Case Study</w:t>
      </w:r>
    </w:p>
    <w:p w:rsidR="00032BFC" w:rsidRPr="005310FC" w:rsidRDefault="00032BFC" w:rsidP="00032BFC">
      <w:pPr>
        <w:rPr>
          <w:rFonts w:cs="Times New Roman"/>
          <w:sz w:val="28"/>
          <w:szCs w:val="28"/>
        </w:rPr>
      </w:pPr>
      <w:r w:rsidRPr="005310FC">
        <w:rPr>
          <w:rFonts w:cs="Times New Roman"/>
          <w:sz w:val="28"/>
          <w:szCs w:val="28"/>
        </w:rPr>
        <w:t>Role in Project Team</w:t>
      </w:r>
    </w:p>
    <w:p w:rsidR="00032BFC" w:rsidRPr="005310FC" w:rsidRDefault="00032BFC" w:rsidP="00DE4C60">
      <w:pPr>
        <w:pStyle w:val="ListParagraph"/>
        <w:numPr>
          <w:ilvl w:val="0"/>
          <w:numId w:val="6"/>
        </w:numPr>
        <w:rPr>
          <w:rFonts w:cs="Times New Roman"/>
          <w:sz w:val="28"/>
          <w:szCs w:val="28"/>
        </w:rPr>
      </w:pPr>
      <w:r w:rsidRPr="005310FC">
        <w:rPr>
          <w:rFonts w:cs="Times New Roman"/>
          <w:sz w:val="28"/>
          <w:szCs w:val="28"/>
        </w:rPr>
        <w:t>Designer: Done Designing for Project</w:t>
      </w:r>
    </w:p>
    <w:p w:rsidR="00032BFC" w:rsidRPr="005310FC" w:rsidRDefault="00032BFC" w:rsidP="00DE4C60">
      <w:pPr>
        <w:pStyle w:val="ListParagraph"/>
        <w:numPr>
          <w:ilvl w:val="0"/>
          <w:numId w:val="6"/>
        </w:numPr>
        <w:rPr>
          <w:rFonts w:cs="Times New Roman"/>
          <w:sz w:val="28"/>
          <w:szCs w:val="28"/>
        </w:rPr>
      </w:pPr>
      <w:r w:rsidRPr="005310FC">
        <w:rPr>
          <w:rFonts w:cs="Times New Roman"/>
          <w:sz w:val="28"/>
          <w:szCs w:val="28"/>
        </w:rPr>
        <w:t xml:space="preserve">Researcher: Done case study for </w:t>
      </w:r>
      <w:r w:rsidR="00276400" w:rsidRPr="005310FC">
        <w:rPr>
          <w:rFonts w:cs="Times New Roman"/>
          <w:sz w:val="28"/>
          <w:szCs w:val="28"/>
        </w:rPr>
        <w:t>Body Control Module of Ford.</w:t>
      </w:r>
    </w:p>
    <w:p w:rsidR="00032BFC" w:rsidRPr="005310FC" w:rsidRDefault="00032BFC" w:rsidP="00032BFC">
      <w:pPr>
        <w:rPr>
          <w:rFonts w:cs="Times New Roman"/>
          <w:sz w:val="28"/>
          <w:szCs w:val="28"/>
        </w:rPr>
      </w:pPr>
    </w:p>
    <w:p w:rsidR="00032BFC" w:rsidRPr="005310FC" w:rsidRDefault="00032BFC" w:rsidP="00032BFC">
      <w:pPr>
        <w:rPr>
          <w:rFonts w:cs="Times New Roman"/>
          <w:sz w:val="28"/>
          <w:szCs w:val="28"/>
        </w:rPr>
      </w:pPr>
    </w:p>
    <w:p w:rsidR="00032BFC" w:rsidRPr="005310FC" w:rsidRDefault="00032BFC" w:rsidP="00032BFC">
      <w:pPr>
        <w:rPr>
          <w:rFonts w:cs="Times New Roman"/>
          <w:sz w:val="28"/>
          <w:szCs w:val="28"/>
        </w:rPr>
      </w:pPr>
    </w:p>
    <w:p w:rsidR="00276400" w:rsidRPr="005310FC" w:rsidRDefault="00276400" w:rsidP="00032BFC">
      <w:pPr>
        <w:pStyle w:val="Heading1"/>
        <w:rPr>
          <w:sz w:val="28"/>
          <w:szCs w:val="28"/>
        </w:rPr>
      </w:pPr>
    </w:p>
    <w:p w:rsidR="00032BFC" w:rsidRPr="005310FC" w:rsidRDefault="00032BFC" w:rsidP="00032BFC">
      <w:pPr>
        <w:pStyle w:val="Heading1"/>
        <w:rPr>
          <w:sz w:val="28"/>
          <w:szCs w:val="28"/>
        </w:rPr>
      </w:pPr>
      <w:bookmarkStart w:id="149" w:name="_Toc96280581"/>
      <w:r w:rsidRPr="005310FC">
        <w:rPr>
          <w:sz w:val="28"/>
          <w:szCs w:val="28"/>
        </w:rPr>
        <w:t>Mini</w:t>
      </w:r>
      <w:r w:rsidR="00276400" w:rsidRPr="005310FC">
        <w:rPr>
          <w:sz w:val="28"/>
          <w:szCs w:val="28"/>
        </w:rPr>
        <w:t xml:space="preserve"> </w:t>
      </w:r>
      <w:r w:rsidRPr="005310FC">
        <w:rPr>
          <w:sz w:val="28"/>
          <w:szCs w:val="28"/>
        </w:rPr>
        <w:t>project 8 – EV</w:t>
      </w:r>
      <w:r w:rsidR="00276400" w:rsidRPr="005310FC">
        <w:rPr>
          <w:sz w:val="28"/>
          <w:szCs w:val="28"/>
        </w:rPr>
        <w:t xml:space="preserve"> </w:t>
      </w:r>
      <w:r w:rsidR="00FE61D3" w:rsidRPr="005310FC">
        <w:rPr>
          <w:sz w:val="28"/>
          <w:szCs w:val="28"/>
        </w:rPr>
        <w:t>Truck [</w:t>
      </w:r>
      <w:r w:rsidRPr="005310FC">
        <w:rPr>
          <w:sz w:val="28"/>
          <w:szCs w:val="28"/>
        </w:rPr>
        <w:t>Team]</w:t>
      </w:r>
      <w:bookmarkEnd w:id="149"/>
    </w:p>
    <w:p w:rsidR="00BA0C4F" w:rsidRPr="005310FC" w:rsidRDefault="00BA0C4F" w:rsidP="00BA0C4F">
      <w:pPr>
        <w:pStyle w:val="Heading2"/>
        <w:rPr>
          <w:rFonts w:cs="Times New Roman"/>
          <w:szCs w:val="28"/>
        </w:rPr>
      </w:pPr>
      <w:bookmarkStart w:id="150" w:name="_Toc96280582"/>
      <w:r w:rsidRPr="005310FC">
        <w:rPr>
          <w:rFonts w:cs="Times New Roman"/>
          <w:szCs w:val="28"/>
        </w:rPr>
        <w:t>Module: - Applied Control Systems and Vehicle Dynamics</w:t>
      </w:r>
      <w:bookmarkEnd w:id="150"/>
    </w:p>
    <w:p w:rsidR="00BA0C4F" w:rsidRPr="005310FC" w:rsidRDefault="00BA0C4F" w:rsidP="00BA0C4F">
      <w:pPr>
        <w:rPr>
          <w:rFonts w:cs="Times New Roman"/>
          <w:sz w:val="28"/>
          <w:szCs w:val="28"/>
        </w:rPr>
      </w:pPr>
    </w:p>
    <w:p w:rsidR="00276400" w:rsidRPr="005310FC" w:rsidRDefault="00276400" w:rsidP="00BA0C4F">
      <w:pPr>
        <w:pStyle w:val="Heading1"/>
        <w:shd w:val="clear" w:color="auto" w:fill="FFFFFF"/>
        <w:spacing w:after="240"/>
        <w:rPr>
          <w:color w:val="24292F"/>
          <w:sz w:val="28"/>
          <w:szCs w:val="28"/>
        </w:rPr>
      </w:pPr>
      <w:bookmarkStart w:id="151" w:name="_Toc96280583"/>
      <w:r w:rsidRPr="005310FC">
        <w:rPr>
          <w:color w:val="24292F"/>
          <w:sz w:val="28"/>
          <w:szCs w:val="28"/>
        </w:rPr>
        <w:t>EV TRUCK</w:t>
      </w:r>
      <w:bookmarkEnd w:id="151"/>
    </w:p>
    <w:p w:rsidR="00276400" w:rsidRPr="005310FC" w:rsidRDefault="00276400" w:rsidP="00276400">
      <w:pPr>
        <w:pStyle w:val="NormalWeb"/>
        <w:shd w:val="clear" w:color="auto" w:fill="FFFFFF"/>
        <w:spacing w:before="0" w:beforeAutospacing="0" w:after="240" w:afterAutospacing="0"/>
        <w:rPr>
          <w:color w:val="24292F"/>
          <w:sz w:val="28"/>
          <w:szCs w:val="28"/>
        </w:rPr>
      </w:pPr>
      <w:r w:rsidRPr="005310FC">
        <w:rPr>
          <w:color w:val="24292F"/>
          <w:sz w:val="28"/>
          <w:szCs w:val="28"/>
        </w:rPr>
        <w:t>An electric truck is an electric vehicle powered by batteries designed to transport cargo, carry specialized payloads, or perform other utilitarian work. Electric trucks have serviced niche applications like milk floats, pushback tugs and forklifts for over a hundred years, typically using lead-acid batteries, but the rapid development of lighter and more energy-dense battery chemistries in the twenty-first century has broadened the range of applicability of electric propulsion to trucks in many more roles. Electric trucks reduce noise and pollution, relative to internal-combustion trucks. Due to the high efficiency and low component-counts of electric power trains, no fuel burning while idle, and silent and efficient acceleration, the costs of owning and operating electric trucks are dramatically lower than their predecessors.</w:t>
      </w:r>
    </w:p>
    <w:p w:rsidR="00276400" w:rsidRPr="005310FC" w:rsidRDefault="00276400" w:rsidP="00276400">
      <w:pPr>
        <w:pStyle w:val="HTMLPreformatted"/>
        <w:shd w:val="clear" w:color="auto" w:fill="FFFFFF"/>
        <w:rPr>
          <w:rStyle w:val="HTMLCode"/>
          <w:rFonts w:ascii="Times New Roman" w:hAnsi="Times New Roman" w:cs="Times New Roman"/>
          <w:color w:val="24292F"/>
          <w:sz w:val="28"/>
          <w:szCs w:val="28"/>
          <w:bdr w:val="none" w:sz="0" w:space="0" w:color="auto" w:frame="1"/>
        </w:rPr>
      </w:pPr>
      <w:r w:rsidRPr="005310FC">
        <w:rPr>
          <w:rStyle w:val="HTMLCode"/>
          <w:rFonts w:ascii="Times New Roman" w:hAnsi="Times New Roman" w:cs="Times New Roman"/>
          <w:color w:val="24292F"/>
          <w:sz w:val="28"/>
          <w:szCs w:val="28"/>
          <w:bdr w:val="none" w:sz="0" w:space="0" w:color="auto" w:frame="1"/>
        </w:rPr>
        <w:t xml:space="preserve">                                  THE FUTURE OF HEAVY - DUTY VEHICLES = ELECTRIC TRUCKS</w:t>
      </w:r>
    </w:p>
    <w:p w:rsidR="00276400" w:rsidRPr="005310FC" w:rsidRDefault="00276400" w:rsidP="00276400">
      <w:pPr>
        <w:pStyle w:val="NormalWeb"/>
        <w:shd w:val="clear" w:color="auto" w:fill="FFFFFF"/>
        <w:spacing w:before="0" w:beforeAutospacing="0" w:after="240" w:afterAutospacing="0"/>
        <w:rPr>
          <w:color w:val="24292F"/>
          <w:sz w:val="28"/>
          <w:szCs w:val="28"/>
        </w:rPr>
      </w:pPr>
      <w:r w:rsidRPr="005310FC">
        <w:rPr>
          <w:color w:val="24292F"/>
          <w:sz w:val="28"/>
          <w:szCs w:val="28"/>
        </w:rPr>
        <w:t>Electric trucks are becoming more popular due to its cost efficiency, better performance and lower emissions. Global sales of electric vehicles increased by 43% in 2020 and is expected to keep growing in upcoming years. The same will slowly apply on EV trucks and companies will adapt its business models accordingly.</w:t>
      </w:r>
    </w:p>
    <w:p w:rsidR="00276400" w:rsidRPr="005310FC" w:rsidRDefault="00276400" w:rsidP="00276400">
      <w:pPr>
        <w:pStyle w:val="Heading1"/>
        <w:shd w:val="clear" w:color="auto" w:fill="FFFFFF"/>
        <w:spacing w:before="360" w:after="240"/>
        <w:rPr>
          <w:color w:val="24292F"/>
          <w:sz w:val="28"/>
          <w:szCs w:val="28"/>
        </w:rPr>
      </w:pPr>
      <w:bookmarkStart w:id="152" w:name="_Toc96280584"/>
      <w:r w:rsidRPr="005310FC">
        <w:rPr>
          <w:color w:val="24292F"/>
          <w:sz w:val="28"/>
          <w:szCs w:val="28"/>
        </w:rPr>
        <w:t>ARE ELECTRIC TRUCKS BETTER?</w:t>
      </w:r>
      <w:bookmarkEnd w:id="152"/>
    </w:p>
    <w:p w:rsidR="00276400" w:rsidRPr="005310FC" w:rsidRDefault="00276400" w:rsidP="00276400">
      <w:pPr>
        <w:pStyle w:val="NormalWeb"/>
        <w:shd w:val="clear" w:color="auto" w:fill="FFFFFF"/>
        <w:spacing w:before="0" w:beforeAutospacing="0" w:after="240" w:afterAutospacing="0"/>
        <w:rPr>
          <w:color w:val="24292F"/>
          <w:sz w:val="28"/>
          <w:szCs w:val="28"/>
        </w:rPr>
      </w:pPr>
      <w:r w:rsidRPr="005310FC">
        <w:rPr>
          <w:color w:val="24292F"/>
          <w:sz w:val="28"/>
          <w:szCs w:val="28"/>
        </w:rPr>
        <w:t xml:space="preserve">In urban areas, delivery routes with heavy traffic and lots of stops can become very costly. Electric trucks are roughly 50% more effective than diesel trucks, which makes them roughly 20% less expensive than diesel trucks. However, it largely depends on how the trucks will be used. Speeding, braking, exceeding RPM and many other aspects influence the consumption of the EV battery, which leads to a lower battery health and therefore, increased need for charging. Researchers </w:t>
      </w:r>
      <w:r w:rsidR="00BA0C4F" w:rsidRPr="005310FC">
        <w:rPr>
          <w:color w:val="24292F"/>
          <w:sz w:val="28"/>
          <w:szCs w:val="28"/>
        </w:rPr>
        <w:t>analysed</w:t>
      </w:r>
      <w:r w:rsidRPr="005310FC">
        <w:rPr>
          <w:color w:val="24292F"/>
          <w:sz w:val="28"/>
          <w:szCs w:val="28"/>
        </w:rPr>
        <w:t xml:space="preserve"> driving </w:t>
      </w:r>
      <w:r w:rsidR="00BA0C4F" w:rsidRPr="005310FC">
        <w:rPr>
          <w:color w:val="24292F"/>
          <w:sz w:val="28"/>
          <w:szCs w:val="28"/>
        </w:rPr>
        <w:t>behaviour</w:t>
      </w:r>
      <w:r w:rsidRPr="005310FC">
        <w:rPr>
          <w:color w:val="24292F"/>
          <w:sz w:val="28"/>
          <w:szCs w:val="28"/>
        </w:rPr>
        <w:t>, number of stops, speeding and overall usage of the truck, and electric trucks clearly outperformed diesel trucks. By driving an EV truck, you use around 30% less total energy, reduce greenhouse gas emissions by roughly 50%, and lower down the noise level of the vehicle. The noise disturbance is a real issue, especially with older diesel trucks that produce a lot of noise and emissions. This challenge is typically solved with a right driver management system, which is a set of measurements to improve driving experience and manage fleet drivers safely and effectively.</w:t>
      </w:r>
    </w:p>
    <w:p w:rsidR="00276400" w:rsidRPr="005310FC" w:rsidRDefault="00276400" w:rsidP="00276400">
      <w:pPr>
        <w:pStyle w:val="Heading1"/>
        <w:shd w:val="clear" w:color="auto" w:fill="FFFFFF"/>
        <w:spacing w:before="360" w:after="240"/>
        <w:rPr>
          <w:color w:val="24292F"/>
          <w:sz w:val="28"/>
          <w:szCs w:val="28"/>
        </w:rPr>
      </w:pPr>
      <w:bookmarkStart w:id="153" w:name="_Toc96280585"/>
      <w:r w:rsidRPr="005310FC">
        <w:rPr>
          <w:color w:val="24292F"/>
          <w:sz w:val="28"/>
          <w:szCs w:val="28"/>
        </w:rPr>
        <w:lastRenderedPageBreak/>
        <w:t>BENEFITS OF ELECTRIC TRUCKS</w:t>
      </w:r>
      <w:bookmarkEnd w:id="153"/>
    </w:p>
    <w:p w:rsidR="00276400" w:rsidRPr="005310FC" w:rsidRDefault="00276400" w:rsidP="00DE4C60">
      <w:pPr>
        <w:pStyle w:val="NormalWeb"/>
        <w:numPr>
          <w:ilvl w:val="0"/>
          <w:numId w:val="35"/>
        </w:numPr>
        <w:shd w:val="clear" w:color="auto" w:fill="FFFFFF"/>
        <w:spacing w:before="240" w:beforeAutospacing="0" w:after="240" w:afterAutospacing="0"/>
        <w:rPr>
          <w:color w:val="24292F"/>
          <w:sz w:val="28"/>
          <w:szCs w:val="28"/>
        </w:rPr>
      </w:pPr>
      <w:r w:rsidRPr="005310FC">
        <w:rPr>
          <w:color w:val="24292F"/>
          <w:sz w:val="28"/>
          <w:szCs w:val="28"/>
        </w:rPr>
        <w:t>Lower emissions</w:t>
      </w:r>
    </w:p>
    <w:p w:rsidR="00276400" w:rsidRPr="005310FC" w:rsidRDefault="00276400" w:rsidP="00DE4C60">
      <w:pPr>
        <w:pStyle w:val="NormalWeb"/>
        <w:numPr>
          <w:ilvl w:val="0"/>
          <w:numId w:val="35"/>
        </w:numPr>
        <w:shd w:val="clear" w:color="auto" w:fill="FFFFFF"/>
        <w:spacing w:before="240" w:beforeAutospacing="0" w:after="240" w:afterAutospacing="0"/>
        <w:rPr>
          <w:color w:val="24292F"/>
          <w:sz w:val="28"/>
          <w:szCs w:val="28"/>
        </w:rPr>
      </w:pPr>
      <w:r w:rsidRPr="005310FC">
        <w:rPr>
          <w:color w:val="24292F"/>
          <w:sz w:val="28"/>
          <w:szCs w:val="28"/>
        </w:rPr>
        <w:t>Lower maintenance</w:t>
      </w:r>
    </w:p>
    <w:p w:rsidR="00276400" w:rsidRPr="005310FC" w:rsidRDefault="00276400" w:rsidP="00DE4C60">
      <w:pPr>
        <w:pStyle w:val="NormalWeb"/>
        <w:numPr>
          <w:ilvl w:val="0"/>
          <w:numId w:val="35"/>
        </w:numPr>
        <w:shd w:val="clear" w:color="auto" w:fill="FFFFFF"/>
        <w:spacing w:before="240" w:beforeAutospacing="0" w:after="240" w:afterAutospacing="0"/>
        <w:rPr>
          <w:color w:val="24292F"/>
          <w:sz w:val="28"/>
          <w:szCs w:val="28"/>
        </w:rPr>
      </w:pPr>
      <w:r w:rsidRPr="005310FC">
        <w:rPr>
          <w:color w:val="24292F"/>
          <w:sz w:val="28"/>
          <w:szCs w:val="28"/>
        </w:rPr>
        <w:t>Lower noise disturbance</w:t>
      </w:r>
    </w:p>
    <w:p w:rsidR="00276400" w:rsidRPr="005310FC" w:rsidRDefault="00276400" w:rsidP="00DE4C60">
      <w:pPr>
        <w:pStyle w:val="NormalWeb"/>
        <w:numPr>
          <w:ilvl w:val="0"/>
          <w:numId w:val="35"/>
        </w:numPr>
        <w:shd w:val="clear" w:color="auto" w:fill="FFFFFF"/>
        <w:spacing w:before="240" w:beforeAutospacing="0" w:after="240" w:afterAutospacing="0"/>
        <w:rPr>
          <w:color w:val="24292F"/>
          <w:sz w:val="28"/>
          <w:szCs w:val="28"/>
        </w:rPr>
      </w:pPr>
      <w:r w:rsidRPr="005310FC">
        <w:rPr>
          <w:color w:val="24292F"/>
          <w:sz w:val="28"/>
          <w:szCs w:val="28"/>
        </w:rPr>
        <w:t>Better performance</w:t>
      </w:r>
    </w:p>
    <w:p w:rsidR="00276400" w:rsidRPr="005310FC" w:rsidRDefault="00276400" w:rsidP="00DE4C60">
      <w:pPr>
        <w:pStyle w:val="NormalWeb"/>
        <w:numPr>
          <w:ilvl w:val="0"/>
          <w:numId w:val="35"/>
        </w:numPr>
        <w:shd w:val="clear" w:color="auto" w:fill="FFFFFF"/>
        <w:spacing w:before="240" w:beforeAutospacing="0" w:after="240" w:afterAutospacing="0"/>
        <w:rPr>
          <w:color w:val="24292F"/>
          <w:sz w:val="28"/>
          <w:szCs w:val="28"/>
        </w:rPr>
      </w:pPr>
      <w:r w:rsidRPr="005310FC">
        <w:rPr>
          <w:color w:val="24292F"/>
          <w:sz w:val="28"/>
          <w:szCs w:val="28"/>
        </w:rPr>
        <w:t>Increased efficiency</w:t>
      </w:r>
    </w:p>
    <w:p w:rsidR="00276400" w:rsidRPr="005310FC" w:rsidRDefault="00276400" w:rsidP="00276400">
      <w:pPr>
        <w:pStyle w:val="NormalWeb"/>
        <w:shd w:val="clear" w:color="auto" w:fill="FFFFFF"/>
        <w:spacing w:before="0" w:beforeAutospacing="0" w:after="240" w:afterAutospacing="0"/>
        <w:rPr>
          <w:color w:val="24292F"/>
          <w:sz w:val="28"/>
          <w:szCs w:val="28"/>
        </w:rPr>
      </w:pPr>
      <w:r w:rsidRPr="005310FC">
        <w:rPr>
          <w:color w:val="24292F"/>
          <w:sz w:val="28"/>
          <w:szCs w:val="28"/>
        </w:rPr>
        <w:t xml:space="preserve">It is always cheaper to charge your electric truck than spending money on gas. Electric trucks provide businesses with many benefits that primarily aim for the long run. EV trucks do not require fuel, which is already one of the biggest advantages, due to fuel cost and effect on nature. Driving electric trucks reduces CO2 emissions and actually offers better performance for drivers.EV trucks also have less parts, which should lead to less damage and lower maintenance. However, this depends on a truck model and its </w:t>
      </w:r>
      <w:r w:rsidR="00BA0C4F" w:rsidRPr="005310FC">
        <w:rPr>
          <w:color w:val="24292F"/>
          <w:sz w:val="28"/>
          <w:szCs w:val="28"/>
        </w:rPr>
        <w:t>usage. While</w:t>
      </w:r>
      <w:r w:rsidRPr="005310FC">
        <w:rPr>
          <w:color w:val="24292F"/>
          <w:sz w:val="28"/>
          <w:szCs w:val="28"/>
        </w:rPr>
        <w:t xml:space="preserve"> driving within urban areas with frequent stops and speeding, it is way more efficient to drive electric truck than diesel truck.</w:t>
      </w:r>
    </w:p>
    <w:p w:rsidR="00276400" w:rsidRPr="005310FC" w:rsidRDefault="00276400" w:rsidP="00276400">
      <w:pPr>
        <w:pStyle w:val="Heading1"/>
        <w:shd w:val="clear" w:color="auto" w:fill="FFFFFF"/>
        <w:spacing w:before="360" w:after="240"/>
        <w:rPr>
          <w:color w:val="24292F"/>
          <w:sz w:val="28"/>
          <w:szCs w:val="28"/>
        </w:rPr>
      </w:pPr>
      <w:bookmarkStart w:id="154" w:name="_Toc96280586"/>
      <w:r w:rsidRPr="005310FC">
        <w:rPr>
          <w:color w:val="24292F"/>
          <w:sz w:val="28"/>
          <w:szCs w:val="28"/>
        </w:rPr>
        <w:t>Argument for Electric Trucks</w:t>
      </w:r>
      <w:bookmarkEnd w:id="154"/>
    </w:p>
    <w:p w:rsidR="00276400" w:rsidRPr="005310FC" w:rsidRDefault="00276400" w:rsidP="00276400">
      <w:pPr>
        <w:pStyle w:val="NormalWeb"/>
        <w:shd w:val="clear" w:color="auto" w:fill="FFFFFF"/>
        <w:spacing w:before="0" w:beforeAutospacing="0" w:after="240" w:afterAutospacing="0"/>
        <w:rPr>
          <w:color w:val="24292F"/>
          <w:sz w:val="28"/>
          <w:szCs w:val="28"/>
        </w:rPr>
      </w:pPr>
      <w:r w:rsidRPr="005310FC">
        <w:rPr>
          <w:color w:val="24292F"/>
          <w:sz w:val="28"/>
          <w:szCs w:val="28"/>
        </w:rPr>
        <w:t>WEIGHT - Commercial battery electric vehicle (CBEV) weight is not an issue</w:t>
      </w:r>
    </w:p>
    <w:p w:rsidR="00276400" w:rsidRPr="005310FC" w:rsidRDefault="00276400" w:rsidP="00276400">
      <w:pPr>
        <w:pStyle w:val="NormalWeb"/>
        <w:shd w:val="clear" w:color="auto" w:fill="FFFFFF"/>
        <w:spacing w:before="0" w:beforeAutospacing="0" w:after="240" w:afterAutospacing="0"/>
        <w:rPr>
          <w:color w:val="24292F"/>
          <w:sz w:val="28"/>
          <w:szCs w:val="28"/>
        </w:rPr>
      </w:pPr>
      <w:r w:rsidRPr="005310FC">
        <w:rPr>
          <w:color w:val="24292F"/>
          <w:sz w:val="28"/>
          <w:szCs w:val="28"/>
        </w:rPr>
        <w:t>TECHNOLOGY - CBEV technology is proven and here now it will last beyond 10 years, Maintenance will be less costly</w:t>
      </w:r>
    </w:p>
    <w:p w:rsidR="00276400" w:rsidRPr="005310FC" w:rsidRDefault="00276400" w:rsidP="00276400">
      <w:pPr>
        <w:pStyle w:val="NormalWeb"/>
        <w:shd w:val="clear" w:color="auto" w:fill="FFFFFF"/>
        <w:spacing w:before="0" w:beforeAutospacing="0" w:after="240" w:afterAutospacing="0"/>
        <w:rPr>
          <w:color w:val="24292F"/>
          <w:sz w:val="28"/>
          <w:szCs w:val="28"/>
        </w:rPr>
      </w:pPr>
      <w:r w:rsidRPr="005310FC">
        <w:rPr>
          <w:color w:val="24292F"/>
          <w:sz w:val="28"/>
          <w:szCs w:val="28"/>
        </w:rPr>
        <w:t>COST - it will be competitively priced, less expensive to operate and command a premium at resale</w:t>
      </w:r>
    </w:p>
    <w:p w:rsidR="00276400" w:rsidRPr="005310FC" w:rsidRDefault="00276400" w:rsidP="00276400">
      <w:pPr>
        <w:pStyle w:val="NormalWeb"/>
        <w:shd w:val="clear" w:color="auto" w:fill="FFFFFF"/>
        <w:spacing w:before="0" w:beforeAutospacing="0" w:after="240" w:afterAutospacing="0"/>
        <w:rPr>
          <w:color w:val="24292F"/>
          <w:sz w:val="28"/>
          <w:szCs w:val="28"/>
        </w:rPr>
      </w:pPr>
      <w:r w:rsidRPr="005310FC">
        <w:rPr>
          <w:color w:val="24292F"/>
          <w:sz w:val="28"/>
          <w:szCs w:val="28"/>
        </w:rPr>
        <w:t xml:space="preserve">CHARGING - Trust the market to provide Commercial battery electric vehicle charging </w:t>
      </w:r>
      <w:r w:rsidR="00BA0C4F" w:rsidRPr="005310FC">
        <w:rPr>
          <w:color w:val="24292F"/>
          <w:sz w:val="28"/>
          <w:szCs w:val="28"/>
        </w:rPr>
        <w:t xml:space="preserve">solutions, </w:t>
      </w:r>
      <w:r w:rsidR="003E71FF" w:rsidRPr="005310FC">
        <w:rPr>
          <w:color w:val="24292F"/>
          <w:sz w:val="28"/>
          <w:szCs w:val="28"/>
        </w:rPr>
        <w:t>the</w:t>
      </w:r>
      <w:r w:rsidRPr="005310FC">
        <w:rPr>
          <w:color w:val="24292F"/>
          <w:sz w:val="28"/>
          <w:szCs w:val="28"/>
        </w:rPr>
        <w:t xml:space="preserve"> grid and market will evolve with CBEVs</w:t>
      </w:r>
    </w:p>
    <w:p w:rsidR="00276400" w:rsidRPr="005310FC" w:rsidRDefault="00276400" w:rsidP="00276400">
      <w:pPr>
        <w:pStyle w:val="Heading1"/>
        <w:shd w:val="clear" w:color="auto" w:fill="FFFFFF"/>
        <w:spacing w:before="360" w:after="240"/>
        <w:rPr>
          <w:color w:val="24292F"/>
          <w:sz w:val="28"/>
          <w:szCs w:val="28"/>
        </w:rPr>
      </w:pPr>
      <w:bookmarkStart w:id="155" w:name="_Toc96280587"/>
      <w:r w:rsidRPr="005310FC">
        <w:rPr>
          <w:color w:val="24292F"/>
          <w:sz w:val="28"/>
          <w:szCs w:val="28"/>
        </w:rPr>
        <w:t xml:space="preserve">Argument against Electric </w:t>
      </w:r>
      <w:r w:rsidR="00BA0C4F" w:rsidRPr="005310FC">
        <w:rPr>
          <w:color w:val="24292F"/>
          <w:sz w:val="28"/>
          <w:szCs w:val="28"/>
        </w:rPr>
        <w:t>Truck’s</w:t>
      </w:r>
      <w:bookmarkEnd w:id="155"/>
    </w:p>
    <w:p w:rsidR="00276400" w:rsidRPr="005310FC" w:rsidRDefault="00276400" w:rsidP="00276400">
      <w:pPr>
        <w:pStyle w:val="NormalWeb"/>
        <w:shd w:val="clear" w:color="auto" w:fill="FFFFFF"/>
        <w:spacing w:before="0" w:beforeAutospacing="0" w:after="240" w:afterAutospacing="0"/>
        <w:rPr>
          <w:color w:val="24292F"/>
          <w:sz w:val="28"/>
          <w:szCs w:val="28"/>
        </w:rPr>
      </w:pPr>
      <w:r w:rsidRPr="005310FC">
        <w:rPr>
          <w:color w:val="24292F"/>
          <w:sz w:val="28"/>
          <w:szCs w:val="28"/>
        </w:rPr>
        <w:t>WEIGHT - Vehicle tare weight is too high to support my freight needs</w:t>
      </w:r>
    </w:p>
    <w:p w:rsidR="00276400" w:rsidRPr="005310FC" w:rsidRDefault="00276400" w:rsidP="00276400">
      <w:pPr>
        <w:pStyle w:val="NormalWeb"/>
        <w:shd w:val="clear" w:color="auto" w:fill="FFFFFF"/>
        <w:spacing w:before="0" w:beforeAutospacing="0" w:after="240" w:afterAutospacing="0"/>
        <w:rPr>
          <w:color w:val="24292F"/>
          <w:sz w:val="28"/>
          <w:szCs w:val="28"/>
        </w:rPr>
      </w:pPr>
      <w:r w:rsidRPr="005310FC">
        <w:rPr>
          <w:color w:val="24292F"/>
          <w:sz w:val="28"/>
          <w:szCs w:val="28"/>
        </w:rPr>
        <w:t xml:space="preserve">TECHNOLOGY - Technology is not </w:t>
      </w:r>
      <w:r w:rsidR="00BA0C4F" w:rsidRPr="005310FC">
        <w:rPr>
          <w:color w:val="24292F"/>
          <w:sz w:val="28"/>
          <w:szCs w:val="28"/>
        </w:rPr>
        <w:t>ready, Maintenance</w:t>
      </w:r>
      <w:r w:rsidRPr="005310FC">
        <w:rPr>
          <w:color w:val="24292F"/>
          <w:sz w:val="28"/>
          <w:szCs w:val="28"/>
        </w:rPr>
        <w:t xml:space="preserve"> may not be less costly and Vehicle life is too short</w:t>
      </w:r>
    </w:p>
    <w:p w:rsidR="00276400" w:rsidRPr="005310FC" w:rsidRDefault="00276400" w:rsidP="00276400">
      <w:pPr>
        <w:pStyle w:val="NormalWeb"/>
        <w:shd w:val="clear" w:color="auto" w:fill="FFFFFF"/>
        <w:spacing w:before="0" w:beforeAutospacing="0" w:after="240" w:afterAutospacing="0"/>
        <w:rPr>
          <w:color w:val="24292F"/>
          <w:sz w:val="28"/>
          <w:szCs w:val="28"/>
        </w:rPr>
      </w:pPr>
      <w:r w:rsidRPr="005310FC">
        <w:rPr>
          <w:color w:val="24292F"/>
          <w:sz w:val="28"/>
          <w:szCs w:val="28"/>
        </w:rPr>
        <w:t>COST - Vehicle purchase price is too high for a positive ROI, Operating costs are too great for positive ROI and residual value is questionable</w:t>
      </w:r>
    </w:p>
    <w:p w:rsidR="00276400" w:rsidRPr="005310FC" w:rsidRDefault="00276400" w:rsidP="00276400">
      <w:pPr>
        <w:pStyle w:val="NormalWeb"/>
        <w:shd w:val="clear" w:color="auto" w:fill="FFFFFF"/>
        <w:spacing w:before="0" w:beforeAutospacing="0" w:after="240" w:afterAutospacing="0"/>
        <w:rPr>
          <w:color w:val="24292F"/>
          <w:sz w:val="28"/>
          <w:szCs w:val="28"/>
        </w:rPr>
      </w:pPr>
      <w:r w:rsidRPr="005310FC">
        <w:rPr>
          <w:color w:val="24292F"/>
          <w:sz w:val="28"/>
          <w:szCs w:val="28"/>
        </w:rPr>
        <w:lastRenderedPageBreak/>
        <w:t xml:space="preserve">CHARGING - Charging infrastructure is not </w:t>
      </w:r>
      <w:r w:rsidR="00BA0C4F" w:rsidRPr="005310FC">
        <w:rPr>
          <w:color w:val="24292F"/>
          <w:sz w:val="28"/>
          <w:szCs w:val="28"/>
        </w:rPr>
        <w:t>ready, Charging</w:t>
      </w:r>
      <w:r w:rsidRPr="005310FC">
        <w:rPr>
          <w:color w:val="24292F"/>
          <w:sz w:val="28"/>
          <w:szCs w:val="28"/>
        </w:rPr>
        <w:t xml:space="preserve"> Infrastructure is not fast </w:t>
      </w:r>
      <w:r w:rsidR="00BA0C4F" w:rsidRPr="005310FC">
        <w:rPr>
          <w:color w:val="24292F"/>
          <w:sz w:val="28"/>
          <w:szCs w:val="28"/>
        </w:rPr>
        <w:t xml:space="preserve">enough, </w:t>
      </w:r>
      <w:r w:rsidR="003E71FF" w:rsidRPr="005310FC">
        <w:rPr>
          <w:color w:val="24292F"/>
          <w:sz w:val="28"/>
          <w:szCs w:val="28"/>
        </w:rPr>
        <w:t>and the</w:t>
      </w:r>
      <w:r w:rsidRPr="005310FC">
        <w:rPr>
          <w:color w:val="24292F"/>
          <w:sz w:val="28"/>
          <w:szCs w:val="28"/>
        </w:rPr>
        <w:t xml:space="preserve"> electric grid cannot support growth in electric vehicles</w:t>
      </w:r>
    </w:p>
    <w:p w:rsidR="00276400" w:rsidRPr="005310FC" w:rsidRDefault="00276400" w:rsidP="00276400">
      <w:pPr>
        <w:pStyle w:val="Heading1"/>
        <w:shd w:val="clear" w:color="auto" w:fill="FFFFFF"/>
        <w:spacing w:before="360" w:after="240"/>
        <w:rPr>
          <w:color w:val="24292F"/>
          <w:sz w:val="28"/>
          <w:szCs w:val="28"/>
        </w:rPr>
      </w:pPr>
      <w:bookmarkStart w:id="156" w:name="_Toc96280588"/>
      <w:r w:rsidRPr="005310FC">
        <w:rPr>
          <w:color w:val="24292F"/>
          <w:sz w:val="28"/>
          <w:szCs w:val="28"/>
        </w:rPr>
        <w:t>Research</w:t>
      </w:r>
      <w:bookmarkEnd w:id="156"/>
    </w:p>
    <w:p w:rsidR="00276400" w:rsidRPr="005310FC" w:rsidRDefault="00276400" w:rsidP="00276400">
      <w:pPr>
        <w:pStyle w:val="NormalWeb"/>
        <w:shd w:val="clear" w:color="auto" w:fill="FFFFFF"/>
        <w:spacing w:before="0" w:beforeAutospacing="0" w:after="240" w:afterAutospacing="0"/>
        <w:rPr>
          <w:color w:val="24292F"/>
          <w:sz w:val="28"/>
          <w:szCs w:val="28"/>
        </w:rPr>
      </w:pPr>
      <w:r w:rsidRPr="005310FC">
        <w:rPr>
          <w:color w:val="24292F"/>
          <w:sz w:val="28"/>
          <w:szCs w:val="28"/>
        </w:rPr>
        <w:t xml:space="preserve"> The Volvo FE Electric trucks join NFI’s fleet of more than 4,500 heavy-duty tractors that support its dedicated transportation and port drayage services for customers spanning from manufacturing to retail. The pilot trucks will be based out of one of NFI’s warehouse facilities in Southern California that serves as a central distribution </w:t>
      </w:r>
      <w:r w:rsidR="00BA0C4F" w:rsidRPr="005310FC">
        <w:rPr>
          <w:color w:val="24292F"/>
          <w:sz w:val="28"/>
          <w:szCs w:val="28"/>
        </w:rPr>
        <w:t>centre</w:t>
      </w:r>
      <w:r w:rsidRPr="005310FC">
        <w:rPr>
          <w:color w:val="24292F"/>
          <w:sz w:val="28"/>
          <w:szCs w:val="28"/>
        </w:rPr>
        <w:t xml:space="preserve"> for the region. “As the future of goods movement in the U.S. changes from more of a long-haul operation to regional and hub and spoke models, not only is that NFI's wheelhouse, it’s an ideal scenario to immerse electrification into our regional hauling strategy,” said Jim O’Leary, vice president, Assets/Fleet Services, NFI Industries. “Our executive team is excited to collaborate with the Volvo LIGHTS team to accelerate our transition to a zero-emission fleet, so that we can lower our carbon footprint, reduce our operating costs and provide a better work environment for our drivers.”</w:t>
      </w:r>
    </w:p>
    <w:p w:rsidR="00276400" w:rsidRPr="005310FC" w:rsidRDefault="00276400" w:rsidP="00276400">
      <w:pPr>
        <w:pStyle w:val="Heading2"/>
        <w:shd w:val="clear" w:color="auto" w:fill="FFFFFF"/>
        <w:spacing w:before="360" w:after="240"/>
        <w:rPr>
          <w:rFonts w:cs="Times New Roman"/>
          <w:color w:val="24292F"/>
          <w:szCs w:val="28"/>
        </w:rPr>
      </w:pPr>
      <w:bookmarkStart w:id="157" w:name="_Toc96280589"/>
      <w:r w:rsidRPr="005310FC">
        <w:rPr>
          <w:rFonts w:cs="Times New Roman"/>
          <w:color w:val="24292F"/>
          <w:szCs w:val="28"/>
        </w:rPr>
        <w:t>Reference:</w:t>
      </w:r>
      <w:bookmarkEnd w:id="157"/>
    </w:p>
    <w:p w:rsidR="00276400" w:rsidRPr="005310FC" w:rsidRDefault="00276400" w:rsidP="00DE4C60">
      <w:pPr>
        <w:numPr>
          <w:ilvl w:val="0"/>
          <w:numId w:val="36"/>
        </w:numPr>
        <w:shd w:val="clear" w:color="auto" w:fill="FFFFFF"/>
        <w:spacing w:before="100" w:beforeAutospacing="1" w:after="100" w:afterAutospacing="1" w:line="240" w:lineRule="auto"/>
        <w:rPr>
          <w:rFonts w:cs="Times New Roman"/>
          <w:color w:val="24292F"/>
          <w:sz w:val="28"/>
          <w:szCs w:val="28"/>
        </w:rPr>
      </w:pPr>
      <w:r w:rsidRPr="005310FC">
        <w:rPr>
          <w:rFonts w:cs="Times New Roman"/>
          <w:color w:val="24292F"/>
          <w:sz w:val="28"/>
          <w:szCs w:val="28"/>
        </w:rPr>
        <w:t>Integrated, feed-forward hybrid electric vehicle simulation in SIMULINK and its use for power management studies</w:t>
      </w:r>
    </w:p>
    <w:p w:rsidR="00276400" w:rsidRPr="005310FC" w:rsidRDefault="00276400" w:rsidP="00DE4C60">
      <w:pPr>
        <w:numPr>
          <w:ilvl w:val="0"/>
          <w:numId w:val="36"/>
        </w:numPr>
        <w:shd w:val="clear" w:color="auto" w:fill="FFFFFF"/>
        <w:spacing w:before="60" w:after="100" w:afterAutospacing="1" w:line="240" w:lineRule="auto"/>
        <w:rPr>
          <w:rFonts w:cs="Times New Roman"/>
          <w:color w:val="24292F"/>
          <w:sz w:val="28"/>
          <w:szCs w:val="28"/>
        </w:rPr>
      </w:pPr>
      <w:r w:rsidRPr="005310FC">
        <w:rPr>
          <w:rFonts w:cs="Times New Roman"/>
          <w:color w:val="24292F"/>
          <w:sz w:val="28"/>
          <w:szCs w:val="28"/>
        </w:rPr>
        <w:t>Energy management strategy for a parallel hybrid electric truck,</w:t>
      </w:r>
    </w:p>
    <w:p w:rsidR="00276400" w:rsidRPr="005310FC" w:rsidRDefault="00276400" w:rsidP="00DE4C60">
      <w:pPr>
        <w:numPr>
          <w:ilvl w:val="0"/>
          <w:numId w:val="36"/>
        </w:numPr>
        <w:shd w:val="clear" w:color="auto" w:fill="FFFFFF"/>
        <w:spacing w:before="60" w:after="100" w:afterAutospacing="1" w:line="240" w:lineRule="auto"/>
        <w:rPr>
          <w:rFonts w:cs="Times New Roman"/>
          <w:color w:val="24292F"/>
          <w:sz w:val="28"/>
          <w:szCs w:val="28"/>
        </w:rPr>
      </w:pPr>
      <w:r w:rsidRPr="005310FC">
        <w:rPr>
          <w:rFonts w:cs="Times New Roman"/>
          <w:color w:val="24292F"/>
          <w:sz w:val="28"/>
          <w:szCs w:val="28"/>
        </w:rPr>
        <w:t>Energy management strategy for a parallel hybrid electric truck</w:t>
      </w:r>
    </w:p>
    <w:p w:rsidR="00276400" w:rsidRPr="005310FC" w:rsidRDefault="00276400" w:rsidP="00DE4C60">
      <w:pPr>
        <w:numPr>
          <w:ilvl w:val="0"/>
          <w:numId w:val="36"/>
        </w:numPr>
        <w:shd w:val="clear" w:color="auto" w:fill="FFFFFF"/>
        <w:spacing w:before="60" w:after="100" w:afterAutospacing="1" w:line="240" w:lineRule="auto"/>
        <w:rPr>
          <w:rFonts w:cs="Times New Roman"/>
          <w:color w:val="24292F"/>
          <w:sz w:val="28"/>
          <w:szCs w:val="28"/>
        </w:rPr>
      </w:pPr>
      <w:hyperlink r:id="rId71" w:history="1">
        <w:r w:rsidRPr="005310FC">
          <w:rPr>
            <w:rStyle w:val="Hyperlink"/>
            <w:rFonts w:cs="Times New Roman"/>
            <w:sz w:val="28"/>
            <w:szCs w:val="28"/>
          </w:rPr>
          <w:t>https://ieeexplore.ieee.org/abstract/document/7587102</w:t>
        </w:r>
      </w:hyperlink>
    </w:p>
    <w:p w:rsidR="00276400" w:rsidRDefault="00276400" w:rsidP="00DE4C60">
      <w:pPr>
        <w:numPr>
          <w:ilvl w:val="0"/>
          <w:numId w:val="36"/>
        </w:numPr>
        <w:shd w:val="clear" w:color="auto" w:fill="FFFFFF"/>
        <w:spacing w:before="60" w:after="100" w:afterAutospacing="1" w:line="240" w:lineRule="auto"/>
        <w:rPr>
          <w:rFonts w:cs="Times New Roman"/>
          <w:color w:val="24292F"/>
          <w:sz w:val="28"/>
          <w:szCs w:val="28"/>
        </w:rPr>
      </w:pPr>
      <w:hyperlink r:id="rId72" w:history="1">
        <w:r w:rsidRPr="005310FC">
          <w:rPr>
            <w:rStyle w:val="Hyperlink"/>
            <w:rFonts w:cs="Times New Roman"/>
            <w:sz w:val="28"/>
            <w:szCs w:val="28"/>
          </w:rPr>
          <w:t>https://www.tandfonline.com/doi/abs/10.1080/00423110412331291553</w:t>
        </w:r>
      </w:hyperlink>
    </w:p>
    <w:p w:rsidR="00DE3CEC" w:rsidRPr="00DE3CEC" w:rsidRDefault="00DE3CEC" w:rsidP="00DE3CEC">
      <w:pPr>
        <w:pStyle w:val="Heading1"/>
        <w:shd w:val="clear" w:color="auto" w:fill="FFFFFF"/>
        <w:spacing w:before="360" w:after="240"/>
        <w:rPr>
          <w:color w:val="24292F"/>
          <w:sz w:val="28"/>
          <w:szCs w:val="28"/>
        </w:rPr>
      </w:pPr>
      <w:bookmarkStart w:id="158" w:name="_Toc96280590"/>
      <w:r w:rsidRPr="005310FC">
        <w:rPr>
          <w:color w:val="24292F"/>
          <w:sz w:val="28"/>
          <w:szCs w:val="28"/>
        </w:rPr>
        <w:t>Simulation Design:</w:t>
      </w:r>
      <w:bookmarkEnd w:id="158"/>
    </w:p>
    <w:p w:rsidR="00DE3CEC" w:rsidRPr="005310FC" w:rsidRDefault="00DE3CEC" w:rsidP="00DE3CEC">
      <w:pPr>
        <w:shd w:val="clear" w:color="auto" w:fill="FFFFFF"/>
        <w:spacing w:before="60" w:after="100" w:afterAutospacing="1" w:line="240" w:lineRule="auto"/>
        <w:ind w:left="360"/>
        <w:rPr>
          <w:rFonts w:cs="Times New Roman"/>
          <w:color w:val="24292F"/>
          <w:sz w:val="28"/>
          <w:szCs w:val="28"/>
        </w:rPr>
      </w:pPr>
    </w:p>
    <w:p w:rsidR="00BA0C4F" w:rsidRPr="005310FC" w:rsidRDefault="00276400" w:rsidP="00DE3CEC">
      <w:pPr>
        <w:pStyle w:val="NormalWeb"/>
        <w:shd w:val="clear" w:color="auto" w:fill="FFFFFF"/>
        <w:spacing w:before="0" w:beforeAutospacing="0" w:after="240" w:afterAutospacing="0"/>
        <w:rPr>
          <w:color w:val="24292F"/>
          <w:sz w:val="28"/>
          <w:szCs w:val="28"/>
        </w:rPr>
      </w:pPr>
      <w:r w:rsidRPr="005310FC">
        <w:rPr>
          <w:noProof/>
          <w:color w:val="0000FF"/>
          <w:sz w:val="28"/>
          <w:szCs w:val="28"/>
        </w:rPr>
        <w:lastRenderedPageBreak/>
        <w:drawing>
          <wp:inline distT="0" distB="0" distL="0" distR="0">
            <wp:extent cx="5581650" cy="4376915"/>
            <wp:effectExtent l="0" t="0" r="0" b="5080"/>
            <wp:docPr id="53" name="Picture 53" descr="tuck model">
              <a:hlinkClick xmlns:a="http://schemas.openxmlformats.org/drawingml/2006/main" r:id="rId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uck model">
                      <a:hlinkClick r:id="rId73" tgtFrame="&quot;_blank&quot;"/>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04543" cy="4394867"/>
                    </a:xfrm>
                    <a:prstGeom prst="rect">
                      <a:avLst/>
                    </a:prstGeom>
                    <a:noFill/>
                    <a:ln>
                      <a:noFill/>
                    </a:ln>
                  </pic:spPr>
                </pic:pic>
              </a:graphicData>
            </a:graphic>
          </wp:inline>
        </w:drawing>
      </w:r>
    </w:p>
    <w:p w:rsidR="00276400" w:rsidRPr="005310FC" w:rsidRDefault="00276400" w:rsidP="00276400">
      <w:pPr>
        <w:pStyle w:val="Heading1"/>
        <w:shd w:val="clear" w:color="auto" w:fill="FFFFFF"/>
        <w:spacing w:before="360" w:after="240"/>
        <w:rPr>
          <w:color w:val="24292F"/>
          <w:sz w:val="28"/>
          <w:szCs w:val="28"/>
        </w:rPr>
      </w:pPr>
      <w:bookmarkStart w:id="159" w:name="_Toc96280591"/>
      <w:r w:rsidRPr="005310FC">
        <w:rPr>
          <w:color w:val="24292F"/>
          <w:sz w:val="28"/>
          <w:szCs w:val="28"/>
        </w:rPr>
        <w:t>Analysis</w:t>
      </w:r>
      <w:bookmarkEnd w:id="159"/>
    </w:p>
    <w:p w:rsidR="00276400" w:rsidRPr="005310FC" w:rsidRDefault="00276400" w:rsidP="00276400">
      <w:pPr>
        <w:pStyle w:val="Heading2"/>
        <w:shd w:val="clear" w:color="auto" w:fill="FFFFFF"/>
        <w:spacing w:before="360" w:after="240"/>
        <w:rPr>
          <w:rFonts w:cs="Times New Roman"/>
          <w:color w:val="24292F"/>
          <w:szCs w:val="28"/>
        </w:rPr>
      </w:pPr>
      <w:bookmarkStart w:id="160" w:name="_Toc96280592"/>
      <w:r w:rsidRPr="005310FC">
        <w:rPr>
          <w:rFonts w:cs="Times New Roman"/>
          <w:color w:val="24292F"/>
          <w:szCs w:val="28"/>
        </w:rPr>
        <w:t>TWO MODEL COMPARISON</w:t>
      </w:r>
      <w:bookmarkEnd w:id="160"/>
    </w:p>
    <w:p w:rsidR="00276400" w:rsidRPr="005310FC" w:rsidRDefault="00276400" w:rsidP="00276400">
      <w:pPr>
        <w:rPr>
          <w:rFonts w:cs="Times New Roman"/>
          <w:vanish/>
          <w:sz w:val="28"/>
          <w:szCs w:val="28"/>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011"/>
        <w:gridCol w:w="2179"/>
        <w:gridCol w:w="2836"/>
      </w:tblGrid>
      <w:tr w:rsidR="00276400" w:rsidRPr="005310FC" w:rsidTr="00276400">
        <w:trPr>
          <w:tblHeader/>
        </w:trPr>
        <w:tc>
          <w:tcPr>
            <w:tcW w:w="0" w:type="auto"/>
            <w:shd w:val="clear" w:color="auto" w:fill="FFFFFF"/>
            <w:tcMar>
              <w:top w:w="90" w:type="dxa"/>
              <w:left w:w="195" w:type="dxa"/>
              <w:bottom w:w="90" w:type="dxa"/>
              <w:right w:w="195" w:type="dxa"/>
            </w:tcMar>
            <w:vAlign w:val="center"/>
            <w:hideMark/>
          </w:tcPr>
          <w:p w:rsidR="00276400" w:rsidRPr="005310FC" w:rsidRDefault="00276400">
            <w:pPr>
              <w:spacing w:after="240"/>
              <w:jc w:val="center"/>
              <w:rPr>
                <w:rFonts w:cs="Times New Roman"/>
                <w:b/>
                <w:bCs/>
                <w:color w:val="24292F"/>
                <w:sz w:val="28"/>
                <w:szCs w:val="28"/>
              </w:rPr>
            </w:pPr>
            <w:r w:rsidRPr="005310FC">
              <w:rPr>
                <w:rFonts w:cs="Times New Roman"/>
                <w:b/>
                <w:bCs/>
                <w:color w:val="24292F"/>
                <w:sz w:val="28"/>
                <w:szCs w:val="28"/>
              </w:rPr>
              <w:t>SPECIFICATIONS</w:t>
            </w:r>
          </w:p>
        </w:tc>
        <w:tc>
          <w:tcPr>
            <w:tcW w:w="0" w:type="auto"/>
            <w:shd w:val="clear" w:color="auto" w:fill="FFFFFF"/>
            <w:tcMar>
              <w:top w:w="90" w:type="dxa"/>
              <w:left w:w="195" w:type="dxa"/>
              <w:bottom w:w="90" w:type="dxa"/>
              <w:right w:w="195" w:type="dxa"/>
            </w:tcMar>
            <w:vAlign w:val="center"/>
            <w:hideMark/>
          </w:tcPr>
          <w:p w:rsidR="00276400" w:rsidRPr="005310FC" w:rsidRDefault="00276400">
            <w:pPr>
              <w:spacing w:after="240"/>
              <w:jc w:val="center"/>
              <w:rPr>
                <w:rFonts w:cs="Times New Roman"/>
                <w:b/>
                <w:bCs/>
                <w:color w:val="24292F"/>
                <w:sz w:val="28"/>
                <w:szCs w:val="28"/>
              </w:rPr>
            </w:pPr>
            <w:r w:rsidRPr="005310FC">
              <w:rPr>
                <w:rFonts w:cs="Times New Roman"/>
                <w:b/>
                <w:bCs/>
                <w:color w:val="24292F"/>
                <w:sz w:val="28"/>
                <w:szCs w:val="28"/>
              </w:rPr>
              <w:t>Volvo Fe</w:t>
            </w:r>
          </w:p>
        </w:tc>
        <w:tc>
          <w:tcPr>
            <w:tcW w:w="0" w:type="auto"/>
            <w:shd w:val="clear" w:color="auto" w:fill="FFFFFF"/>
            <w:tcMar>
              <w:top w:w="90" w:type="dxa"/>
              <w:left w:w="195" w:type="dxa"/>
              <w:bottom w:w="90" w:type="dxa"/>
              <w:right w:w="195" w:type="dxa"/>
            </w:tcMar>
            <w:vAlign w:val="center"/>
            <w:hideMark/>
          </w:tcPr>
          <w:p w:rsidR="00276400" w:rsidRPr="005310FC" w:rsidRDefault="00276400">
            <w:pPr>
              <w:spacing w:after="240"/>
              <w:jc w:val="center"/>
              <w:rPr>
                <w:rFonts w:cs="Times New Roman"/>
                <w:b/>
                <w:bCs/>
                <w:color w:val="24292F"/>
                <w:sz w:val="28"/>
                <w:szCs w:val="28"/>
              </w:rPr>
            </w:pPr>
            <w:r w:rsidRPr="005310FC">
              <w:rPr>
                <w:rFonts w:cs="Times New Roman"/>
                <w:b/>
                <w:bCs/>
                <w:color w:val="24292F"/>
                <w:sz w:val="28"/>
                <w:szCs w:val="28"/>
              </w:rPr>
              <w:t>Mack LR</w:t>
            </w:r>
          </w:p>
        </w:tc>
      </w:tr>
      <w:tr w:rsidR="00276400" w:rsidRPr="005310FC" w:rsidTr="00276400">
        <w:tc>
          <w:tcPr>
            <w:tcW w:w="0" w:type="auto"/>
            <w:shd w:val="clear" w:color="auto" w:fill="FFFFFF"/>
            <w:tcMar>
              <w:top w:w="90" w:type="dxa"/>
              <w:left w:w="195" w:type="dxa"/>
              <w:bottom w:w="90" w:type="dxa"/>
              <w:right w:w="195" w:type="dxa"/>
            </w:tcMar>
            <w:vAlign w:val="center"/>
            <w:hideMark/>
          </w:tcPr>
          <w:p w:rsidR="00276400" w:rsidRPr="005310FC" w:rsidRDefault="00276400">
            <w:pPr>
              <w:spacing w:after="240"/>
              <w:rPr>
                <w:rFonts w:cs="Times New Roman"/>
                <w:color w:val="24292F"/>
                <w:sz w:val="28"/>
                <w:szCs w:val="28"/>
              </w:rPr>
            </w:pPr>
            <w:r w:rsidRPr="005310FC">
              <w:rPr>
                <w:rFonts w:cs="Times New Roman"/>
                <w:color w:val="24292F"/>
                <w:sz w:val="28"/>
                <w:szCs w:val="28"/>
              </w:rPr>
              <w:t>• COST</w:t>
            </w:r>
          </w:p>
        </w:tc>
        <w:tc>
          <w:tcPr>
            <w:tcW w:w="0" w:type="auto"/>
            <w:shd w:val="clear" w:color="auto" w:fill="FFFFFF"/>
            <w:tcMar>
              <w:top w:w="90" w:type="dxa"/>
              <w:left w:w="195" w:type="dxa"/>
              <w:bottom w:w="90" w:type="dxa"/>
              <w:right w:w="195" w:type="dxa"/>
            </w:tcMar>
            <w:vAlign w:val="center"/>
            <w:hideMark/>
          </w:tcPr>
          <w:p w:rsidR="00276400" w:rsidRPr="005310FC" w:rsidRDefault="00276400">
            <w:pPr>
              <w:spacing w:after="240"/>
              <w:rPr>
                <w:rFonts w:cs="Times New Roman"/>
                <w:color w:val="24292F"/>
                <w:sz w:val="28"/>
                <w:szCs w:val="28"/>
              </w:rPr>
            </w:pPr>
            <w:r w:rsidRPr="005310FC">
              <w:rPr>
                <w:rFonts w:cs="Times New Roman"/>
                <w:color w:val="24292F"/>
                <w:sz w:val="28"/>
                <w:szCs w:val="28"/>
              </w:rPr>
              <w:t>39,900$</w:t>
            </w:r>
          </w:p>
        </w:tc>
        <w:tc>
          <w:tcPr>
            <w:tcW w:w="0" w:type="auto"/>
            <w:shd w:val="clear" w:color="auto" w:fill="FFFFFF"/>
            <w:tcMar>
              <w:top w:w="90" w:type="dxa"/>
              <w:left w:w="195" w:type="dxa"/>
              <w:bottom w:w="90" w:type="dxa"/>
              <w:right w:w="195" w:type="dxa"/>
            </w:tcMar>
            <w:vAlign w:val="center"/>
            <w:hideMark/>
          </w:tcPr>
          <w:p w:rsidR="00276400" w:rsidRPr="005310FC" w:rsidRDefault="00276400">
            <w:pPr>
              <w:spacing w:after="240"/>
              <w:rPr>
                <w:rFonts w:cs="Times New Roman"/>
                <w:color w:val="24292F"/>
                <w:sz w:val="28"/>
                <w:szCs w:val="28"/>
              </w:rPr>
            </w:pPr>
            <w:r w:rsidRPr="005310FC">
              <w:rPr>
                <w:rFonts w:cs="Times New Roman"/>
                <w:color w:val="24292F"/>
                <w:sz w:val="28"/>
                <w:szCs w:val="28"/>
              </w:rPr>
              <w:t>₹ 15.29 Lakh - ₹ 16.82 Lakh</w:t>
            </w:r>
          </w:p>
        </w:tc>
      </w:tr>
      <w:tr w:rsidR="00276400" w:rsidRPr="005310FC" w:rsidTr="00276400">
        <w:tc>
          <w:tcPr>
            <w:tcW w:w="0" w:type="auto"/>
            <w:shd w:val="clear" w:color="auto" w:fill="FFFFFF"/>
            <w:tcMar>
              <w:top w:w="90" w:type="dxa"/>
              <w:left w:w="195" w:type="dxa"/>
              <w:bottom w:w="90" w:type="dxa"/>
              <w:right w:w="195" w:type="dxa"/>
            </w:tcMar>
            <w:vAlign w:val="center"/>
            <w:hideMark/>
          </w:tcPr>
          <w:p w:rsidR="00276400" w:rsidRPr="005310FC" w:rsidRDefault="00276400">
            <w:pPr>
              <w:spacing w:after="240"/>
              <w:rPr>
                <w:rFonts w:cs="Times New Roman"/>
                <w:color w:val="24292F"/>
                <w:sz w:val="28"/>
                <w:szCs w:val="28"/>
              </w:rPr>
            </w:pPr>
            <w:r w:rsidRPr="005310FC">
              <w:rPr>
                <w:rFonts w:cs="Times New Roman"/>
                <w:color w:val="24292F"/>
                <w:sz w:val="28"/>
                <w:szCs w:val="28"/>
              </w:rPr>
              <w:t>• GROSS COMBINATION WEIGHT</w:t>
            </w:r>
          </w:p>
        </w:tc>
        <w:tc>
          <w:tcPr>
            <w:tcW w:w="0" w:type="auto"/>
            <w:shd w:val="clear" w:color="auto" w:fill="FFFFFF"/>
            <w:tcMar>
              <w:top w:w="90" w:type="dxa"/>
              <w:left w:w="195" w:type="dxa"/>
              <w:bottom w:w="90" w:type="dxa"/>
              <w:right w:w="195" w:type="dxa"/>
            </w:tcMar>
            <w:vAlign w:val="center"/>
            <w:hideMark/>
          </w:tcPr>
          <w:p w:rsidR="00276400" w:rsidRPr="005310FC" w:rsidRDefault="00276400">
            <w:pPr>
              <w:spacing w:after="240"/>
              <w:rPr>
                <w:rFonts w:cs="Times New Roman"/>
                <w:color w:val="24292F"/>
                <w:sz w:val="28"/>
                <w:szCs w:val="28"/>
              </w:rPr>
            </w:pPr>
            <w:r w:rsidRPr="005310FC">
              <w:rPr>
                <w:rFonts w:cs="Times New Roman"/>
                <w:color w:val="24292F"/>
                <w:sz w:val="28"/>
                <w:szCs w:val="28"/>
              </w:rPr>
              <w:t>Up to 27 Tonnes</w:t>
            </w:r>
          </w:p>
        </w:tc>
        <w:tc>
          <w:tcPr>
            <w:tcW w:w="0" w:type="auto"/>
            <w:shd w:val="clear" w:color="auto" w:fill="FFFFFF"/>
            <w:tcMar>
              <w:top w:w="90" w:type="dxa"/>
              <w:left w:w="195" w:type="dxa"/>
              <w:bottom w:w="90" w:type="dxa"/>
              <w:right w:w="195" w:type="dxa"/>
            </w:tcMar>
            <w:vAlign w:val="center"/>
            <w:hideMark/>
          </w:tcPr>
          <w:p w:rsidR="00276400" w:rsidRPr="005310FC" w:rsidRDefault="00276400">
            <w:pPr>
              <w:spacing w:after="240"/>
              <w:rPr>
                <w:rFonts w:cs="Times New Roman"/>
                <w:color w:val="24292F"/>
                <w:sz w:val="28"/>
                <w:szCs w:val="28"/>
              </w:rPr>
            </w:pPr>
            <w:r w:rsidRPr="005310FC">
              <w:rPr>
                <w:rFonts w:cs="Times New Roman"/>
                <w:color w:val="24292F"/>
                <w:sz w:val="28"/>
                <w:szCs w:val="28"/>
              </w:rPr>
              <w:t>7300 kg</w:t>
            </w:r>
          </w:p>
        </w:tc>
      </w:tr>
      <w:tr w:rsidR="00276400" w:rsidRPr="005310FC" w:rsidTr="00276400">
        <w:tc>
          <w:tcPr>
            <w:tcW w:w="0" w:type="auto"/>
            <w:shd w:val="clear" w:color="auto" w:fill="FFFFFF"/>
            <w:tcMar>
              <w:top w:w="90" w:type="dxa"/>
              <w:left w:w="195" w:type="dxa"/>
              <w:bottom w:w="90" w:type="dxa"/>
              <w:right w:w="195" w:type="dxa"/>
            </w:tcMar>
            <w:vAlign w:val="center"/>
            <w:hideMark/>
          </w:tcPr>
          <w:p w:rsidR="00276400" w:rsidRPr="005310FC" w:rsidRDefault="00276400">
            <w:pPr>
              <w:spacing w:after="240"/>
              <w:rPr>
                <w:rFonts w:cs="Times New Roman"/>
                <w:color w:val="24292F"/>
                <w:sz w:val="28"/>
                <w:szCs w:val="28"/>
              </w:rPr>
            </w:pPr>
            <w:r w:rsidRPr="005310FC">
              <w:rPr>
                <w:rFonts w:cs="Times New Roman"/>
                <w:color w:val="24292F"/>
                <w:sz w:val="28"/>
                <w:szCs w:val="28"/>
              </w:rPr>
              <w:t>• RANGE</w:t>
            </w:r>
          </w:p>
        </w:tc>
        <w:tc>
          <w:tcPr>
            <w:tcW w:w="0" w:type="auto"/>
            <w:shd w:val="clear" w:color="auto" w:fill="FFFFFF"/>
            <w:tcMar>
              <w:top w:w="90" w:type="dxa"/>
              <w:left w:w="195" w:type="dxa"/>
              <w:bottom w:w="90" w:type="dxa"/>
              <w:right w:w="195" w:type="dxa"/>
            </w:tcMar>
            <w:vAlign w:val="center"/>
            <w:hideMark/>
          </w:tcPr>
          <w:p w:rsidR="00276400" w:rsidRPr="005310FC" w:rsidRDefault="00276400">
            <w:pPr>
              <w:spacing w:after="240"/>
              <w:rPr>
                <w:rFonts w:cs="Times New Roman"/>
                <w:color w:val="24292F"/>
                <w:sz w:val="28"/>
                <w:szCs w:val="28"/>
              </w:rPr>
            </w:pPr>
            <w:r w:rsidRPr="005310FC">
              <w:rPr>
                <w:rFonts w:cs="Times New Roman"/>
                <w:color w:val="24292F"/>
                <w:sz w:val="28"/>
                <w:szCs w:val="28"/>
              </w:rPr>
              <w:t>UP to 200 km</w:t>
            </w:r>
          </w:p>
        </w:tc>
        <w:tc>
          <w:tcPr>
            <w:tcW w:w="0" w:type="auto"/>
            <w:shd w:val="clear" w:color="auto" w:fill="FFFFFF"/>
            <w:tcMar>
              <w:top w:w="90" w:type="dxa"/>
              <w:left w:w="195" w:type="dxa"/>
              <w:bottom w:w="90" w:type="dxa"/>
              <w:right w:w="195" w:type="dxa"/>
            </w:tcMar>
            <w:vAlign w:val="center"/>
            <w:hideMark/>
          </w:tcPr>
          <w:p w:rsidR="00276400" w:rsidRPr="005310FC" w:rsidRDefault="00276400">
            <w:pPr>
              <w:spacing w:after="240"/>
              <w:rPr>
                <w:rFonts w:cs="Times New Roman"/>
                <w:color w:val="24292F"/>
                <w:sz w:val="28"/>
                <w:szCs w:val="28"/>
              </w:rPr>
            </w:pPr>
            <w:r w:rsidRPr="005310FC">
              <w:rPr>
                <w:rFonts w:cs="Times New Roman"/>
                <w:color w:val="24292F"/>
                <w:sz w:val="28"/>
                <w:szCs w:val="28"/>
              </w:rPr>
              <w:t>More than 100 KMs</w:t>
            </w:r>
          </w:p>
        </w:tc>
      </w:tr>
      <w:tr w:rsidR="00276400" w:rsidRPr="005310FC" w:rsidTr="00276400">
        <w:tc>
          <w:tcPr>
            <w:tcW w:w="0" w:type="auto"/>
            <w:shd w:val="clear" w:color="auto" w:fill="FFFFFF"/>
            <w:tcMar>
              <w:top w:w="90" w:type="dxa"/>
              <w:left w:w="195" w:type="dxa"/>
              <w:bottom w:w="90" w:type="dxa"/>
              <w:right w:w="195" w:type="dxa"/>
            </w:tcMar>
            <w:vAlign w:val="center"/>
            <w:hideMark/>
          </w:tcPr>
          <w:p w:rsidR="00276400" w:rsidRPr="005310FC" w:rsidRDefault="00276400">
            <w:pPr>
              <w:spacing w:after="240"/>
              <w:rPr>
                <w:rFonts w:cs="Times New Roman"/>
                <w:color w:val="24292F"/>
                <w:sz w:val="28"/>
                <w:szCs w:val="28"/>
              </w:rPr>
            </w:pPr>
            <w:r w:rsidRPr="005310FC">
              <w:rPr>
                <w:rFonts w:cs="Times New Roman"/>
                <w:color w:val="24292F"/>
                <w:sz w:val="28"/>
                <w:szCs w:val="28"/>
              </w:rPr>
              <w:t>• BATTERY</w:t>
            </w:r>
          </w:p>
        </w:tc>
        <w:tc>
          <w:tcPr>
            <w:tcW w:w="0" w:type="auto"/>
            <w:shd w:val="clear" w:color="auto" w:fill="FFFFFF"/>
            <w:tcMar>
              <w:top w:w="90" w:type="dxa"/>
              <w:left w:w="195" w:type="dxa"/>
              <w:bottom w:w="90" w:type="dxa"/>
              <w:right w:w="195" w:type="dxa"/>
            </w:tcMar>
            <w:vAlign w:val="center"/>
            <w:hideMark/>
          </w:tcPr>
          <w:p w:rsidR="00276400" w:rsidRPr="005310FC" w:rsidRDefault="00276400">
            <w:pPr>
              <w:spacing w:after="240"/>
              <w:rPr>
                <w:rFonts w:cs="Times New Roman"/>
                <w:color w:val="24292F"/>
                <w:sz w:val="28"/>
                <w:szCs w:val="28"/>
              </w:rPr>
            </w:pPr>
            <w:r w:rsidRPr="005310FC">
              <w:rPr>
                <w:rFonts w:cs="Times New Roman"/>
                <w:color w:val="24292F"/>
                <w:sz w:val="28"/>
                <w:szCs w:val="28"/>
              </w:rPr>
              <w:t>Lithium-ion batteries</w:t>
            </w:r>
          </w:p>
        </w:tc>
        <w:tc>
          <w:tcPr>
            <w:tcW w:w="0" w:type="auto"/>
            <w:shd w:val="clear" w:color="auto" w:fill="FFFFFF"/>
            <w:tcMar>
              <w:top w:w="90" w:type="dxa"/>
              <w:left w:w="195" w:type="dxa"/>
              <w:bottom w:w="90" w:type="dxa"/>
              <w:right w:w="195" w:type="dxa"/>
            </w:tcMar>
            <w:vAlign w:val="center"/>
            <w:hideMark/>
          </w:tcPr>
          <w:p w:rsidR="00276400" w:rsidRPr="005310FC" w:rsidRDefault="00276400">
            <w:pPr>
              <w:spacing w:after="240"/>
              <w:rPr>
                <w:rFonts w:cs="Times New Roman"/>
                <w:color w:val="24292F"/>
                <w:sz w:val="28"/>
                <w:szCs w:val="28"/>
              </w:rPr>
            </w:pPr>
            <w:r w:rsidRPr="005310FC">
              <w:rPr>
                <w:rFonts w:cs="Times New Roman"/>
                <w:color w:val="24292F"/>
                <w:sz w:val="28"/>
                <w:szCs w:val="28"/>
              </w:rPr>
              <w:t>Lithium-ion batteries</w:t>
            </w:r>
          </w:p>
        </w:tc>
      </w:tr>
      <w:tr w:rsidR="00276400" w:rsidRPr="005310FC" w:rsidTr="00276400">
        <w:tc>
          <w:tcPr>
            <w:tcW w:w="0" w:type="auto"/>
            <w:shd w:val="clear" w:color="auto" w:fill="FFFFFF"/>
            <w:tcMar>
              <w:top w:w="90" w:type="dxa"/>
              <w:left w:w="195" w:type="dxa"/>
              <w:bottom w:w="90" w:type="dxa"/>
              <w:right w:w="195" w:type="dxa"/>
            </w:tcMar>
            <w:vAlign w:val="center"/>
            <w:hideMark/>
          </w:tcPr>
          <w:p w:rsidR="00276400" w:rsidRPr="005310FC" w:rsidRDefault="00276400">
            <w:pPr>
              <w:spacing w:after="240"/>
              <w:rPr>
                <w:rFonts w:cs="Times New Roman"/>
                <w:color w:val="24292F"/>
                <w:sz w:val="28"/>
                <w:szCs w:val="28"/>
              </w:rPr>
            </w:pPr>
            <w:r w:rsidRPr="005310FC">
              <w:rPr>
                <w:rFonts w:cs="Times New Roman"/>
                <w:color w:val="24292F"/>
                <w:sz w:val="28"/>
                <w:szCs w:val="28"/>
              </w:rPr>
              <w:lastRenderedPageBreak/>
              <w:t>• BATTERY CAPACITY</w:t>
            </w:r>
          </w:p>
        </w:tc>
        <w:tc>
          <w:tcPr>
            <w:tcW w:w="0" w:type="auto"/>
            <w:shd w:val="clear" w:color="auto" w:fill="FFFFFF"/>
            <w:tcMar>
              <w:top w:w="90" w:type="dxa"/>
              <w:left w:w="195" w:type="dxa"/>
              <w:bottom w:w="90" w:type="dxa"/>
              <w:right w:w="195" w:type="dxa"/>
            </w:tcMar>
            <w:vAlign w:val="center"/>
            <w:hideMark/>
          </w:tcPr>
          <w:p w:rsidR="00276400" w:rsidRPr="005310FC" w:rsidRDefault="00276400">
            <w:pPr>
              <w:spacing w:after="240"/>
              <w:rPr>
                <w:rFonts w:cs="Times New Roman"/>
                <w:color w:val="24292F"/>
                <w:sz w:val="28"/>
                <w:szCs w:val="28"/>
              </w:rPr>
            </w:pPr>
            <w:r w:rsidRPr="005310FC">
              <w:rPr>
                <w:rFonts w:cs="Times New Roman"/>
                <w:color w:val="24292F"/>
                <w:sz w:val="28"/>
                <w:szCs w:val="28"/>
              </w:rPr>
              <w:t>200-265 kWh, 3,4 batteries</w:t>
            </w:r>
          </w:p>
        </w:tc>
        <w:tc>
          <w:tcPr>
            <w:tcW w:w="0" w:type="auto"/>
            <w:shd w:val="clear" w:color="auto" w:fill="FFFFFF"/>
            <w:tcMar>
              <w:top w:w="90" w:type="dxa"/>
              <w:left w:w="195" w:type="dxa"/>
              <w:bottom w:w="90" w:type="dxa"/>
              <w:right w:w="195" w:type="dxa"/>
            </w:tcMar>
            <w:vAlign w:val="center"/>
            <w:hideMark/>
          </w:tcPr>
          <w:p w:rsidR="00276400" w:rsidRPr="005310FC" w:rsidRDefault="00276400">
            <w:pPr>
              <w:spacing w:after="240"/>
              <w:rPr>
                <w:rFonts w:cs="Times New Roman"/>
                <w:color w:val="24292F"/>
                <w:sz w:val="28"/>
                <w:szCs w:val="28"/>
              </w:rPr>
            </w:pPr>
            <w:r w:rsidRPr="005310FC">
              <w:rPr>
                <w:rFonts w:cs="Times New Roman"/>
                <w:color w:val="24292F"/>
                <w:sz w:val="28"/>
                <w:szCs w:val="28"/>
              </w:rPr>
              <w:t>62.5 kWh-Octillion Make-(10 S1P)</w:t>
            </w:r>
          </w:p>
        </w:tc>
      </w:tr>
      <w:tr w:rsidR="00276400" w:rsidRPr="005310FC" w:rsidTr="00276400">
        <w:tc>
          <w:tcPr>
            <w:tcW w:w="0" w:type="auto"/>
            <w:shd w:val="clear" w:color="auto" w:fill="FFFFFF"/>
            <w:tcMar>
              <w:top w:w="90" w:type="dxa"/>
              <w:left w:w="195" w:type="dxa"/>
              <w:bottom w:w="90" w:type="dxa"/>
              <w:right w:w="195" w:type="dxa"/>
            </w:tcMar>
            <w:vAlign w:val="center"/>
            <w:hideMark/>
          </w:tcPr>
          <w:p w:rsidR="00276400" w:rsidRPr="005310FC" w:rsidRDefault="00276400">
            <w:pPr>
              <w:spacing w:after="240"/>
              <w:rPr>
                <w:rFonts w:cs="Times New Roman"/>
                <w:color w:val="24292F"/>
                <w:sz w:val="28"/>
                <w:szCs w:val="28"/>
              </w:rPr>
            </w:pPr>
            <w:r w:rsidRPr="005310FC">
              <w:rPr>
                <w:rFonts w:cs="Times New Roman"/>
                <w:color w:val="24292F"/>
                <w:sz w:val="28"/>
                <w:szCs w:val="28"/>
              </w:rPr>
              <w:t>• CHARGING TIME(FULL CHARGE)</w:t>
            </w:r>
          </w:p>
        </w:tc>
        <w:tc>
          <w:tcPr>
            <w:tcW w:w="0" w:type="auto"/>
            <w:shd w:val="clear" w:color="auto" w:fill="FFFFFF"/>
            <w:tcMar>
              <w:top w:w="90" w:type="dxa"/>
              <w:left w:w="195" w:type="dxa"/>
              <w:bottom w:w="90" w:type="dxa"/>
              <w:right w:w="195" w:type="dxa"/>
            </w:tcMar>
            <w:vAlign w:val="center"/>
            <w:hideMark/>
          </w:tcPr>
          <w:p w:rsidR="00276400" w:rsidRPr="005310FC" w:rsidRDefault="00276400">
            <w:pPr>
              <w:spacing w:after="240"/>
              <w:rPr>
                <w:rFonts w:cs="Times New Roman"/>
                <w:color w:val="24292F"/>
                <w:sz w:val="28"/>
                <w:szCs w:val="28"/>
              </w:rPr>
            </w:pPr>
            <w:r w:rsidRPr="005310FC">
              <w:rPr>
                <w:rFonts w:cs="Times New Roman"/>
                <w:color w:val="24292F"/>
                <w:sz w:val="28"/>
                <w:szCs w:val="28"/>
              </w:rPr>
              <w:t>11h with AC (22 kW) &amp; 2h with DC (150 kW)</w:t>
            </w:r>
          </w:p>
        </w:tc>
        <w:tc>
          <w:tcPr>
            <w:tcW w:w="0" w:type="auto"/>
            <w:shd w:val="clear" w:color="auto" w:fill="FFFFFF"/>
            <w:tcMar>
              <w:top w:w="90" w:type="dxa"/>
              <w:left w:w="195" w:type="dxa"/>
              <w:bottom w:w="90" w:type="dxa"/>
              <w:right w:w="195" w:type="dxa"/>
            </w:tcMar>
            <w:vAlign w:val="center"/>
            <w:hideMark/>
          </w:tcPr>
          <w:p w:rsidR="00276400" w:rsidRPr="005310FC" w:rsidRDefault="00276400">
            <w:pPr>
              <w:spacing w:after="240"/>
              <w:rPr>
                <w:rFonts w:cs="Times New Roman"/>
                <w:color w:val="24292F"/>
                <w:sz w:val="28"/>
                <w:szCs w:val="28"/>
              </w:rPr>
            </w:pPr>
            <w:r w:rsidRPr="005310FC">
              <w:rPr>
                <w:rFonts w:cs="Times New Roman"/>
                <w:color w:val="24292F"/>
                <w:sz w:val="28"/>
                <w:szCs w:val="28"/>
              </w:rPr>
              <w:t xml:space="preserve">2 </w:t>
            </w:r>
            <w:r w:rsidR="003E71FF" w:rsidRPr="005310FC">
              <w:rPr>
                <w:rFonts w:cs="Times New Roman"/>
                <w:color w:val="24292F"/>
                <w:sz w:val="28"/>
                <w:szCs w:val="28"/>
              </w:rPr>
              <w:t>hrs.</w:t>
            </w:r>
          </w:p>
        </w:tc>
      </w:tr>
      <w:tr w:rsidR="00276400" w:rsidRPr="005310FC" w:rsidTr="00276400">
        <w:tc>
          <w:tcPr>
            <w:tcW w:w="0" w:type="auto"/>
            <w:shd w:val="clear" w:color="auto" w:fill="FFFFFF"/>
            <w:tcMar>
              <w:top w:w="90" w:type="dxa"/>
              <w:left w:w="195" w:type="dxa"/>
              <w:bottom w:w="90" w:type="dxa"/>
              <w:right w:w="195" w:type="dxa"/>
            </w:tcMar>
            <w:vAlign w:val="center"/>
            <w:hideMark/>
          </w:tcPr>
          <w:p w:rsidR="00276400" w:rsidRPr="005310FC" w:rsidRDefault="00276400">
            <w:pPr>
              <w:spacing w:after="240"/>
              <w:rPr>
                <w:rFonts w:cs="Times New Roman"/>
                <w:color w:val="24292F"/>
                <w:sz w:val="28"/>
                <w:szCs w:val="28"/>
              </w:rPr>
            </w:pPr>
            <w:r w:rsidRPr="005310FC">
              <w:rPr>
                <w:rFonts w:cs="Times New Roman"/>
                <w:color w:val="24292F"/>
                <w:sz w:val="28"/>
                <w:szCs w:val="28"/>
              </w:rPr>
              <w:t>• DRIVELINE/MOTOR</w:t>
            </w:r>
          </w:p>
        </w:tc>
        <w:tc>
          <w:tcPr>
            <w:tcW w:w="0" w:type="auto"/>
            <w:shd w:val="clear" w:color="auto" w:fill="FFFFFF"/>
            <w:tcMar>
              <w:top w:w="90" w:type="dxa"/>
              <w:left w:w="195" w:type="dxa"/>
              <w:bottom w:w="90" w:type="dxa"/>
              <w:right w:w="195" w:type="dxa"/>
            </w:tcMar>
            <w:vAlign w:val="center"/>
            <w:hideMark/>
          </w:tcPr>
          <w:p w:rsidR="00276400" w:rsidRPr="005310FC" w:rsidRDefault="00276400">
            <w:pPr>
              <w:spacing w:after="240"/>
              <w:rPr>
                <w:rFonts w:cs="Times New Roman"/>
                <w:color w:val="24292F"/>
                <w:sz w:val="28"/>
                <w:szCs w:val="28"/>
              </w:rPr>
            </w:pPr>
            <w:r w:rsidRPr="005310FC">
              <w:rPr>
                <w:rFonts w:cs="Times New Roman"/>
                <w:color w:val="24292F"/>
                <w:sz w:val="28"/>
                <w:szCs w:val="28"/>
              </w:rPr>
              <w:t>2 electric motors, 2-Speed gearbox Max torque electric motors 850 Nm. Max torque rear axle 28 kNm.</w:t>
            </w:r>
          </w:p>
        </w:tc>
        <w:tc>
          <w:tcPr>
            <w:tcW w:w="0" w:type="auto"/>
            <w:shd w:val="clear" w:color="auto" w:fill="FFFFFF"/>
            <w:tcMar>
              <w:top w:w="90" w:type="dxa"/>
              <w:left w:w="195" w:type="dxa"/>
              <w:bottom w:w="90" w:type="dxa"/>
              <w:right w:w="195" w:type="dxa"/>
            </w:tcMar>
            <w:vAlign w:val="center"/>
            <w:hideMark/>
          </w:tcPr>
          <w:p w:rsidR="00276400" w:rsidRPr="005310FC" w:rsidRDefault="00276400">
            <w:pPr>
              <w:spacing w:after="240"/>
              <w:rPr>
                <w:rFonts w:cs="Times New Roman"/>
                <w:color w:val="24292F"/>
                <w:sz w:val="28"/>
                <w:szCs w:val="28"/>
              </w:rPr>
            </w:pPr>
            <w:r w:rsidRPr="005310FC">
              <w:rPr>
                <w:rFonts w:cs="Times New Roman"/>
                <w:color w:val="24292F"/>
                <w:sz w:val="28"/>
                <w:szCs w:val="28"/>
              </w:rPr>
              <w:t>The 4SPCR engine that offers 100hp of power along with 300Nm of torque from 1,200 to 2,200rpm and brushless asynchronous induction motor</w:t>
            </w:r>
          </w:p>
        </w:tc>
      </w:tr>
      <w:tr w:rsidR="00276400" w:rsidRPr="005310FC" w:rsidTr="00276400">
        <w:tc>
          <w:tcPr>
            <w:tcW w:w="0" w:type="auto"/>
            <w:shd w:val="clear" w:color="auto" w:fill="FFFFFF"/>
            <w:tcMar>
              <w:top w:w="90" w:type="dxa"/>
              <w:left w:w="195" w:type="dxa"/>
              <w:bottom w:w="90" w:type="dxa"/>
              <w:right w:w="195" w:type="dxa"/>
            </w:tcMar>
            <w:vAlign w:val="center"/>
            <w:hideMark/>
          </w:tcPr>
          <w:p w:rsidR="00276400" w:rsidRPr="005310FC" w:rsidRDefault="00276400">
            <w:pPr>
              <w:spacing w:after="240"/>
              <w:rPr>
                <w:rFonts w:cs="Times New Roman"/>
                <w:color w:val="24292F"/>
                <w:sz w:val="28"/>
                <w:szCs w:val="28"/>
              </w:rPr>
            </w:pPr>
            <w:r w:rsidRPr="005310FC">
              <w:rPr>
                <w:rFonts w:cs="Times New Roman"/>
                <w:color w:val="24292F"/>
                <w:sz w:val="28"/>
                <w:szCs w:val="28"/>
              </w:rPr>
              <w:t>• PERFORMANCE</w:t>
            </w:r>
          </w:p>
        </w:tc>
        <w:tc>
          <w:tcPr>
            <w:tcW w:w="0" w:type="auto"/>
            <w:shd w:val="clear" w:color="auto" w:fill="FFFFFF"/>
            <w:tcMar>
              <w:top w:w="90" w:type="dxa"/>
              <w:left w:w="195" w:type="dxa"/>
              <w:bottom w:w="90" w:type="dxa"/>
              <w:right w:w="195" w:type="dxa"/>
            </w:tcMar>
            <w:vAlign w:val="center"/>
            <w:hideMark/>
          </w:tcPr>
          <w:p w:rsidR="00276400" w:rsidRPr="005310FC" w:rsidRDefault="00276400">
            <w:pPr>
              <w:spacing w:after="240"/>
              <w:rPr>
                <w:rFonts w:cs="Times New Roman"/>
                <w:color w:val="24292F"/>
                <w:sz w:val="28"/>
                <w:szCs w:val="28"/>
              </w:rPr>
            </w:pPr>
            <w:r w:rsidRPr="005310FC">
              <w:rPr>
                <w:rFonts w:cs="Times New Roman"/>
                <w:color w:val="24292F"/>
                <w:sz w:val="28"/>
                <w:szCs w:val="28"/>
              </w:rPr>
              <w:t>Up to 225kw power (300hp)</w:t>
            </w:r>
          </w:p>
        </w:tc>
        <w:tc>
          <w:tcPr>
            <w:tcW w:w="0" w:type="auto"/>
            <w:shd w:val="clear" w:color="auto" w:fill="FFFFFF"/>
            <w:tcMar>
              <w:top w:w="90" w:type="dxa"/>
              <w:left w:w="195" w:type="dxa"/>
              <w:bottom w:w="90" w:type="dxa"/>
              <w:right w:w="195" w:type="dxa"/>
            </w:tcMar>
            <w:vAlign w:val="center"/>
            <w:hideMark/>
          </w:tcPr>
          <w:p w:rsidR="00276400" w:rsidRPr="005310FC" w:rsidRDefault="00276400">
            <w:pPr>
              <w:spacing w:after="240"/>
              <w:rPr>
                <w:rFonts w:cs="Times New Roman"/>
                <w:color w:val="24292F"/>
                <w:sz w:val="28"/>
                <w:szCs w:val="28"/>
              </w:rPr>
            </w:pPr>
            <w:r w:rsidRPr="005310FC">
              <w:rPr>
                <w:rFonts w:cs="Times New Roman"/>
                <w:color w:val="24292F"/>
                <w:sz w:val="28"/>
                <w:szCs w:val="28"/>
              </w:rPr>
              <w:t>100hp</w:t>
            </w:r>
          </w:p>
        </w:tc>
      </w:tr>
      <w:tr w:rsidR="00276400" w:rsidRPr="005310FC" w:rsidTr="00276400">
        <w:tc>
          <w:tcPr>
            <w:tcW w:w="0" w:type="auto"/>
            <w:shd w:val="clear" w:color="auto" w:fill="FFFFFF"/>
            <w:tcMar>
              <w:top w:w="90" w:type="dxa"/>
              <w:left w:w="195" w:type="dxa"/>
              <w:bottom w:w="90" w:type="dxa"/>
              <w:right w:w="195" w:type="dxa"/>
            </w:tcMar>
            <w:vAlign w:val="center"/>
            <w:hideMark/>
          </w:tcPr>
          <w:p w:rsidR="00276400" w:rsidRPr="005310FC" w:rsidRDefault="00276400">
            <w:pPr>
              <w:spacing w:after="240"/>
              <w:rPr>
                <w:rFonts w:cs="Times New Roman"/>
                <w:color w:val="24292F"/>
                <w:sz w:val="28"/>
                <w:szCs w:val="28"/>
              </w:rPr>
            </w:pPr>
            <w:r w:rsidRPr="005310FC">
              <w:rPr>
                <w:rFonts w:cs="Times New Roman"/>
                <w:color w:val="24292F"/>
                <w:sz w:val="28"/>
                <w:szCs w:val="28"/>
              </w:rPr>
              <w:t>• ELECTRIC MOTOR TORQUE FOR PTO(PEAK/CONTINUOUS)</w:t>
            </w:r>
          </w:p>
        </w:tc>
        <w:tc>
          <w:tcPr>
            <w:tcW w:w="0" w:type="auto"/>
            <w:shd w:val="clear" w:color="auto" w:fill="FFFFFF"/>
            <w:tcMar>
              <w:top w:w="90" w:type="dxa"/>
              <w:left w:w="195" w:type="dxa"/>
              <w:bottom w:w="90" w:type="dxa"/>
              <w:right w:w="195" w:type="dxa"/>
            </w:tcMar>
            <w:vAlign w:val="center"/>
            <w:hideMark/>
          </w:tcPr>
          <w:p w:rsidR="00276400" w:rsidRPr="005310FC" w:rsidRDefault="00276400">
            <w:pPr>
              <w:spacing w:after="240"/>
              <w:rPr>
                <w:rFonts w:cs="Times New Roman"/>
                <w:color w:val="24292F"/>
                <w:sz w:val="28"/>
                <w:szCs w:val="28"/>
              </w:rPr>
            </w:pPr>
            <w:r w:rsidRPr="005310FC">
              <w:rPr>
                <w:rFonts w:cs="Times New Roman"/>
                <w:color w:val="24292F"/>
                <w:sz w:val="28"/>
                <w:szCs w:val="28"/>
              </w:rPr>
              <w:t>530 Nm/270 Nm</w:t>
            </w:r>
          </w:p>
        </w:tc>
        <w:tc>
          <w:tcPr>
            <w:tcW w:w="0" w:type="auto"/>
            <w:shd w:val="clear" w:color="auto" w:fill="FFFFFF"/>
            <w:tcMar>
              <w:top w:w="90" w:type="dxa"/>
              <w:left w:w="195" w:type="dxa"/>
              <w:bottom w:w="90" w:type="dxa"/>
              <w:right w:w="195" w:type="dxa"/>
            </w:tcMar>
            <w:vAlign w:val="center"/>
            <w:hideMark/>
          </w:tcPr>
          <w:p w:rsidR="00276400" w:rsidRPr="005310FC" w:rsidRDefault="00276400">
            <w:pPr>
              <w:spacing w:after="240"/>
              <w:rPr>
                <w:rFonts w:cs="Times New Roman"/>
                <w:color w:val="24292F"/>
                <w:sz w:val="28"/>
                <w:szCs w:val="28"/>
              </w:rPr>
            </w:pPr>
            <w:r w:rsidRPr="005310FC">
              <w:rPr>
                <w:rFonts w:cs="Times New Roman"/>
                <w:color w:val="24292F"/>
                <w:sz w:val="28"/>
                <w:szCs w:val="28"/>
              </w:rPr>
              <w:t>300Nm</w:t>
            </w:r>
          </w:p>
        </w:tc>
      </w:tr>
      <w:tr w:rsidR="00276400" w:rsidRPr="005310FC" w:rsidTr="00276400">
        <w:tc>
          <w:tcPr>
            <w:tcW w:w="0" w:type="auto"/>
            <w:shd w:val="clear" w:color="auto" w:fill="FFFFFF"/>
            <w:tcMar>
              <w:top w:w="90" w:type="dxa"/>
              <w:left w:w="195" w:type="dxa"/>
              <w:bottom w:w="90" w:type="dxa"/>
              <w:right w:w="195" w:type="dxa"/>
            </w:tcMar>
            <w:vAlign w:val="center"/>
            <w:hideMark/>
          </w:tcPr>
          <w:p w:rsidR="00276400" w:rsidRPr="005310FC" w:rsidRDefault="00276400">
            <w:pPr>
              <w:spacing w:after="240"/>
              <w:rPr>
                <w:rFonts w:cs="Times New Roman"/>
                <w:color w:val="24292F"/>
                <w:sz w:val="28"/>
                <w:szCs w:val="28"/>
              </w:rPr>
            </w:pPr>
            <w:r w:rsidRPr="005310FC">
              <w:rPr>
                <w:rFonts w:cs="Times New Roman"/>
                <w:color w:val="24292F"/>
                <w:sz w:val="28"/>
                <w:szCs w:val="28"/>
              </w:rPr>
              <w:t>• INVERTER</w:t>
            </w:r>
          </w:p>
        </w:tc>
        <w:tc>
          <w:tcPr>
            <w:tcW w:w="0" w:type="auto"/>
            <w:shd w:val="clear" w:color="auto" w:fill="FFFFFF"/>
            <w:tcMar>
              <w:top w:w="90" w:type="dxa"/>
              <w:left w:w="195" w:type="dxa"/>
              <w:bottom w:w="90" w:type="dxa"/>
              <w:right w:w="195" w:type="dxa"/>
            </w:tcMar>
            <w:vAlign w:val="center"/>
            <w:hideMark/>
          </w:tcPr>
          <w:p w:rsidR="00276400" w:rsidRPr="005310FC" w:rsidRDefault="00276400">
            <w:pPr>
              <w:spacing w:after="240"/>
              <w:rPr>
                <w:rFonts w:cs="Times New Roman"/>
                <w:color w:val="24292F"/>
                <w:sz w:val="28"/>
                <w:szCs w:val="28"/>
              </w:rPr>
            </w:pPr>
            <w:r w:rsidRPr="005310FC">
              <w:rPr>
                <w:rFonts w:cs="Times New Roman"/>
                <w:color w:val="24292F"/>
                <w:sz w:val="28"/>
                <w:szCs w:val="28"/>
              </w:rPr>
              <w:t>Traction</w:t>
            </w:r>
          </w:p>
        </w:tc>
        <w:tc>
          <w:tcPr>
            <w:tcW w:w="0" w:type="auto"/>
            <w:shd w:val="clear" w:color="auto" w:fill="FFFFFF"/>
            <w:tcMar>
              <w:top w:w="90" w:type="dxa"/>
              <w:left w:w="195" w:type="dxa"/>
              <w:bottom w:w="90" w:type="dxa"/>
              <w:right w:w="195" w:type="dxa"/>
            </w:tcMar>
            <w:vAlign w:val="center"/>
            <w:hideMark/>
          </w:tcPr>
          <w:p w:rsidR="00276400" w:rsidRPr="005310FC" w:rsidRDefault="00276400">
            <w:pPr>
              <w:spacing w:after="240"/>
              <w:rPr>
                <w:rFonts w:cs="Times New Roman"/>
                <w:color w:val="24292F"/>
                <w:sz w:val="28"/>
                <w:szCs w:val="28"/>
              </w:rPr>
            </w:pPr>
            <w:r w:rsidRPr="005310FC">
              <w:rPr>
                <w:rFonts w:cs="Times New Roman"/>
                <w:color w:val="24292F"/>
                <w:sz w:val="28"/>
                <w:szCs w:val="28"/>
              </w:rPr>
              <w:t>Traction</w:t>
            </w:r>
          </w:p>
        </w:tc>
      </w:tr>
      <w:tr w:rsidR="00276400" w:rsidRPr="005310FC" w:rsidTr="00276400">
        <w:tc>
          <w:tcPr>
            <w:tcW w:w="0" w:type="auto"/>
            <w:shd w:val="clear" w:color="auto" w:fill="FFFFFF"/>
            <w:tcMar>
              <w:top w:w="90" w:type="dxa"/>
              <w:left w:w="195" w:type="dxa"/>
              <w:bottom w:w="90" w:type="dxa"/>
              <w:right w:w="195" w:type="dxa"/>
            </w:tcMar>
            <w:vAlign w:val="center"/>
            <w:hideMark/>
          </w:tcPr>
          <w:p w:rsidR="00276400" w:rsidRPr="005310FC" w:rsidRDefault="00276400">
            <w:pPr>
              <w:spacing w:after="240"/>
              <w:rPr>
                <w:rFonts w:cs="Times New Roman"/>
                <w:color w:val="24292F"/>
                <w:sz w:val="28"/>
                <w:szCs w:val="28"/>
              </w:rPr>
            </w:pPr>
            <w:r w:rsidRPr="005310FC">
              <w:rPr>
                <w:rFonts w:cs="Times New Roman"/>
                <w:color w:val="24292F"/>
                <w:sz w:val="28"/>
                <w:szCs w:val="28"/>
              </w:rPr>
              <w:t>• WHEEL BASE</w:t>
            </w:r>
          </w:p>
        </w:tc>
        <w:tc>
          <w:tcPr>
            <w:tcW w:w="0" w:type="auto"/>
            <w:shd w:val="clear" w:color="auto" w:fill="FFFFFF"/>
            <w:tcMar>
              <w:top w:w="90" w:type="dxa"/>
              <w:left w:w="195" w:type="dxa"/>
              <w:bottom w:w="90" w:type="dxa"/>
              <w:right w:w="195" w:type="dxa"/>
            </w:tcMar>
            <w:vAlign w:val="center"/>
            <w:hideMark/>
          </w:tcPr>
          <w:p w:rsidR="00276400" w:rsidRPr="005310FC" w:rsidRDefault="00276400">
            <w:pPr>
              <w:spacing w:after="240"/>
              <w:rPr>
                <w:rFonts w:cs="Times New Roman"/>
                <w:color w:val="24292F"/>
                <w:sz w:val="28"/>
                <w:szCs w:val="28"/>
              </w:rPr>
            </w:pPr>
            <w:r w:rsidRPr="005310FC">
              <w:rPr>
                <w:rFonts w:cs="Times New Roman"/>
                <w:color w:val="24292F"/>
                <w:sz w:val="28"/>
                <w:szCs w:val="28"/>
              </w:rPr>
              <w:t>From 3 900 mm up to 5000 mm1</w:t>
            </w:r>
          </w:p>
        </w:tc>
        <w:tc>
          <w:tcPr>
            <w:tcW w:w="0" w:type="auto"/>
            <w:shd w:val="clear" w:color="auto" w:fill="FFFFFF"/>
            <w:tcMar>
              <w:top w:w="90" w:type="dxa"/>
              <w:left w:w="195" w:type="dxa"/>
              <w:bottom w:w="90" w:type="dxa"/>
              <w:right w:w="195" w:type="dxa"/>
            </w:tcMar>
            <w:vAlign w:val="center"/>
            <w:hideMark/>
          </w:tcPr>
          <w:p w:rsidR="00276400" w:rsidRPr="005310FC" w:rsidRDefault="00276400">
            <w:pPr>
              <w:spacing w:after="240"/>
              <w:rPr>
                <w:rFonts w:cs="Times New Roman"/>
                <w:color w:val="24292F"/>
                <w:sz w:val="28"/>
                <w:szCs w:val="28"/>
              </w:rPr>
            </w:pPr>
            <w:r w:rsidRPr="005310FC">
              <w:rPr>
                <w:rFonts w:cs="Times New Roman"/>
                <w:color w:val="24292F"/>
                <w:sz w:val="28"/>
                <w:szCs w:val="28"/>
              </w:rPr>
              <w:t>3310mm</w:t>
            </w:r>
          </w:p>
        </w:tc>
      </w:tr>
      <w:tr w:rsidR="00276400" w:rsidRPr="005310FC" w:rsidTr="00276400">
        <w:tc>
          <w:tcPr>
            <w:tcW w:w="0" w:type="auto"/>
            <w:shd w:val="clear" w:color="auto" w:fill="FFFFFF"/>
            <w:tcMar>
              <w:top w:w="90" w:type="dxa"/>
              <w:left w:w="195" w:type="dxa"/>
              <w:bottom w:w="90" w:type="dxa"/>
              <w:right w:w="195" w:type="dxa"/>
            </w:tcMar>
            <w:vAlign w:val="center"/>
            <w:hideMark/>
          </w:tcPr>
          <w:p w:rsidR="00276400" w:rsidRPr="005310FC" w:rsidRDefault="00276400">
            <w:pPr>
              <w:spacing w:after="240"/>
              <w:rPr>
                <w:rFonts w:cs="Times New Roman"/>
                <w:color w:val="24292F"/>
                <w:sz w:val="28"/>
                <w:szCs w:val="28"/>
              </w:rPr>
            </w:pPr>
            <w:r w:rsidRPr="005310FC">
              <w:rPr>
                <w:rFonts w:cs="Times New Roman"/>
                <w:color w:val="24292F"/>
                <w:sz w:val="28"/>
                <w:szCs w:val="28"/>
              </w:rPr>
              <w:t>• CONTROLLER</w:t>
            </w:r>
          </w:p>
        </w:tc>
        <w:tc>
          <w:tcPr>
            <w:tcW w:w="0" w:type="auto"/>
            <w:shd w:val="clear" w:color="auto" w:fill="FFFFFF"/>
            <w:tcMar>
              <w:top w:w="90" w:type="dxa"/>
              <w:left w:w="195" w:type="dxa"/>
              <w:bottom w:w="90" w:type="dxa"/>
              <w:right w:w="195" w:type="dxa"/>
            </w:tcMar>
            <w:vAlign w:val="center"/>
            <w:hideMark/>
          </w:tcPr>
          <w:p w:rsidR="00276400" w:rsidRPr="005310FC" w:rsidRDefault="00276400">
            <w:pPr>
              <w:spacing w:after="240"/>
              <w:rPr>
                <w:rFonts w:cs="Times New Roman"/>
                <w:color w:val="24292F"/>
                <w:sz w:val="28"/>
                <w:szCs w:val="28"/>
              </w:rPr>
            </w:pPr>
            <w:r w:rsidRPr="005310FC">
              <w:rPr>
                <w:rFonts w:cs="Times New Roman"/>
                <w:color w:val="24292F"/>
                <w:sz w:val="28"/>
                <w:szCs w:val="28"/>
              </w:rPr>
              <w:t>PI Controller</w:t>
            </w:r>
          </w:p>
        </w:tc>
        <w:tc>
          <w:tcPr>
            <w:tcW w:w="0" w:type="auto"/>
            <w:shd w:val="clear" w:color="auto" w:fill="FFFFFF"/>
            <w:tcMar>
              <w:top w:w="90" w:type="dxa"/>
              <w:left w:w="195" w:type="dxa"/>
              <w:bottom w:w="90" w:type="dxa"/>
              <w:right w:w="195" w:type="dxa"/>
            </w:tcMar>
            <w:vAlign w:val="center"/>
            <w:hideMark/>
          </w:tcPr>
          <w:p w:rsidR="00276400" w:rsidRPr="005310FC" w:rsidRDefault="00276400">
            <w:pPr>
              <w:spacing w:after="240"/>
              <w:rPr>
                <w:rFonts w:cs="Times New Roman"/>
                <w:color w:val="24292F"/>
                <w:sz w:val="28"/>
                <w:szCs w:val="28"/>
              </w:rPr>
            </w:pPr>
            <w:r w:rsidRPr="005310FC">
              <w:rPr>
                <w:rFonts w:cs="Times New Roman"/>
                <w:color w:val="24292F"/>
                <w:sz w:val="28"/>
                <w:szCs w:val="28"/>
              </w:rPr>
              <w:t>PI controller</w:t>
            </w:r>
          </w:p>
        </w:tc>
      </w:tr>
    </w:tbl>
    <w:p w:rsidR="00DE3CEC" w:rsidRDefault="00DE3CEC" w:rsidP="00276400">
      <w:pPr>
        <w:pStyle w:val="Heading1"/>
        <w:shd w:val="clear" w:color="auto" w:fill="FFFFFF"/>
        <w:spacing w:before="360" w:after="240"/>
        <w:rPr>
          <w:color w:val="24292F"/>
          <w:sz w:val="28"/>
          <w:szCs w:val="28"/>
        </w:rPr>
      </w:pPr>
    </w:p>
    <w:p w:rsidR="00276400" w:rsidRPr="005310FC" w:rsidRDefault="00276400" w:rsidP="00276400">
      <w:pPr>
        <w:pStyle w:val="Heading1"/>
        <w:shd w:val="clear" w:color="auto" w:fill="FFFFFF"/>
        <w:spacing w:before="360" w:after="240"/>
        <w:rPr>
          <w:color w:val="24292F"/>
          <w:sz w:val="28"/>
          <w:szCs w:val="28"/>
        </w:rPr>
      </w:pPr>
      <w:bookmarkStart w:id="161" w:name="_Toc96280593"/>
      <w:r w:rsidRPr="005310FC">
        <w:rPr>
          <w:color w:val="24292F"/>
          <w:sz w:val="28"/>
          <w:szCs w:val="28"/>
        </w:rPr>
        <w:lastRenderedPageBreak/>
        <w:t>EV MODEL DESIGN</w:t>
      </w:r>
      <w:bookmarkEnd w:id="161"/>
    </w:p>
    <w:p w:rsidR="00276400" w:rsidRPr="005310FC" w:rsidRDefault="00276400" w:rsidP="00DE4C60">
      <w:pPr>
        <w:numPr>
          <w:ilvl w:val="0"/>
          <w:numId w:val="37"/>
        </w:numPr>
        <w:shd w:val="clear" w:color="auto" w:fill="FFFFFF"/>
        <w:spacing w:before="100" w:beforeAutospacing="1" w:after="100" w:afterAutospacing="1" w:line="240" w:lineRule="auto"/>
        <w:rPr>
          <w:rFonts w:cs="Times New Roman"/>
          <w:color w:val="24292F"/>
          <w:sz w:val="28"/>
          <w:szCs w:val="28"/>
        </w:rPr>
      </w:pPr>
      <w:r w:rsidRPr="005310FC">
        <w:rPr>
          <w:rFonts w:cs="Times New Roman"/>
          <w:color w:val="24292F"/>
          <w:sz w:val="28"/>
          <w:szCs w:val="28"/>
        </w:rPr>
        <w:t>COST – ₹ 15.29 Lakh to ₹ 16.82 Lakh</w:t>
      </w:r>
    </w:p>
    <w:p w:rsidR="00276400" w:rsidRPr="005310FC" w:rsidRDefault="00276400" w:rsidP="00DE4C60">
      <w:pPr>
        <w:numPr>
          <w:ilvl w:val="0"/>
          <w:numId w:val="37"/>
        </w:numPr>
        <w:shd w:val="clear" w:color="auto" w:fill="FFFFFF"/>
        <w:spacing w:before="60" w:after="100" w:afterAutospacing="1" w:line="240" w:lineRule="auto"/>
        <w:rPr>
          <w:rFonts w:cs="Times New Roman"/>
          <w:color w:val="24292F"/>
          <w:sz w:val="28"/>
          <w:szCs w:val="28"/>
        </w:rPr>
      </w:pPr>
      <w:r w:rsidRPr="005310FC">
        <w:rPr>
          <w:rFonts w:cs="Times New Roman"/>
          <w:color w:val="24292F"/>
          <w:sz w:val="28"/>
          <w:szCs w:val="28"/>
        </w:rPr>
        <w:t>GROSS COMBINATION WEIGHT – 7300 kg</w:t>
      </w:r>
    </w:p>
    <w:p w:rsidR="00276400" w:rsidRPr="005310FC" w:rsidRDefault="00276400" w:rsidP="00DE4C60">
      <w:pPr>
        <w:numPr>
          <w:ilvl w:val="0"/>
          <w:numId w:val="37"/>
        </w:numPr>
        <w:shd w:val="clear" w:color="auto" w:fill="FFFFFF"/>
        <w:spacing w:before="60" w:after="100" w:afterAutospacing="1" w:line="240" w:lineRule="auto"/>
        <w:rPr>
          <w:rFonts w:cs="Times New Roman"/>
          <w:color w:val="24292F"/>
          <w:sz w:val="28"/>
          <w:szCs w:val="28"/>
        </w:rPr>
      </w:pPr>
      <w:r w:rsidRPr="005310FC">
        <w:rPr>
          <w:rFonts w:cs="Times New Roman"/>
          <w:color w:val="24292F"/>
          <w:sz w:val="28"/>
          <w:szCs w:val="28"/>
        </w:rPr>
        <w:t>RANGE – More than 100 KMs</w:t>
      </w:r>
    </w:p>
    <w:p w:rsidR="00276400" w:rsidRPr="005310FC" w:rsidRDefault="00276400" w:rsidP="00DE4C60">
      <w:pPr>
        <w:numPr>
          <w:ilvl w:val="0"/>
          <w:numId w:val="37"/>
        </w:numPr>
        <w:shd w:val="clear" w:color="auto" w:fill="FFFFFF"/>
        <w:spacing w:before="60" w:after="100" w:afterAutospacing="1" w:line="240" w:lineRule="auto"/>
        <w:rPr>
          <w:rFonts w:cs="Times New Roman"/>
          <w:color w:val="24292F"/>
          <w:sz w:val="28"/>
          <w:szCs w:val="28"/>
        </w:rPr>
      </w:pPr>
      <w:r w:rsidRPr="005310FC">
        <w:rPr>
          <w:rFonts w:cs="Times New Roman"/>
          <w:color w:val="24292F"/>
          <w:sz w:val="28"/>
          <w:szCs w:val="28"/>
        </w:rPr>
        <w:t>BATTERY - nickel-metal hydride</w:t>
      </w:r>
    </w:p>
    <w:p w:rsidR="00276400" w:rsidRPr="005310FC" w:rsidRDefault="00276400" w:rsidP="00DE4C60">
      <w:pPr>
        <w:numPr>
          <w:ilvl w:val="0"/>
          <w:numId w:val="37"/>
        </w:numPr>
        <w:shd w:val="clear" w:color="auto" w:fill="FFFFFF"/>
        <w:spacing w:before="60" w:after="100" w:afterAutospacing="1" w:line="240" w:lineRule="auto"/>
        <w:rPr>
          <w:rFonts w:cs="Times New Roman"/>
          <w:color w:val="24292F"/>
          <w:sz w:val="28"/>
          <w:szCs w:val="28"/>
        </w:rPr>
      </w:pPr>
      <w:r w:rsidRPr="005310FC">
        <w:rPr>
          <w:rFonts w:cs="Times New Roman"/>
          <w:color w:val="24292F"/>
          <w:sz w:val="28"/>
          <w:szCs w:val="28"/>
        </w:rPr>
        <w:t>BATTERY CAPACITY – 60–120 wH/kg</w:t>
      </w:r>
    </w:p>
    <w:p w:rsidR="00276400" w:rsidRPr="005310FC" w:rsidRDefault="00276400" w:rsidP="00DE4C60">
      <w:pPr>
        <w:numPr>
          <w:ilvl w:val="0"/>
          <w:numId w:val="37"/>
        </w:numPr>
        <w:shd w:val="clear" w:color="auto" w:fill="FFFFFF"/>
        <w:spacing w:before="60" w:after="100" w:afterAutospacing="1" w:line="240" w:lineRule="auto"/>
        <w:rPr>
          <w:rFonts w:cs="Times New Roman"/>
          <w:color w:val="24292F"/>
          <w:sz w:val="28"/>
          <w:szCs w:val="28"/>
        </w:rPr>
      </w:pPr>
      <w:r w:rsidRPr="005310FC">
        <w:rPr>
          <w:rFonts w:cs="Times New Roman"/>
          <w:color w:val="24292F"/>
          <w:sz w:val="28"/>
          <w:szCs w:val="28"/>
        </w:rPr>
        <w:t>CHARGING TIME(Full Charge) – 3-4hrs</w:t>
      </w:r>
    </w:p>
    <w:p w:rsidR="00276400" w:rsidRPr="005310FC" w:rsidRDefault="00276400" w:rsidP="00DE4C60">
      <w:pPr>
        <w:numPr>
          <w:ilvl w:val="0"/>
          <w:numId w:val="37"/>
        </w:numPr>
        <w:shd w:val="clear" w:color="auto" w:fill="FFFFFF"/>
        <w:spacing w:before="60" w:after="100" w:afterAutospacing="1" w:line="240" w:lineRule="auto"/>
        <w:rPr>
          <w:rFonts w:cs="Times New Roman"/>
          <w:color w:val="24292F"/>
          <w:sz w:val="28"/>
          <w:szCs w:val="28"/>
        </w:rPr>
      </w:pPr>
      <w:r w:rsidRPr="005310FC">
        <w:rPr>
          <w:rFonts w:cs="Times New Roman"/>
          <w:color w:val="24292F"/>
          <w:sz w:val="28"/>
          <w:szCs w:val="28"/>
        </w:rPr>
        <w:t>DRIVELINE/MOTOR – Permanent Magnet Synchronous Motor (PMSM)</w:t>
      </w:r>
    </w:p>
    <w:p w:rsidR="00276400" w:rsidRPr="005310FC" w:rsidRDefault="00276400" w:rsidP="00DE4C60">
      <w:pPr>
        <w:numPr>
          <w:ilvl w:val="0"/>
          <w:numId w:val="37"/>
        </w:numPr>
        <w:shd w:val="clear" w:color="auto" w:fill="FFFFFF"/>
        <w:spacing w:before="60" w:after="100" w:afterAutospacing="1" w:line="240" w:lineRule="auto"/>
        <w:rPr>
          <w:rFonts w:cs="Times New Roman"/>
          <w:color w:val="24292F"/>
          <w:sz w:val="28"/>
          <w:szCs w:val="28"/>
        </w:rPr>
      </w:pPr>
      <w:r w:rsidRPr="005310FC">
        <w:rPr>
          <w:rFonts w:cs="Times New Roman"/>
          <w:color w:val="24292F"/>
          <w:sz w:val="28"/>
          <w:szCs w:val="28"/>
        </w:rPr>
        <w:t>PERFORMANCE – 100hp</w:t>
      </w:r>
    </w:p>
    <w:p w:rsidR="00276400" w:rsidRPr="005310FC" w:rsidRDefault="00276400" w:rsidP="00DE4C60">
      <w:pPr>
        <w:numPr>
          <w:ilvl w:val="0"/>
          <w:numId w:val="37"/>
        </w:numPr>
        <w:shd w:val="clear" w:color="auto" w:fill="FFFFFF"/>
        <w:spacing w:before="60" w:after="100" w:afterAutospacing="1" w:line="240" w:lineRule="auto"/>
        <w:rPr>
          <w:rFonts w:cs="Times New Roman"/>
          <w:color w:val="24292F"/>
          <w:sz w:val="28"/>
          <w:szCs w:val="28"/>
        </w:rPr>
      </w:pPr>
      <w:r w:rsidRPr="005310FC">
        <w:rPr>
          <w:rFonts w:cs="Times New Roman"/>
          <w:color w:val="24292F"/>
          <w:sz w:val="28"/>
          <w:szCs w:val="28"/>
        </w:rPr>
        <w:t>ELECTRIC MOTOR TORQUE PTO(peak/continuous)- 180Nm</w:t>
      </w:r>
    </w:p>
    <w:p w:rsidR="00276400" w:rsidRPr="005310FC" w:rsidRDefault="00276400" w:rsidP="00DE4C60">
      <w:pPr>
        <w:numPr>
          <w:ilvl w:val="0"/>
          <w:numId w:val="37"/>
        </w:numPr>
        <w:shd w:val="clear" w:color="auto" w:fill="FFFFFF"/>
        <w:spacing w:before="60" w:after="100" w:afterAutospacing="1" w:line="240" w:lineRule="auto"/>
        <w:rPr>
          <w:rFonts w:cs="Times New Roman"/>
          <w:color w:val="24292F"/>
          <w:sz w:val="28"/>
          <w:szCs w:val="28"/>
        </w:rPr>
      </w:pPr>
      <w:r w:rsidRPr="005310FC">
        <w:rPr>
          <w:rFonts w:cs="Times New Roman"/>
          <w:color w:val="24292F"/>
          <w:sz w:val="28"/>
          <w:szCs w:val="28"/>
        </w:rPr>
        <w:t>INVERTER – Grid-tied string</w:t>
      </w:r>
    </w:p>
    <w:p w:rsidR="00276400" w:rsidRPr="005310FC" w:rsidRDefault="00276400" w:rsidP="00DE4C60">
      <w:pPr>
        <w:numPr>
          <w:ilvl w:val="0"/>
          <w:numId w:val="37"/>
        </w:numPr>
        <w:shd w:val="clear" w:color="auto" w:fill="FFFFFF"/>
        <w:spacing w:before="60" w:after="100" w:afterAutospacing="1" w:line="240" w:lineRule="auto"/>
        <w:rPr>
          <w:rFonts w:cs="Times New Roman"/>
          <w:color w:val="24292F"/>
          <w:sz w:val="28"/>
          <w:szCs w:val="28"/>
        </w:rPr>
      </w:pPr>
      <w:r w:rsidRPr="005310FC">
        <w:rPr>
          <w:rFonts w:cs="Times New Roman"/>
          <w:color w:val="24292F"/>
          <w:sz w:val="28"/>
          <w:szCs w:val="28"/>
        </w:rPr>
        <w:t>WHEEL BASE - 3310mm</w:t>
      </w:r>
    </w:p>
    <w:p w:rsidR="00276400" w:rsidRPr="005310FC" w:rsidRDefault="00276400" w:rsidP="00DE4C60">
      <w:pPr>
        <w:numPr>
          <w:ilvl w:val="0"/>
          <w:numId w:val="37"/>
        </w:numPr>
        <w:shd w:val="clear" w:color="auto" w:fill="FFFFFF"/>
        <w:spacing w:before="60" w:after="100" w:afterAutospacing="1" w:line="240" w:lineRule="auto"/>
        <w:rPr>
          <w:rFonts w:cs="Times New Roman"/>
          <w:color w:val="24292F"/>
          <w:sz w:val="28"/>
          <w:szCs w:val="28"/>
        </w:rPr>
      </w:pPr>
      <w:r w:rsidRPr="005310FC">
        <w:rPr>
          <w:rFonts w:cs="Times New Roman"/>
          <w:color w:val="24292F"/>
          <w:sz w:val="28"/>
          <w:szCs w:val="28"/>
        </w:rPr>
        <w:t>CONTROLLER – PID Controller</w:t>
      </w:r>
    </w:p>
    <w:p w:rsidR="00276400" w:rsidRPr="005310FC" w:rsidRDefault="00276400" w:rsidP="00276400">
      <w:pPr>
        <w:pStyle w:val="Heading1"/>
        <w:shd w:val="clear" w:color="auto" w:fill="FFFFFF"/>
        <w:spacing w:before="360" w:after="240"/>
        <w:rPr>
          <w:color w:val="24292F"/>
          <w:sz w:val="28"/>
          <w:szCs w:val="28"/>
        </w:rPr>
      </w:pPr>
      <w:bookmarkStart w:id="162" w:name="_Toc96280594"/>
      <w:r w:rsidRPr="005310FC">
        <w:rPr>
          <w:color w:val="24292F"/>
          <w:sz w:val="28"/>
          <w:szCs w:val="28"/>
        </w:rPr>
        <w:t>Conclusion</w:t>
      </w:r>
      <w:bookmarkEnd w:id="162"/>
    </w:p>
    <w:p w:rsidR="00276400" w:rsidRPr="005310FC" w:rsidRDefault="00276400" w:rsidP="00276400">
      <w:pPr>
        <w:pStyle w:val="NormalWeb"/>
        <w:shd w:val="clear" w:color="auto" w:fill="FFFFFF"/>
        <w:spacing w:before="0" w:beforeAutospacing="0"/>
        <w:rPr>
          <w:color w:val="24292F"/>
          <w:sz w:val="28"/>
          <w:szCs w:val="28"/>
        </w:rPr>
      </w:pPr>
      <w:r w:rsidRPr="005310FC">
        <w:rPr>
          <w:color w:val="24292F"/>
          <w:sz w:val="28"/>
          <w:szCs w:val="28"/>
        </w:rPr>
        <w:t>The progress that the electric vehicle industry has seen in recent years is not only extremely welcomed, but highly necessary in light of the increasing global greenhouse gas levels. As demonstrated within the economic, social, and environmental analysis sections of this webpage, the benefits of electric vehicles far surpass the costs. The biggest obstacle to the widespread adoption of electric-powered transportation is cost related, as gasoline and the vehicles that run on it are readily available, convenient, and less costly. As is demonstrated in our timeline, we hope that over the course of the next decade technological advancements and policy changes will help ease the transition from traditional fuel-powered vehicles. Additionally, the realization and success of this industry relies heavily on the global population, and it is our hope that through mass marketing and environmental education programs people will feel incentivized and empowered to drive an electric-powered vehicle. Each person can make a difference, so go electric and help make a difference!</w:t>
      </w:r>
    </w:p>
    <w:p w:rsidR="003D6C43" w:rsidRPr="005310FC" w:rsidRDefault="003D6C43" w:rsidP="00032BFC">
      <w:pPr>
        <w:jc w:val="both"/>
        <w:rPr>
          <w:rFonts w:cs="Times New Roman"/>
          <w:sz w:val="28"/>
          <w:szCs w:val="28"/>
        </w:rPr>
      </w:pPr>
    </w:p>
    <w:p w:rsidR="003D6C43" w:rsidRPr="005310FC" w:rsidRDefault="003D6C43" w:rsidP="00032BFC">
      <w:pPr>
        <w:jc w:val="both"/>
        <w:rPr>
          <w:rFonts w:cs="Times New Roman"/>
          <w:sz w:val="28"/>
          <w:szCs w:val="28"/>
        </w:rPr>
      </w:pPr>
    </w:p>
    <w:p w:rsidR="003D6C43" w:rsidRPr="005310FC" w:rsidRDefault="003D6C43" w:rsidP="00032BFC">
      <w:pPr>
        <w:jc w:val="both"/>
        <w:rPr>
          <w:rFonts w:cs="Times New Roman"/>
          <w:sz w:val="28"/>
          <w:szCs w:val="28"/>
        </w:rPr>
      </w:pPr>
    </w:p>
    <w:p w:rsidR="003D6C43" w:rsidRPr="005310FC" w:rsidRDefault="003D6C43" w:rsidP="00032BFC">
      <w:pPr>
        <w:jc w:val="both"/>
        <w:rPr>
          <w:rFonts w:cs="Times New Roman"/>
          <w:sz w:val="28"/>
          <w:szCs w:val="28"/>
        </w:rPr>
      </w:pPr>
    </w:p>
    <w:p w:rsidR="00FE61D3" w:rsidRPr="005310FC" w:rsidRDefault="00FE61D3" w:rsidP="00FE61D3">
      <w:pPr>
        <w:pStyle w:val="Heading2"/>
        <w:rPr>
          <w:rFonts w:cs="Times New Roman"/>
          <w:szCs w:val="28"/>
        </w:rPr>
      </w:pPr>
      <w:bookmarkStart w:id="163" w:name="_Toc96280595"/>
      <w:r w:rsidRPr="005310FC">
        <w:rPr>
          <w:rFonts w:cs="Times New Roman"/>
          <w:szCs w:val="28"/>
        </w:rPr>
        <w:lastRenderedPageBreak/>
        <w:t>Implementation</w:t>
      </w:r>
      <w:bookmarkEnd w:id="163"/>
      <w:r w:rsidRPr="005310FC">
        <w:rPr>
          <w:rFonts w:cs="Times New Roman"/>
          <w:szCs w:val="28"/>
        </w:rPr>
        <w:t xml:space="preserve"> </w:t>
      </w:r>
    </w:p>
    <w:p w:rsidR="00FE61D3" w:rsidRPr="005310FC" w:rsidRDefault="00FE61D3" w:rsidP="00FE61D3">
      <w:pPr>
        <w:pStyle w:val="Heading3"/>
        <w:rPr>
          <w:rFonts w:cs="Times New Roman"/>
          <w:szCs w:val="28"/>
        </w:rPr>
      </w:pPr>
      <w:bookmarkStart w:id="164" w:name="_Toc96280596"/>
      <w:r w:rsidRPr="005310FC">
        <w:rPr>
          <w:rFonts w:cs="Times New Roman"/>
          <w:szCs w:val="28"/>
        </w:rPr>
        <w:t>Git Link:</w:t>
      </w:r>
      <w:bookmarkEnd w:id="164"/>
    </w:p>
    <w:p w:rsidR="003D6C43" w:rsidRPr="005310FC" w:rsidRDefault="00FE61D3" w:rsidP="00FE61D3">
      <w:pPr>
        <w:rPr>
          <w:rFonts w:cs="Times New Roman"/>
          <w:sz w:val="28"/>
          <w:szCs w:val="28"/>
        </w:rPr>
      </w:pPr>
      <w:r w:rsidRPr="005310FC">
        <w:rPr>
          <w:rFonts w:cs="Times New Roman"/>
          <w:sz w:val="28"/>
          <w:szCs w:val="28"/>
        </w:rPr>
        <w:t>Link: https://github.com/robin6119/Team5_EV_Truck</w:t>
      </w:r>
    </w:p>
    <w:p w:rsidR="003D6C43" w:rsidRPr="005310FC" w:rsidRDefault="003D6C43" w:rsidP="00032BFC">
      <w:pPr>
        <w:jc w:val="both"/>
        <w:rPr>
          <w:rFonts w:cs="Times New Roman"/>
          <w:sz w:val="28"/>
          <w:szCs w:val="28"/>
        </w:rPr>
      </w:pPr>
    </w:p>
    <w:p w:rsidR="003D6C43" w:rsidRPr="005310FC" w:rsidRDefault="003D6C43" w:rsidP="00032BFC">
      <w:pPr>
        <w:jc w:val="both"/>
        <w:rPr>
          <w:rFonts w:cs="Times New Roman"/>
          <w:sz w:val="28"/>
          <w:szCs w:val="28"/>
        </w:rPr>
      </w:pPr>
    </w:p>
    <w:p w:rsidR="003D6C43" w:rsidRPr="005310FC" w:rsidRDefault="003D6C43" w:rsidP="00032BFC">
      <w:pPr>
        <w:jc w:val="both"/>
        <w:rPr>
          <w:rFonts w:cs="Times New Roman"/>
          <w:sz w:val="28"/>
          <w:szCs w:val="28"/>
        </w:rPr>
      </w:pPr>
    </w:p>
    <w:p w:rsidR="003D6C43" w:rsidRPr="005310FC" w:rsidRDefault="003D6C43" w:rsidP="00032BFC">
      <w:pPr>
        <w:jc w:val="both"/>
        <w:rPr>
          <w:rFonts w:cs="Times New Roman"/>
          <w:sz w:val="28"/>
          <w:szCs w:val="28"/>
        </w:rPr>
      </w:pPr>
    </w:p>
    <w:p w:rsidR="003D6C43" w:rsidRPr="005310FC" w:rsidRDefault="003D6C43" w:rsidP="00032BFC">
      <w:pPr>
        <w:jc w:val="both"/>
        <w:rPr>
          <w:rFonts w:cs="Times New Roman"/>
          <w:sz w:val="28"/>
          <w:szCs w:val="28"/>
        </w:rPr>
      </w:pPr>
    </w:p>
    <w:p w:rsidR="003D6C43" w:rsidRPr="005310FC" w:rsidRDefault="003D6C43" w:rsidP="00032BFC">
      <w:pPr>
        <w:jc w:val="both"/>
        <w:rPr>
          <w:rFonts w:cs="Times New Roman"/>
          <w:sz w:val="28"/>
          <w:szCs w:val="28"/>
        </w:rPr>
      </w:pPr>
    </w:p>
    <w:p w:rsidR="003D6C43" w:rsidRPr="005310FC" w:rsidRDefault="003D6C43" w:rsidP="00032BFC">
      <w:pPr>
        <w:jc w:val="both"/>
        <w:rPr>
          <w:rFonts w:cs="Times New Roman"/>
          <w:sz w:val="28"/>
          <w:szCs w:val="28"/>
        </w:rPr>
      </w:pPr>
    </w:p>
    <w:p w:rsidR="003D6C43" w:rsidRPr="005310FC" w:rsidRDefault="003D6C43" w:rsidP="00032BFC">
      <w:pPr>
        <w:jc w:val="both"/>
        <w:rPr>
          <w:rFonts w:cs="Times New Roman"/>
          <w:sz w:val="28"/>
          <w:szCs w:val="28"/>
        </w:rPr>
      </w:pPr>
    </w:p>
    <w:p w:rsidR="003D6C43" w:rsidRPr="005310FC" w:rsidRDefault="003D6C43" w:rsidP="00032BFC">
      <w:pPr>
        <w:jc w:val="both"/>
        <w:rPr>
          <w:rFonts w:cs="Times New Roman"/>
          <w:sz w:val="28"/>
          <w:szCs w:val="28"/>
        </w:rPr>
      </w:pPr>
    </w:p>
    <w:p w:rsidR="003D6C43" w:rsidRPr="005310FC" w:rsidRDefault="003D6C43" w:rsidP="00032BFC">
      <w:pPr>
        <w:jc w:val="both"/>
        <w:rPr>
          <w:rFonts w:cs="Times New Roman"/>
          <w:sz w:val="28"/>
          <w:szCs w:val="28"/>
        </w:rPr>
      </w:pPr>
    </w:p>
    <w:p w:rsidR="003D6C43" w:rsidRPr="005310FC" w:rsidRDefault="003D6C43" w:rsidP="00032BFC">
      <w:pPr>
        <w:jc w:val="both"/>
        <w:rPr>
          <w:rFonts w:cs="Times New Roman"/>
          <w:sz w:val="28"/>
          <w:szCs w:val="28"/>
        </w:rPr>
      </w:pPr>
    </w:p>
    <w:p w:rsidR="00FE61D3" w:rsidRPr="005310FC" w:rsidRDefault="00FE61D3" w:rsidP="00032BFC">
      <w:pPr>
        <w:jc w:val="both"/>
        <w:rPr>
          <w:rFonts w:cs="Times New Roman"/>
          <w:sz w:val="28"/>
          <w:szCs w:val="28"/>
        </w:rPr>
      </w:pPr>
    </w:p>
    <w:p w:rsidR="00FE61D3" w:rsidRPr="005310FC" w:rsidRDefault="00FE61D3" w:rsidP="00032BFC">
      <w:pPr>
        <w:jc w:val="both"/>
        <w:rPr>
          <w:rFonts w:cs="Times New Roman"/>
          <w:sz w:val="28"/>
          <w:szCs w:val="28"/>
        </w:rPr>
      </w:pPr>
    </w:p>
    <w:p w:rsidR="00FE61D3" w:rsidRPr="005310FC" w:rsidRDefault="00FE61D3" w:rsidP="00032BFC">
      <w:pPr>
        <w:jc w:val="both"/>
        <w:rPr>
          <w:rFonts w:cs="Times New Roman"/>
          <w:sz w:val="28"/>
          <w:szCs w:val="28"/>
        </w:rPr>
      </w:pPr>
    </w:p>
    <w:p w:rsidR="00FE61D3" w:rsidRPr="005310FC" w:rsidRDefault="00FE61D3" w:rsidP="00032BFC">
      <w:pPr>
        <w:jc w:val="both"/>
        <w:rPr>
          <w:rFonts w:cs="Times New Roman"/>
          <w:sz w:val="28"/>
          <w:szCs w:val="28"/>
        </w:rPr>
      </w:pPr>
    </w:p>
    <w:p w:rsidR="00FE61D3" w:rsidRPr="005310FC" w:rsidRDefault="00FE61D3" w:rsidP="00032BFC">
      <w:pPr>
        <w:jc w:val="both"/>
        <w:rPr>
          <w:rFonts w:cs="Times New Roman"/>
          <w:sz w:val="28"/>
          <w:szCs w:val="28"/>
        </w:rPr>
      </w:pPr>
    </w:p>
    <w:p w:rsidR="00FE61D3" w:rsidRPr="005310FC" w:rsidRDefault="00FE61D3" w:rsidP="00032BFC">
      <w:pPr>
        <w:jc w:val="both"/>
        <w:rPr>
          <w:rFonts w:cs="Times New Roman"/>
          <w:sz w:val="28"/>
          <w:szCs w:val="28"/>
        </w:rPr>
      </w:pPr>
    </w:p>
    <w:p w:rsidR="00FE61D3" w:rsidRPr="005310FC" w:rsidRDefault="00FE61D3" w:rsidP="00032BFC">
      <w:pPr>
        <w:jc w:val="both"/>
        <w:rPr>
          <w:rFonts w:cs="Times New Roman"/>
          <w:sz w:val="28"/>
          <w:szCs w:val="28"/>
        </w:rPr>
      </w:pPr>
    </w:p>
    <w:p w:rsidR="00FE61D3" w:rsidRPr="005310FC" w:rsidRDefault="00FE61D3" w:rsidP="00032BFC">
      <w:pPr>
        <w:jc w:val="both"/>
        <w:rPr>
          <w:rFonts w:cs="Times New Roman"/>
          <w:sz w:val="28"/>
          <w:szCs w:val="28"/>
        </w:rPr>
      </w:pPr>
    </w:p>
    <w:p w:rsidR="00FE61D3" w:rsidRPr="005310FC" w:rsidRDefault="00FE61D3" w:rsidP="00032BFC">
      <w:pPr>
        <w:jc w:val="both"/>
        <w:rPr>
          <w:rFonts w:cs="Times New Roman"/>
          <w:sz w:val="28"/>
          <w:szCs w:val="28"/>
        </w:rPr>
      </w:pPr>
    </w:p>
    <w:p w:rsidR="00FE61D3" w:rsidRPr="005310FC" w:rsidRDefault="00FE61D3" w:rsidP="00032BFC">
      <w:pPr>
        <w:jc w:val="both"/>
        <w:rPr>
          <w:rFonts w:cs="Times New Roman"/>
          <w:sz w:val="28"/>
          <w:szCs w:val="28"/>
        </w:rPr>
      </w:pPr>
    </w:p>
    <w:p w:rsidR="003D6C43" w:rsidRPr="005310FC" w:rsidRDefault="003D6C43" w:rsidP="00032BFC">
      <w:pPr>
        <w:jc w:val="both"/>
        <w:rPr>
          <w:rFonts w:cs="Times New Roman"/>
          <w:sz w:val="28"/>
          <w:szCs w:val="28"/>
        </w:rPr>
      </w:pPr>
    </w:p>
    <w:p w:rsidR="003D6C43" w:rsidRDefault="003D6C43" w:rsidP="00032BFC">
      <w:pPr>
        <w:jc w:val="both"/>
        <w:rPr>
          <w:rFonts w:cs="Times New Roman"/>
          <w:sz w:val="28"/>
          <w:szCs w:val="28"/>
        </w:rPr>
      </w:pPr>
    </w:p>
    <w:p w:rsidR="00DE3CEC" w:rsidRPr="005310FC" w:rsidRDefault="00DE3CEC" w:rsidP="00032BFC">
      <w:pPr>
        <w:jc w:val="both"/>
        <w:rPr>
          <w:rFonts w:cs="Times New Roman"/>
          <w:sz w:val="28"/>
          <w:szCs w:val="28"/>
        </w:rPr>
      </w:pPr>
    </w:p>
    <w:p w:rsidR="003D6C43" w:rsidRPr="005310FC" w:rsidRDefault="003D6C43" w:rsidP="00032BFC">
      <w:pPr>
        <w:jc w:val="both"/>
        <w:rPr>
          <w:rFonts w:cs="Times New Roman"/>
          <w:sz w:val="28"/>
          <w:szCs w:val="28"/>
        </w:rPr>
      </w:pPr>
    </w:p>
    <w:p w:rsidR="00032BFC" w:rsidRPr="005310FC" w:rsidRDefault="003D6C43" w:rsidP="003D6C43">
      <w:pPr>
        <w:pStyle w:val="Heading1"/>
        <w:rPr>
          <w:sz w:val="28"/>
          <w:szCs w:val="28"/>
        </w:rPr>
      </w:pPr>
      <w:bookmarkStart w:id="165" w:name="_Toc96280597"/>
      <w:r w:rsidRPr="005310FC">
        <w:rPr>
          <w:sz w:val="28"/>
          <w:szCs w:val="28"/>
        </w:rPr>
        <w:lastRenderedPageBreak/>
        <w:t>Mini</w:t>
      </w:r>
      <w:r w:rsidR="00FE61D3" w:rsidRPr="005310FC">
        <w:rPr>
          <w:sz w:val="28"/>
          <w:szCs w:val="28"/>
        </w:rPr>
        <w:t xml:space="preserve"> </w:t>
      </w:r>
      <w:r w:rsidRPr="005310FC">
        <w:rPr>
          <w:sz w:val="28"/>
          <w:szCs w:val="28"/>
        </w:rPr>
        <w:t xml:space="preserve">project 9 – </w:t>
      </w:r>
      <w:r w:rsidR="003E71FF">
        <w:rPr>
          <w:sz w:val="28"/>
          <w:szCs w:val="28"/>
        </w:rPr>
        <w:t>Interior Light Control System</w:t>
      </w:r>
      <w:r w:rsidR="00FE61D3" w:rsidRPr="005310FC">
        <w:rPr>
          <w:sz w:val="28"/>
          <w:szCs w:val="28"/>
        </w:rPr>
        <w:t xml:space="preserve"> [</w:t>
      </w:r>
      <w:r w:rsidRPr="005310FC">
        <w:rPr>
          <w:sz w:val="28"/>
          <w:szCs w:val="28"/>
        </w:rPr>
        <w:t>Individual]</w:t>
      </w:r>
      <w:bookmarkEnd w:id="165"/>
    </w:p>
    <w:p w:rsidR="003D6C43" w:rsidRPr="005310FC" w:rsidRDefault="003D6C43" w:rsidP="003D6C43">
      <w:pPr>
        <w:rPr>
          <w:rFonts w:cs="Times New Roman"/>
          <w:sz w:val="28"/>
          <w:szCs w:val="28"/>
        </w:rPr>
      </w:pPr>
    </w:p>
    <w:p w:rsidR="003D6C43" w:rsidRPr="005310FC" w:rsidRDefault="003D6C43" w:rsidP="003D6C43">
      <w:pPr>
        <w:pStyle w:val="Heading2"/>
        <w:rPr>
          <w:rFonts w:cs="Times New Roman"/>
          <w:szCs w:val="28"/>
        </w:rPr>
      </w:pPr>
      <w:bookmarkStart w:id="166" w:name="_Toc96280598"/>
      <w:r w:rsidRPr="005310FC">
        <w:rPr>
          <w:rFonts w:cs="Times New Roman"/>
          <w:szCs w:val="28"/>
        </w:rPr>
        <w:t>Module</w:t>
      </w:r>
      <w:r w:rsidR="003E71FF" w:rsidRPr="005310FC">
        <w:rPr>
          <w:rFonts w:cs="Times New Roman"/>
          <w:szCs w:val="28"/>
        </w:rPr>
        <w:t>: -</w:t>
      </w:r>
      <w:r w:rsidR="00FE61D3" w:rsidRPr="005310FC">
        <w:rPr>
          <w:rFonts w:cs="Times New Roman"/>
          <w:szCs w:val="28"/>
        </w:rPr>
        <w:t xml:space="preserve"> Classic Autosar Basic to Intermediate</w:t>
      </w:r>
      <w:bookmarkEnd w:id="166"/>
    </w:p>
    <w:p w:rsidR="00FE61D3" w:rsidRPr="005310FC" w:rsidRDefault="00FE61D3" w:rsidP="00FE61D3">
      <w:pPr>
        <w:rPr>
          <w:rFonts w:cs="Times New Roman"/>
          <w:sz w:val="28"/>
          <w:szCs w:val="28"/>
        </w:rPr>
      </w:pPr>
    </w:p>
    <w:p w:rsidR="00FE61D3" w:rsidRPr="005310FC" w:rsidRDefault="00FE61D3" w:rsidP="00FE61D3">
      <w:pPr>
        <w:rPr>
          <w:rFonts w:cs="Times New Roman"/>
          <w:sz w:val="28"/>
          <w:szCs w:val="28"/>
        </w:rPr>
      </w:pPr>
    </w:p>
    <w:p w:rsidR="003D6C43" w:rsidRPr="005310FC" w:rsidRDefault="003D6C43" w:rsidP="003D6C43">
      <w:pPr>
        <w:pStyle w:val="Heading3"/>
        <w:rPr>
          <w:rFonts w:cs="Times New Roman"/>
          <w:szCs w:val="28"/>
        </w:rPr>
      </w:pPr>
      <w:bookmarkStart w:id="167" w:name="_Toc96280599"/>
      <w:r w:rsidRPr="005310FC">
        <w:rPr>
          <w:rFonts w:cs="Times New Roman"/>
          <w:szCs w:val="28"/>
        </w:rPr>
        <w:t>Requirements</w:t>
      </w:r>
      <w:bookmarkEnd w:id="167"/>
    </w:p>
    <w:p w:rsidR="00FE61D3" w:rsidRPr="00FE61D3" w:rsidRDefault="00FE61D3" w:rsidP="00FE61D3">
      <w:pPr>
        <w:shd w:val="clear" w:color="auto" w:fill="FFFFFF"/>
        <w:spacing w:before="360" w:after="240" w:line="240" w:lineRule="auto"/>
        <w:outlineLvl w:val="2"/>
        <w:rPr>
          <w:rFonts w:eastAsia="Times New Roman" w:cs="Times New Roman"/>
          <w:b/>
          <w:bCs/>
          <w:color w:val="24292F"/>
          <w:sz w:val="28"/>
          <w:szCs w:val="28"/>
          <w:lang w:eastAsia="en-IN"/>
        </w:rPr>
      </w:pPr>
      <w:bookmarkStart w:id="168" w:name="_Toc96280600"/>
      <w:r w:rsidRPr="00FE61D3">
        <w:rPr>
          <w:rFonts w:eastAsia="Times New Roman" w:cs="Times New Roman"/>
          <w:b/>
          <w:bCs/>
          <w:color w:val="24292F"/>
          <w:sz w:val="28"/>
          <w:szCs w:val="28"/>
          <w:lang w:eastAsia="en-IN"/>
        </w:rPr>
        <w:t>High Level Requirement:</w:t>
      </w:r>
      <w:bookmarkEnd w:id="168"/>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801"/>
        <w:gridCol w:w="6225"/>
      </w:tblGrid>
      <w:tr w:rsidR="00FE61D3" w:rsidRPr="00FE61D3" w:rsidTr="00FE61D3">
        <w:trPr>
          <w:tblHeader/>
        </w:trPr>
        <w:tc>
          <w:tcPr>
            <w:tcW w:w="0" w:type="auto"/>
            <w:shd w:val="clear" w:color="auto" w:fill="FFFFFF"/>
            <w:tcMar>
              <w:top w:w="90" w:type="dxa"/>
              <w:left w:w="195" w:type="dxa"/>
              <w:bottom w:w="90" w:type="dxa"/>
              <w:right w:w="195" w:type="dxa"/>
            </w:tcMar>
            <w:vAlign w:val="center"/>
            <w:hideMark/>
          </w:tcPr>
          <w:p w:rsidR="00FE61D3" w:rsidRPr="00FE61D3" w:rsidRDefault="00FE61D3" w:rsidP="00FE61D3">
            <w:pPr>
              <w:spacing w:after="240" w:line="240" w:lineRule="auto"/>
              <w:jc w:val="center"/>
              <w:rPr>
                <w:rFonts w:eastAsia="Times New Roman" w:cs="Times New Roman"/>
                <w:b/>
                <w:bCs/>
                <w:color w:val="24292F"/>
                <w:sz w:val="28"/>
                <w:szCs w:val="28"/>
                <w:lang w:eastAsia="en-IN"/>
              </w:rPr>
            </w:pPr>
            <w:r w:rsidRPr="00FE61D3">
              <w:rPr>
                <w:rFonts w:eastAsia="Times New Roman" w:cs="Times New Roman"/>
                <w:b/>
                <w:bCs/>
                <w:color w:val="24292F"/>
                <w:sz w:val="28"/>
                <w:szCs w:val="28"/>
                <w:lang w:eastAsia="en-IN"/>
              </w:rPr>
              <w:t>High level Requirement</w:t>
            </w:r>
          </w:p>
        </w:tc>
        <w:tc>
          <w:tcPr>
            <w:tcW w:w="0" w:type="auto"/>
            <w:shd w:val="clear" w:color="auto" w:fill="FFFFFF"/>
            <w:tcMar>
              <w:top w:w="90" w:type="dxa"/>
              <w:left w:w="195" w:type="dxa"/>
              <w:bottom w:w="90" w:type="dxa"/>
              <w:right w:w="195" w:type="dxa"/>
            </w:tcMar>
            <w:vAlign w:val="center"/>
            <w:hideMark/>
          </w:tcPr>
          <w:p w:rsidR="00FE61D3" w:rsidRPr="00FE61D3" w:rsidRDefault="00FE61D3" w:rsidP="00FE61D3">
            <w:pPr>
              <w:spacing w:after="240" w:line="240" w:lineRule="auto"/>
              <w:jc w:val="center"/>
              <w:rPr>
                <w:rFonts w:eastAsia="Times New Roman" w:cs="Times New Roman"/>
                <w:b/>
                <w:bCs/>
                <w:color w:val="24292F"/>
                <w:sz w:val="28"/>
                <w:szCs w:val="28"/>
                <w:lang w:eastAsia="en-IN"/>
              </w:rPr>
            </w:pPr>
            <w:r w:rsidRPr="00FE61D3">
              <w:rPr>
                <w:rFonts w:eastAsia="Times New Roman" w:cs="Times New Roman"/>
                <w:b/>
                <w:bCs/>
                <w:color w:val="24292F"/>
                <w:sz w:val="28"/>
                <w:szCs w:val="28"/>
                <w:lang w:eastAsia="en-IN"/>
              </w:rPr>
              <w:t>Description</w:t>
            </w:r>
          </w:p>
        </w:tc>
      </w:tr>
      <w:tr w:rsidR="00FE61D3" w:rsidRPr="00FE61D3" w:rsidTr="00FE61D3">
        <w:tc>
          <w:tcPr>
            <w:tcW w:w="0" w:type="auto"/>
            <w:shd w:val="clear" w:color="auto" w:fill="FFFFFF"/>
            <w:tcMar>
              <w:top w:w="90" w:type="dxa"/>
              <w:left w:w="195" w:type="dxa"/>
              <w:bottom w:w="90" w:type="dxa"/>
              <w:right w:w="195" w:type="dxa"/>
            </w:tcMar>
            <w:vAlign w:val="center"/>
            <w:hideMark/>
          </w:tcPr>
          <w:p w:rsidR="00FE61D3" w:rsidRPr="00FE61D3" w:rsidRDefault="00FE61D3" w:rsidP="00FE61D3">
            <w:pPr>
              <w:spacing w:after="240" w:line="240" w:lineRule="auto"/>
              <w:rPr>
                <w:rFonts w:eastAsia="Times New Roman" w:cs="Times New Roman"/>
                <w:color w:val="24292F"/>
                <w:sz w:val="28"/>
                <w:szCs w:val="28"/>
                <w:lang w:eastAsia="en-IN"/>
              </w:rPr>
            </w:pPr>
            <w:r w:rsidRPr="00FE61D3">
              <w:rPr>
                <w:rFonts w:eastAsia="Times New Roman" w:cs="Times New Roman"/>
                <w:color w:val="24292F"/>
                <w:sz w:val="28"/>
                <w:szCs w:val="28"/>
                <w:lang w:eastAsia="en-IN"/>
              </w:rPr>
              <w:t>HLR_1</w:t>
            </w:r>
          </w:p>
        </w:tc>
        <w:tc>
          <w:tcPr>
            <w:tcW w:w="0" w:type="auto"/>
            <w:shd w:val="clear" w:color="auto" w:fill="FFFFFF"/>
            <w:tcMar>
              <w:top w:w="90" w:type="dxa"/>
              <w:left w:w="195" w:type="dxa"/>
              <w:bottom w:w="90" w:type="dxa"/>
              <w:right w:w="195" w:type="dxa"/>
            </w:tcMar>
            <w:vAlign w:val="center"/>
            <w:hideMark/>
          </w:tcPr>
          <w:p w:rsidR="00FE61D3" w:rsidRPr="00FE61D3" w:rsidRDefault="00FE61D3" w:rsidP="00FE61D3">
            <w:pPr>
              <w:spacing w:after="240" w:line="240" w:lineRule="auto"/>
              <w:rPr>
                <w:rFonts w:eastAsia="Times New Roman" w:cs="Times New Roman"/>
                <w:color w:val="24292F"/>
                <w:sz w:val="28"/>
                <w:szCs w:val="28"/>
                <w:lang w:eastAsia="en-IN"/>
              </w:rPr>
            </w:pPr>
            <w:r w:rsidRPr="00FE61D3">
              <w:rPr>
                <w:rFonts w:eastAsia="Times New Roman" w:cs="Times New Roman"/>
                <w:color w:val="24292F"/>
                <w:sz w:val="28"/>
                <w:szCs w:val="28"/>
                <w:lang w:eastAsia="en-IN"/>
              </w:rPr>
              <w:t>Light will be on when Door is open</w:t>
            </w:r>
          </w:p>
        </w:tc>
      </w:tr>
      <w:tr w:rsidR="00FE61D3" w:rsidRPr="00FE61D3" w:rsidTr="00FE61D3">
        <w:tc>
          <w:tcPr>
            <w:tcW w:w="0" w:type="auto"/>
            <w:shd w:val="clear" w:color="auto" w:fill="FFFFFF"/>
            <w:tcMar>
              <w:top w:w="90" w:type="dxa"/>
              <w:left w:w="195" w:type="dxa"/>
              <w:bottom w:w="90" w:type="dxa"/>
              <w:right w:w="195" w:type="dxa"/>
            </w:tcMar>
            <w:vAlign w:val="center"/>
            <w:hideMark/>
          </w:tcPr>
          <w:p w:rsidR="00FE61D3" w:rsidRPr="00FE61D3" w:rsidRDefault="00FE61D3" w:rsidP="00FE61D3">
            <w:pPr>
              <w:spacing w:after="240" w:line="240" w:lineRule="auto"/>
              <w:rPr>
                <w:rFonts w:eastAsia="Times New Roman" w:cs="Times New Roman"/>
                <w:color w:val="24292F"/>
                <w:sz w:val="28"/>
                <w:szCs w:val="28"/>
                <w:lang w:eastAsia="en-IN"/>
              </w:rPr>
            </w:pPr>
            <w:r w:rsidRPr="00FE61D3">
              <w:rPr>
                <w:rFonts w:eastAsia="Times New Roman" w:cs="Times New Roman"/>
                <w:color w:val="24292F"/>
                <w:sz w:val="28"/>
                <w:szCs w:val="28"/>
                <w:lang w:eastAsia="en-IN"/>
              </w:rPr>
              <w:t>HLR_2</w:t>
            </w:r>
          </w:p>
        </w:tc>
        <w:tc>
          <w:tcPr>
            <w:tcW w:w="0" w:type="auto"/>
            <w:shd w:val="clear" w:color="auto" w:fill="FFFFFF"/>
            <w:tcMar>
              <w:top w:w="90" w:type="dxa"/>
              <w:left w:w="195" w:type="dxa"/>
              <w:bottom w:w="90" w:type="dxa"/>
              <w:right w:w="195" w:type="dxa"/>
            </w:tcMar>
            <w:vAlign w:val="center"/>
            <w:hideMark/>
          </w:tcPr>
          <w:p w:rsidR="00FE61D3" w:rsidRPr="00FE61D3" w:rsidRDefault="00FE61D3" w:rsidP="00FE61D3">
            <w:pPr>
              <w:spacing w:after="240" w:line="240" w:lineRule="auto"/>
              <w:rPr>
                <w:rFonts w:eastAsia="Times New Roman" w:cs="Times New Roman"/>
                <w:color w:val="24292F"/>
                <w:sz w:val="28"/>
                <w:szCs w:val="28"/>
                <w:lang w:eastAsia="en-IN"/>
              </w:rPr>
            </w:pPr>
            <w:r w:rsidRPr="00FE61D3">
              <w:rPr>
                <w:rFonts w:eastAsia="Times New Roman" w:cs="Times New Roman"/>
                <w:color w:val="24292F"/>
                <w:sz w:val="28"/>
                <w:szCs w:val="28"/>
                <w:lang w:eastAsia="en-IN"/>
              </w:rPr>
              <w:t>Light will be in on state until all the door is correctly closed</w:t>
            </w:r>
          </w:p>
        </w:tc>
      </w:tr>
      <w:tr w:rsidR="00FE61D3" w:rsidRPr="00FE61D3" w:rsidTr="00FE61D3">
        <w:tc>
          <w:tcPr>
            <w:tcW w:w="0" w:type="auto"/>
            <w:shd w:val="clear" w:color="auto" w:fill="FFFFFF"/>
            <w:tcMar>
              <w:top w:w="90" w:type="dxa"/>
              <w:left w:w="195" w:type="dxa"/>
              <w:bottom w:w="90" w:type="dxa"/>
              <w:right w:w="195" w:type="dxa"/>
            </w:tcMar>
            <w:vAlign w:val="center"/>
            <w:hideMark/>
          </w:tcPr>
          <w:p w:rsidR="00FE61D3" w:rsidRPr="00FE61D3" w:rsidRDefault="00FE61D3" w:rsidP="00FE61D3">
            <w:pPr>
              <w:spacing w:after="240" w:line="240" w:lineRule="auto"/>
              <w:rPr>
                <w:rFonts w:eastAsia="Times New Roman" w:cs="Times New Roman"/>
                <w:color w:val="24292F"/>
                <w:sz w:val="28"/>
                <w:szCs w:val="28"/>
                <w:lang w:eastAsia="en-IN"/>
              </w:rPr>
            </w:pPr>
            <w:r w:rsidRPr="00FE61D3">
              <w:rPr>
                <w:rFonts w:eastAsia="Times New Roman" w:cs="Times New Roman"/>
                <w:color w:val="24292F"/>
                <w:sz w:val="28"/>
                <w:szCs w:val="28"/>
                <w:lang w:eastAsia="en-IN"/>
              </w:rPr>
              <w:t>HLR_3</w:t>
            </w:r>
          </w:p>
        </w:tc>
        <w:tc>
          <w:tcPr>
            <w:tcW w:w="0" w:type="auto"/>
            <w:shd w:val="clear" w:color="auto" w:fill="FFFFFF"/>
            <w:tcMar>
              <w:top w:w="90" w:type="dxa"/>
              <w:left w:w="195" w:type="dxa"/>
              <w:bottom w:w="90" w:type="dxa"/>
              <w:right w:w="195" w:type="dxa"/>
            </w:tcMar>
            <w:vAlign w:val="center"/>
            <w:hideMark/>
          </w:tcPr>
          <w:p w:rsidR="00FE61D3" w:rsidRPr="00FE61D3" w:rsidRDefault="00FE61D3" w:rsidP="00FE61D3">
            <w:pPr>
              <w:spacing w:after="240" w:line="240" w:lineRule="auto"/>
              <w:rPr>
                <w:rFonts w:eastAsia="Times New Roman" w:cs="Times New Roman"/>
                <w:color w:val="24292F"/>
                <w:sz w:val="28"/>
                <w:szCs w:val="28"/>
                <w:lang w:eastAsia="en-IN"/>
              </w:rPr>
            </w:pPr>
            <w:r w:rsidRPr="00FE61D3">
              <w:rPr>
                <w:rFonts w:eastAsia="Times New Roman" w:cs="Times New Roman"/>
                <w:color w:val="24292F"/>
                <w:sz w:val="28"/>
                <w:szCs w:val="28"/>
                <w:lang w:eastAsia="en-IN"/>
              </w:rPr>
              <w:t>Dashboard Light will ON when the car is unlocked</w:t>
            </w:r>
          </w:p>
        </w:tc>
      </w:tr>
      <w:tr w:rsidR="00FE61D3" w:rsidRPr="00FE61D3" w:rsidTr="00FE61D3">
        <w:tc>
          <w:tcPr>
            <w:tcW w:w="0" w:type="auto"/>
            <w:shd w:val="clear" w:color="auto" w:fill="FFFFFF"/>
            <w:tcMar>
              <w:top w:w="90" w:type="dxa"/>
              <w:left w:w="195" w:type="dxa"/>
              <w:bottom w:w="90" w:type="dxa"/>
              <w:right w:w="195" w:type="dxa"/>
            </w:tcMar>
            <w:vAlign w:val="center"/>
            <w:hideMark/>
          </w:tcPr>
          <w:p w:rsidR="00FE61D3" w:rsidRPr="00FE61D3" w:rsidRDefault="00FE61D3" w:rsidP="00FE61D3">
            <w:pPr>
              <w:spacing w:after="240" w:line="240" w:lineRule="auto"/>
              <w:rPr>
                <w:rFonts w:eastAsia="Times New Roman" w:cs="Times New Roman"/>
                <w:color w:val="24292F"/>
                <w:sz w:val="28"/>
                <w:szCs w:val="28"/>
                <w:lang w:eastAsia="en-IN"/>
              </w:rPr>
            </w:pPr>
            <w:r w:rsidRPr="00FE61D3">
              <w:rPr>
                <w:rFonts w:eastAsia="Times New Roman" w:cs="Times New Roman"/>
                <w:color w:val="24292F"/>
                <w:sz w:val="28"/>
                <w:szCs w:val="28"/>
                <w:lang w:eastAsia="en-IN"/>
              </w:rPr>
              <w:t>HLR_4</w:t>
            </w:r>
          </w:p>
        </w:tc>
        <w:tc>
          <w:tcPr>
            <w:tcW w:w="0" w:type="auto"/>
            <w:shd w:val="clear" w:color="auto" w:fill="FFFFFF"/>
            <w:tcMar>
              <w:top w:w="90" w:type="dxa"/>
              <w:left w:w="195" w:type="dxa"/>
              <w:bottom w:w="90" w:type="dxa"/>
              <w:right w:w="195" w:type="dxa"/>
            </w:tcMar>
            <w:vAlign w:val="center"/>
            <w:hideMark/>
          </w:tcPr>
          <w:p w:rsidR="00FE61D3" w:rsidRPr="00FE61D3" w:rsidRDefault="00FE61D3" w:rsidP="00FE61D3">
            <w:pPr>
              <w:spacing w:after="240" w:line="240" w:lineRule="auto"/>
              <w:rPr>
                <w:rFonts w:eastAsia="Times New Roman" w:cs="Times New Roman"/>
                <w:color w:val="24292F"/>
                <w:sz w:val="28"/>
                <w:szCs w:val="28"/>
                <w:lang w:eastAsia="en-IN"/>
              </w:rPr>
            </w:pPr>
            <w:r w:rsidRPr="00FE61D3">
              <w:rPr>
                <w:rFonts w:eastAsia="Times New Roman" w:cs="Times New Roman"/>
                <w:color w:val="24292F"/>
                <w:sz w:val="28"/>
                <w:szCs w:val="28"/>
                <w:lang w:eastAsia="en-IN"/>
              </w:rPr>
              <w:t xml:space="preserve">Lights </w:t>
            </w:r>
            <w:r w:rsidRPr="005310FC">
              <w:rPr>
                <w:rFonts w:eastAsia="Times New Roman" w:cs="Times New Roman"/>
                <w:color w:val="24292F"/>
                <w:sz w:val="28"/>
                <w:szCs w:val="28"/>
                <w:lang w:eastAsia="en-IN"/>
              </w:rPr>
              <w:t>will</w:t>
            </w:r>
            <w:r w:rsidRPr="00FE61D3">
              <w:rPr>
                <w:rFonts w:eastAsia="Times New Roman" w:cs="Times New Roman"/>
                <w:color w:val="24292F"/>
                <w:sz w:val="28"/>
                <w:szCs w:val="28"/>
                <w:lang w:eastAsia="en-IN"/>
              </w:rPr>
              <w:t xml:space="preserve"> be OFF after 10 sec when the lock button pressed on the key</w:t>
            </w:r>
          </w:p>
        </w:tc>
      </w:tr>
      <w:tr w:rsidR="00FE61D3" w:rsidRPr="00FE61D3" w:rsidTr="00FE61D3">
        <w:tc>
          <w:tcPr>
            <w:tcW w:w="0" w:type="auto"/>
            <w:shd w:val="clear" w:color="auto" w:fill="FFFFFF"/>
            <w:tcMar>
              <w:top w:w="90" w:type="dxa"/>
              <w:left w:w="195" w:type="dxa"/>
              <w:bottom w:w="90" w:type="dxa"/>
              <w:right w:w="195" w:type="dxa"/>
            </w:tcMar>
            <w:vAlign w:val="center"/>
            <w:hideMark/>
          </w:tcPr>
          <w:p w:rsidR="00FE61D3" w:rsidRPr="00FE61D3" w:rsidRDefault="00FE61D3" w:rsidP="00FE61D3">
            <w:pPr>
              <w:spacing w:after="240" w:line="240" w:lineRule="auto"/>
              <w:rPr>
                <w:rFonts w:eastAsia="Times New Roman" w:cs="Times New Roman"/>
                <w:color w:val="24292F"/>
                <w:sz w:val="28"/>
                <w:szCs w:val="28"/>
                <w:lang w:eastAsia="en-IN"/>
              </w:rPr>
            </w:pPr>
            <w:r w:rsidRPr="00FE61D3">
              <w:rPr>
                <w:rFonts w:eastAsia="Times New Roman" w:cs="Times New Roman"/>
                <w:color w:val="24292F"/>
                <w:sz w:val="28"/>
                <w:szCs w:val="28"/>
                <w:lang w:eastAsia="en-IN"/>
              </w:rPr>
              <w:t>HLR_5</w:t>
            </w:r>
          </w:p>
        </w:tc>
        <w:tc>
          <w:tcPr>
            <w:tcW w:w="0" w:type="auto"/>
            <w:shd w:val="clear" w:color="auto" w:fill="FFFFFF"/>
            <w:tcMar>
              <w:top w:w="90" w:type="dxa"/>
              <w:left w:w="195" w:type="dxa"/>
              <w:bottom w:w="90" w:type="dxa"/>
              <w:right w:w="195" w:type="dxa"/>
            </w:tcMar>
            <w:vAlign w:val="center"/>
            <w:hideMark/>
          </w:tcPr>
          <w:p w:rsidR="00FE61D3" w:rsidRPr="00FE61D3" w:rsidRDefault="00FE61D3" w:rsidP="00FE61D3">
            <w:pPr>
              <w:spacing w:after="240" w:line="240" w:lineRule="auto"/>
              <w:rPr>
                <w:rFonts w:eastAsia="Times New Roman" w:cs="Times New Roman"/>
                <w:color w:val="24292F"/>
                <w:sz w:val="28"/>
                <w:szCs w:val="28"/>
                <w:lang w:eastAsia="en-IN"/>
              </w:rPr>
            </w:pPr>
            <w:r w:rsidRPr="00FE61D3">
              <w:rPr>
                <w:rFonts w:eastAsia="Times New Roman" w:cs="Times New Roman"/>
                <w:color w:val="24292F"/>
                <w:sz w:val="28"/>
                <w:szCs w:val="28"/>
                <w:lang w:eastAsia="en-IN"/>
              </w:rPr>
              <w:t>In Night Foot step light is automatically ON</w:t>
            </w:r>
          </w:p>
        </w:tc>
      </w:tr>
      <w:tr w:rsidR="00FE61D3" w:rsidRPr="00FE61D3" w:rsidTr="00FE61D3">
        <w:tc>
          <w:tcPr>
            <w:tcW w:w="0" w:type="auto"/>
            <w:shd w:val="clear" w:color="auto" w:fill="FFFFFF"/>
            <w:tcMar>
              <w:top w:w="90" w:type="dxa"/>
              <w:left w:w="195" w:type="dxa"/>
              <w:bottom w:w="90" w:type="dxa"/>
              <w:right w:w="195" w:type="dxa"/>
            </w:tcMar>
            <w:vAlign w:val="center"/>
            <w:hideMark/>
          </w:tcPr>
          <w:p w:rsidR="00FE61D3" w:rsidRPr="00FE61D3" w:rsidRDefault="00FE61D3" w:rsidP="00FE61D3">
            <w:pPr>
              <w:spacing w:after="240" w:line="240" w:lineRule="auto"/>
              <w:rPr>
                <w:rFonts w:eastAsia="Times New Roman" w:cs="Times New Roman"/>
                <w:color w:val="24292F"/>
                <w:sz w:val="28"/>
                <w:szCs w:val="28"/>
                <w:lang w:eastAsia="en-IN"/>
              </w:rPr>
            </w:pPr>
            <w:r w:rsidRPr="00FE61D3">
              <w:rPr>
                <w:rFonts w:eastAsia="Times New Roman" w:cs="Times New Roman"/>
                <w:color w:val="24292F"/>
                <w:sz w:val="28"/>
                <w:szCs w:val="28"/>
                <w:lang w:eastAsia="en-IN"/>
              </w:rPr>
              <w:t>HLR_6</w:t>
            </w:r>
          </w:p>
        </w:tc>
        <w:tc>
          <w:tcPr>
            <w:tcW w:w="0" w:type="auto"/>
            <w:shd w:val="clear" w:color="auto" w:fill="FFFFFF"/>
            <w:tcMar>
              <w:top w:w="90" w:type="dxa"/>
              <w:left w:w="195" w:type="dxa"/>
              <w:bottom w:w="90" w:type="dxa"/>
              <w:right w:w="195" w:type="dxa"/>
            </w:tcMar>
            <w:vAlign w:val="center"/>
            <w:hideMark/>
          </w:tcPr>
          <w:p w:rsidR="00FE61D3" w:rsidRPr="00FE61D3" w:rsidRDefault="00FE61D3" w:rsidP="00FE61D3">
            <w:pPr>
              <w:spacing w:after="240" w:line="240" w:lineRule="auto"/>
              <w:rPr>
                <w:rFonts w:eastAsia="Times New Roman" w:cs="Times New Roman"/>
                <w:color w:val="24292F"/>
                <w:sz w:val="28"/>
                <w:szCs w:val="28"/>
                <w:lang w:eastAsia="en-IN"/>
              </w:rPr>
            </w:pPr>
            <w:r w:rsidRPr="00FE61D3">
              <w:rPr>
                <w:rFonts w:eastAsia="Times New Roman" w:cs="Times New Roman"/>
                <w:color w:val="24292F"/>
                <w:sz w:val="28"/>
                <w:szCs w:val="28"/>
                <w:lang w:eastAsia="en-IN"/>
              </w:rPr>
              <w:t>Lights can be turn off and on manually with the switch</w:t>
            </w:r>
          </w:p>
        </w:tc>
      </w:tr>
    </w:tbl>
    <w:p w:rsidR="003E71FF" w:rsidRDefault="003E71FF" w:rsidP="00FE61D3">
      <w:pPr>
        <w:shd w:val="clear" w:color="auto" w:fill="FFFFFF"/>
        <w:spacing w:before="360" w:after="240" w:line="240" w:lineRule="auto"/>
        <w:outlineLvl w:val="2"/>
        <w:rPr>
          <w:rFonts w:eastAsia="Times New Roman" w:cs="Times New Roman"/>
          <w:b/>
          <w:bCs/>
          <w:color w:val="24292F"/>
          <w:sz w:val="28"/>
          <w:szCs w:val="28"/>
          <w:lang w:eastAsia="en-IN"/>
        </w:rPr>
      </w:pPr>
      <w:bookmarkStart w:id="169" w:name="_Toc96280601"/>
    </w:p>
    <w:p w:rsidR="003E71FF" w:rsidRDefault="003E71FF" w:rsidP="00FE61D3">
      <w:pPr>
        <w:shd w:val="clear" w:color="auto" w:fill="FFFFFF"/>
        <w:spacing w:before="360" w:after="240" w:line="240" w:lineRule="auto"/>
        <w:outlineLvl w:val="2"/>
        <w:rPr>
          <w:rFonts w:eastAsia="Times New Roman" w:cs="Times New Roman"/>
          <w:b/>
          <w:bCs/>
          <w:color w:val="24292F"/>
          <w:sz w:val="28"/>
          <w:szCs w:val="28"/>
          <w:lang w:eastAsia="en-IN"/>
        </w:rPr>
      </w:pPr>
    </w:p>
    <w:p w:rsidR="003E71FF" w:rsidRDefault="003E71FF" w:rsidP="00FE61D3">
      <w:pPr>
        <w:shd w:val="clear" w:color="auto" w:fill="FFFFFF"/>
        <w:spacing w:before="360" w:after="240" w:line="240" w:lineRule="auto"/>
        <w:outlineLvl w:val="2"/>
        <w:rPr>
          <w:rFonts w:eastAsia="Times New Roman" w:cs="Times New Roman"/>
          <w:b/>
          <w:bCs/>
          <w:color w:val="24292F"/>
          <w:sz w:val="28"/>
          <w:szCs w:val="28"/>
          <w:lang w:eastAsia="en-IN"/>
        </w:rPr>
      </w:pPr>
    </w:p>
    <w:p w:rsidR="003E71FF" w:rsidRDefault="003E71FF" w:rsidP="00FE61D3">
      <w:pPr>
        <w:shd w:val="clear" w:color="auto" w:fill="FFFFFF"/>
        <w:spacing w:before="360" w:after="240" w:line="240" w:lineRule="auto"/>
        <w:outlineLvl w:val="2"/>
        <w:rPr>
          <w:rFonts w:eastAsia="Times New Roman" w:cs="Times New Roman"/>
          <w:b/>
          <w:bCs/>
          <w:color w:val="24292F"/>
          <w:sz w:val="28"/>
          <w:szCs w:val="28"/>
          <w:lang w:eastAsia="en-IN"/>
        </w:rPr>
      </w:pPr>
    </w:p>
    <w:p w:rsidR="003E71FF" w:rsidRDefault="003E71FF" w:rsidP="00FE61D3">
      <w:pPr>
        <w:shd w:val="clear" w:color="auto" w:fill="FFFFFF"/>
        <w:spacing w:before="360" w:after="240" w:line="240" w:lineRule="auto"/>
        <w:outlineLvl w:val="2"/>
        <w:rPr>
          <w:rFonts w:eastAsia="Times New Roman" w:cs="Times New Roman"/>
          <w:b/>
          <w:bCs/>
          <w:color w:val="24292F"/>
          <w:sz w:val="28"/>
          <w:szCs w:val="28"/>
          <w:lang w:eastAsia="en-IN"/>
        </w:rPr>
      </w:pPr>
    </w:p>
    <w:p w:rsidR="00FE61D3" w:rsidRDefault="00FE61D3" w:rsidP="00FE61D3">
      <w:pPr>
        <w:shd w:val="clear" w:color="auto" w:fill="FFFFFF"/>
        <w:spacing w:before="360" w:after="240" w:line="240" w:lineRule="auto"/>
        <w:outlineLvl w:val="2"/>
        <w:rPr>
          <w:rFonts w:eastAsia="Times New Roman" w:cs="Times New Roman"/>
          <w:b/>
          <w:bCs/>
          <w:color w:val="24292F"/>
          <w:sz w:val="28"/>
          <w:szCs w:val="28"/>
          <w:lang w:eastAsia="en-IN"/>
        </w:rPr>
      </w:pPr>
      <w:r w:rsidRPr="00FE61D3">
        <w:rPr>
          <w:rFonts w:eastAsia="Times New Roman" w:cs="Times New Roman"/>
          <w:b/>
          <w:bCs/>
          <w:color w:val="24292F"/>
          <w:sz w:val="28"/>
          <w:szCs w:val="28"/>
          <w:lang w:eastAsia="en-IN"/>
        </w:rPr>
        <w:lastRenderedPageBreak/>
        <w:t>Low Level Requirement:</w:t>
      </w:r>
      <w:bookmarkEnd w:id="169"/>
    </w:p>
    <w:p w:rsidR="003E71FF" w:rsidRPr="00FE61D3" w:rsidRDefault="003E71FF" w:rsidP="00FE61D3">
      <w:pPr>
        <w:shd w:val="clear" w:color="auto" w:fill="FFFFFF"/>
        <w:spacing w:before="360" w:after="240" w:line="240" w:lineRule="auto"/>
        <w:outlineLvl w:val="2"/>
        <w:rPr>
          <w:rFonts w:eastAsia="Times New Roman" w:cs="Times New Roman"/>
          <w:b/>
          <w:bCs/>
          <w:color w:val="24292F"/>
          <w:sz w:val="28"/>
          <w:szCs w:val="28"/>
          <w:lang w:eastAsia="en-IN"/>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694"/>
        <w:gridCol w:w="6332"/>
      </w:tblGrid>
      <w:tr w:rsidR="00FE61D3" w:rsidRPr="00FE61D3" w:rsidTr="00FE61D3">
        <w:trPr>
          <w:tblHeader/>
        </w:trPr>
        <w:tc>
          <w:tcPr>
            <w:tcW w:w="0" w:type="auto"/>
            <w:shd w:val="clear" w:color="auto" w:fill="FFFFFF"/>
            <w:tcMar>
              <w:top w:w="90" w:type="dxa"/>
              <w:left w:w="195" w:type="dxa"/>
              <w:bottom w:w="90" w:type="dxa"/>
              <w:right w:w="195" w:type="dxa"/>
            </w:tcMar>
            <w:vAlign w:val="center"/>
            <w:hideMark/>
          </w:tcPr>
          <w:p w:rsidR="00FE61D3" w:rsidRPr="00FE61D3" w:rsidRDefault="00FE61D3" w:rsidP="00FE61D3">
            <w:pPr>
              <w:spacing w:after="0" w:line="240" w:lineRule="auto"/>
              <w:jc w:val="center"/>
              <w:rPr>
                <w:rFonts w:eastAsia="Times New Roman" w:cs="Times New Roman"/>
                <w:b/>
                <w:bCs/>
                <w:color w:val="24292F"/>
                <w:sz w:val="28"/>
                <w:szCs w:val="28"/>
                <w:lang w:eastAsia="en-IN"/>
              </w:rPr>
            </w:pPr>
            <w:r w:rsidRPr="00FE61D3">
              <w:rPr>
                <w:rFonts w:eastAsia="Times New Roman" w:cs="Times New Roman"/>
                <w:b/>
                <w:bCs/>
                <w:color w:val="24292F"/>
                <w:sz w:val="28"/>
                <w:szCs w:val="28"/>
                <w:lang w:eastAsia="en-IN"/>
              </w:rPr>
              <w:t>Low level Requirement</w:t>
            </w:r>
          </w:p>
        </w:tc>
        <w:tc>
          <w:tcPr>
            <w:tcW w:w="0" w:type="auto"/>
            <w:shd w:val="clear" w:color="auto" w:fill="FFFFFF"/>
            <w:tcMar>
              <w:top w:w="90" w:type="dxa"/>
              <w:left w:w="195" w:type="dxa"/>
              <w:bottom w:w="90" w:type="dxa"/>
              <w:right w:w="195" w:type="dxa"/>
            </w:tcMar>
            <w:vAlign w:val="center"/>
            <w:hideMark/>
          </w:tcPr>
          <w:p w:rsidR="00FE61D3" w:rsidRPr="00FE61D3" w:rsidRDefault="00FE61D3" w:rsidP="00FE61D3">
            <w:pPr>
              <w:spacing w:after="0" w:line="240" w:lineRule="auto"/>
              <w:jc w:val="center"/>
              <w:rPr>
                <w:rFonts w:eastAsia="Times New Roman" w:cs="Times New Roman"/>
                <w:b/>
                <w:bCs/>
                <w:color w:val="24292F"/>
                <w:sz w:val="28"/>
                <w:szCs w:val="28"/>
                <w:lang w:eastAsia="en-IN"/>
              </w:rPr>
            </w:pPr>
            <w:r w:rsidRPr="00FE61D3">
              <w:rPr>
                <w:rFonts w:eastAsia="Times New Roman" w:cs="Times New Roman"/>
                <w:b/>
                <w:bCs/>
                <w:color w:val="24292F"/>
                <w:sz w:val="28"/>
                <w:szCs w:val="28"/>
                <w:lang w:eastAsia="en-IN"/>
              </w:rPr>
              <w:t>Description</w:t>
            </w:r>
          </w:p>
        </w:tc>
      </w:tr>
      <w:tr w:rsidR="00FE61D3" w:rsidRPr="00FE61D3" w:rsidTr="00FE61D3">
        <w:tc>
          <w:tcPr>
            <w:tcW w:w="0" w:type="auto"/>
            <w:shd w:val="clear" w:color="auto" w:fill="FFFFFF"/>
            <w:tcMar>
              <w:top w:w="90" w:type="dxa"/>
              <w:left w:w="195" w:type="dxa"/>
              <w:bottom w:w="90" w:type="dxa"/>
              <w:right w:w="195" w:type="dxa"/>
            </w:tcMar>
            <w:vAlign w:val="center"/>
            <w:hideMark/>
          </w:tcPr>
          <w:p w:rsidR="00FE61D3" w:rsidRPr="00FE61D3" w:rsidRDefault="00FE61D3" w:rsidP="00FE61D3">
            <w:pPr>
              <w:spacing w:after="0" w:line="240" w:lineRule="auto"/>
              <w:rPr>
                <w:rFonts w:eastAsia="Times New Roman" w:cs="Times New Roman"/>
                <w:color w:val="24292F"/>
                <w:sz w:val="28"/>
                <w:szCs w:val="28"/>
                <w:lang w:eastAsia="en-IN"/>
              </w:rPr>
            </w:pPr>
            <w:r w:rsidRPr="00FE61D3">
              <w:rPr>
                <w:rFonts w:eastAsia="Times New Roman" w:cs="Times New Roman"/>
                <w:color w:val="24292F"/>
                <w:sz w:val="28"/>
                <w:szCs w:val="28"/>
                <w:lang w:eastAsia="en-IN"/>
              </w:rPr>
              <w:t>LLR_1</w:t>
            </w:r>
          </w:p>
        </w:tc>
        <w:tc>
          <w:tcPr>
            <w:tcW w:w="0" w:type="auto"/>
            <w:shd w:val="clear" w:color="auto" w:fill="FFFFFF"/>
            <w:tcMar>
              <w:top w:w="90" w:type="dxa"/>
              <w:left w:w="195" w:type="dxa"/>
              <w:bottom w:w="90" w:type="dxa"/>
              <w:right w:w="195" w:type="dxa"/>
            </w:tcMar>
            <w:vAlign w:val="center"/>
            <w:hideMark/>
          </w:tcPr>
          <w:p w:rsidR="00FE61D3" w:rsidRPr="00FE61D3" w:rsidRDefault="00FE61D3" w:rsidP="00FE61D3">
            <w:pPr>
              <w:spacing w:after="0" w:line="240" w:lineRule="auto"/>
              <w:rPr>
                <w:rFonts w:eastAsia="Times New Roman" w:cs="Times New Roman"/>
                <w:color w:val="24292F"/>
                <w:sz w:val="28"/>
                <w:szCs w:val="28"/>
                <w:lang w:eastAsia="en-IN"/>
              </w:rPr>
            </w:pPr>
            <w:r w:rsidRPr="00FE61D3">
              <w:rPr>
                <w:rFonts w:eastAsia="Times New Roman" w:cs="Times New Roman"/>
                <w:color w:val="24292F"/>
                <w:sz w:val="28"/>
                <w:szCs w:val="28"/>
                <w:lang w:eastAsia="en-IN"/>
              </w:rPr>
              <w:t>Voice command to turn on and off the light</w:t>
            </w:r>
          </w:p>
        </w:tc>
      </w:tr>
      <w:tr w:rsidR="00FE61D3" w:rsidRPr="00FE61D3" w:rsidTr="00FE61D3">
        <w:tc>
          <w:tcPr>
            <w:tcW w:w="0" w:type="auto"/>
            <w:shd w:val="clear" w:color="auto" w:fill="FFFFFF"/>
            <w:tcMar>
              <w:top w:w="90" w:type="dxa"/>
              <w:left w:w="195" w:type="dxa"/>
              <w:bottom w:w="90" w:type="dxa"/>
              <w:right w:w="195" w:type="dxa"/>
            </w:tcMar>
            <w:vAlign w:val="center"/>
            <w:hideMark/>
          </w:tcPr>
          <w:p w:rsidR="00FE61D3" w:rsidRPr="00FE61D3" w:rsidRDefault="00FE61D3" w:rsidP="00FE61D3">
            <w:pPr>
              <w:spacing w:after="0" w:line="240" w:lineRule="auto"/>
              <w:rPr>
                <w:rFonts w:eastAsia="Times New Roman" w:cs="Times New Roman"/>
                <w:color w:val="24292F"/>
                <w:sz w:val="28"/>
                <w:szCs w:val="28"/>
                <w:lang w:eastAsia="en-IN"/>
              </w:rPr>
            </w:pPr>
            <w:r w:rsidRPr="00FE61D3">
              <w:rPr>
                <w:rFonts w:eastAsia="Times New Roman" w:cs="Times New Roman"/>
                <w:color w:val="24292F"/>
                <w:sz w:val="28"/>
                <w:szCs w:val="28"/>
                <w:lang w:eastAsia="en-IN"/>
              </w:rPr>
              <w:t>LLR_2</w:t>
            </w:r>
          </w:p>
        </w:tc>
        <w:tc>
          <w:tcPr>
            <w:tcW w:w="0" w:type="auto"/>
            <w:shd w:val="clear" w:color="auto" w:fill="FFFFFF"/>
            <w:tcMar>
              <w:top w:w="90" w:type="dxa"/>
              <w:left w:w="195" w:type="dxa"/>
              <w:bottom w:w="90" w:type="dxa"/>
              <w:right w:w="195" w:type="dxa"/>
            </w:tcMar>
            <w:vAlign w:val="center"/>
            <w:hideMark/>
          </w:tcPr>
          <w:p w:rsidR="00FE61D3" w:rsidRPr="00FE61D3" w:rsidRDefault="00FE61D3" w:rsidP="00FE61D3">
            <w:pPr>
              <w:spacing w:after="0" w:line="240" w:lineRule="auto"/>
              <w:rPr>
                <w:rFonts w:eastAsia="Times New Roman" w:cs="Times New Roman"/>
                <w:color w:val="24292F"/>
                <w:sz w:val="28"/>
                <w:szCs w:val="28"/>
                <w:lang w:eastAsia="en-IN"/>
              </w:rPr>
            </w:pPr>
            <w:r w:rsidRPr="00FE61D3">
              <w:rPr>
                <w:rFonts w:eastAsia="Times New Roman" w:cs="Times New Roman"/>
                <w:color w:val="24292F"/>
                <w:sz w:val="28"/>
                <w:szCs w:val="28"/>
                <w:lang w:eastAsia="en-IN"/>
              </w:rPr>
              <w:t xml:space="preserve">Lights will be turned on when </w:t>
            </w:r>
            <w:r w:rsidRPr="005310FC">
              <w:rPr>
                <w:rFonts w:eastAsia="Times New Roman" w:cs="Times New Roman"/>
                <w:color w:val="24292F"/>
                <w:sz w:val="28"/>
                <w:szCs w:val="28"/>
                <w:lang w:eastAsia="en-IN"/>
              </w:rPr>
              <w:t>unlocks</w:t>
            </w:r>
            <w:r w:rsidRPr="00FE61D3">
              <w:rPr>
                <w:rFonts w:eastAsia="Times New Roman" w:cs="Times New Roman"/>
                <w:color w:val="24292F"/>
                <w:sz w:val="28"/>
                <w:szCs w:val="28"/>
                <w:lang w:eastAsia="en-IN"/>
              </w:rPr>
              <w:t xml:space="preserve"> the car with the remote key from outside</w:t>
            </w:r>
          </w:p>
        </w:tc>
      </w:tr>
      <w:tr w:rsidR="00FE61D3" w:rsidRPr="00FE61D3" w:rsidTr="00FE61D3">
        <w:tc>
          <w:tcPr>
            <w:tcW w:w="0" w:type="auto"/>
            <w:shd w:val="clear" w:color="auto" w:fill="FFFFFF"/>
            <w:tcMar>
              <w:top w:w="90" w:type="dxa"/>
              <w:left w:w="195" w:type="dxa"/>
              <w:bottom w:w="90" w:type="dxa"/>
              <w:right w:w="195" w:type="dxa"/>
            </w:tcMar>
            <w:vAlign w:val="center"/>
            <w:hideMark/>
          </w:tcPr>
          <w:p w:rsidR="00FE61D3" w:rsidRPr="00FE61D3" w:rsidRDefault="00FE61D3" w:rsidP="00FE61D3">
            <w:pPr>
              <w:spacing w:after="0" w:line="240" w:lineRule="auto"/>
              <w:rPr>
                <w:rFonts w:eastAsia="Times New Roman" w:cs="Times New Roman"/>
                <w:color w:val="24292F"/>
                <w:sz w:val="28"/>
                <w:szCs w:val="28"/>
                <w:lang w:eastAsia="en-IN"/>
              </w:rPr>
            </w:pPr>
            <w:r w:rsidRPr="00FE61D3">
              <w:rPr>
                <w:rFonts w:eastAsia="Times New Roman" w:cs="Times New Roman"/>
                <w:color w:val="24292F"/>
                <w:sz w:val="28"/>
                <w:szCs w:val="28"/>
                <w:lang w:eastAsia="en-IN"/>
              </w:rPr>
              <w:t>LLR_3</w:t>
            </w:r>
          </w:p>
        </w:tc>
        <w:tc>
          <w:tcPr>
            <w:tcW w:w="0" w:type="auto"/>
            <w:shd w:val="clear" w:color="auto" w:fill="FFFFFF"/>
            <w:tcMar>
              <w:top w:w="90" w:type="dxa"/>
              <w:left w:w="195" w:type="dxa"/>
              <w:bottom w:w="90" w:type="dxa"/>
              <w:right w:w="195" w:type="dxa"/>
            </w:tcMar>
            <w:vAlign w:val="center"/>
            <w:hideMark/>
          </w:tcPr>
          <w:p w:rsidR="00FE61D3" w:rsidRPr="00FE61D3" w:rsidRDefault="00FE61D3" w:rsidP="00FE61D3">
            <w:pPr>
              <w:spacing w:after="0" w:line="240" w:lineRule="auto"/>
              <w:rPr>
                <w:rFonts w:eastAsia="Times New Roman" w:cs="Times New Roman"/>
                <w:color w:val="24292F"/>
                <w:sz w:val="28"/>
                <w:szCs w:val="28"/>
                <w:lang w:eastAsia="en-IN"/>
              </w:rPr>
            </w:pPr>
            <w:r w:rsidRPr="00FE61D3">
              <w:rPr>
                <w:rFonts w:eastAsia="Times New Roman" w:cs="Times New Roman"/>
                <w:color w:val="24292F"/>
                <w:sz w:val="28"/>
                <w:szCs w:val="28"/>
                <w:lang w:eastAsia="en-IN"/>
              </w:rPr>
              <w:t>Add Multicolour LED</w:t>
            </w:r>
          </w:p>
        </w:tc>
      </w:tr>
      <w:tr w:rsidR="00FE61D3" w:rsidRPr="00FE61D3" w:rsidTr="00FE61D3">
        <w:tc>
          <w:tcPr>
            <w:tcW w:w="0" w:type="auto"/>
            <w:shd w:val="clear" w:color="auto" w:fill="FFFFFF"/>
            <w:tcMar>
              <w:top w:w="90" w:type="dxa"/>
              <w:left w:w="195" w:type="dxa"/>
              <w:bottom w:w="90" w:type="dxa"/>
              <w:right w:w="195" w:type="dxa"/>
            </w:tcMar>
            <w:vAlign w:val="center"/>
            <w:hideMark/>
          </w:tcPr>
          <w:p w:rsidR="00FE61D3" w:rsidRPr="00FE61D3" w:rsidRDefault="00FE61D3" w:rsidP="00FE61D3">
            <w:pPr>
              <w:spacing w:after="0" w:line="240" w:lineRule="auto"/>
              <w:rPr>
                <w:rFonts w:eastAsia="Times New Roman" w:cs="Times New Roman"/>
                <w:color w:val="24292F"/>
                <w:sz w:val="28"/>
                <w:szCs w:val="28"/>
                <w:lang w:eastAsia="en-IN"/>
              </w:rPr>
            </w:pPr>
            <w:r w:rsidRPr="00FE61D3">
              <w:rPr>
                <w:rFonts w:eastAsia="Times New Roman" w:cs="Times New Roman"/>
                <w:color w:val="24292F"/>
                <w:sz w:val="28"/>
                <w:szCs w:val="28"/>
                <w:lang w:eastAsia="en-IN"/>
              </w:rPr>
              <w:t>LLR_4</w:t>
            </w:r>
          </w:p>
        </w:tc>
        <w:tc>
          <w:tcPr>
            <w:tcW w:w="0" w:type="auto"/>
            <w:shd w:val="clear" w:color="auto" w:fill="FFFFFF"/>
            <w:tcMar>
              <w:top w:w="90" w:type="dxa"/>
              <w:left w:w="195" w:type="dxa"/>
              <w:bottom w:w="90" w:type="dxa"/>
              <w:right w:w="195" w:type="dxa"/>
            </w:tcMar>
            <w:vAlign w:val="center"/>
            <w:hideMark/>
          </w:tcPr>
          <w:p w:rsidR="00FE61D3" w:rsidRPr="00FE61D3" w:rsidRDefault="00FE61D3" w:rsidP="00FE61D3">
            <w:pPr>
              <w:spacing w:after="0" w:line="240" w:lineRule="auto"/>
              <w:rPr>
                <w:rFonts w:eastAsia="Times New Roman" w:cs="Times New Roman"/>
                <w:color w:val="24292F"/>
                <w:sz w:val="28"/>
                <w:szCs w:val="28"/>
                <w:lang w:eastAsia="en-IN"/>
              </w:rPr>
            </w:pPr>
            <w:r w:rsidRPr="00FE61D3">
              <w:rPr>
                <w:rFonts w:eastAsia="Times New Roman" w:cs="Times New Roman"/>
                <w:color w:val="24292F"/>
                <w:sz w:val="28"/>
                <w:szCs w:val="28"/>
                <w:lang w:eastAsia="en-IN"/>
              </w:rPr>
              <w:t>The light will turn-off after 5 seconds when we lock the car through the key</w:t>
            </w:r>
          </w:p>
        </w:tc>
      </w:tr>
      <w:tr w:rsidR="00FE61D3" w:rsidRPr="00FE61D3" w:rsidTr="00FE61D3">
        <w:tc>
          <w:tcPr>
            <w:tcW w:w="0" w:type="auto"/>
            <w:shd w:val="clear" w:color="auto" w:fill="FFFFFF"/>
            <w:tcMar>
              <w:top w:w="90" w:type="dxa"/>
              <w:left w:w="195" w:type="dxa"/>
              <w:bottom w:w="90" w:type="dxa"/>
              <w:right w:w="195" w:type="dxa"/>
            </w:tcMar>
            <w:vAlign w:val="center"/>
            <w:hideMark/>
          </w:tcPr>
          <w:p w:rsidR="00FE61D3" w:rsidRPr="00FE61D3" w:rsidRDefault="00FE61D3" w:rsidP="00FE61D3">
            <w:pPr>
              <w:spacing w:after="0" w:line="240" w:lineRule="auto"/>
              <w:rPr>
                <w:rFonts w:eastAsia="Times New Roman" w:cs="Times New Roman"/>
                <w:color w:val="24292F"/>
                <w:sz w:val="28"/>
                <w:szCs w:val="28"/>
                <w:lang w:eastAsia="en-IN"/>
              </w:rPr>
            </w:pPr>
            <w:r w:rsidRPr="00FE61D3">
              <w:rPr>
                <w:rFonts w:eastAsia="Times New Roman" w:cs="Times New Roman"/>
                <w:color w:val="24292F"/>
                <w:sz w:val="28"/>
                <w:szCs w:val="28"/>
                <w:lang w:eastAsia="en-IN"/>
              </w:rPr>
              <w:t>LLR_5</w:t>
            </w:r>
          </w:p>
        </w:tc>
        <w:tc>
          <w:tcPr>
            <w:tcW w:w="0" w:type="auto"/>
            <w:shd w:val="clear" w:color="auto" w:fill="FFFFFF"/>
            <w:tcMar>
              <w:top w:w="90" w:type="dxa"/>
              <w:left w:w="195" w:type="dxa"/>
              <w:bottom w:w="90" w:type="dxa"/>
              <w:right w:w="195" w:type="dxa"/>
            </w:tcMar>
            <w:vAlign w:val="center"/>
            <w:hideMark/>
          </w:tcPr>
          <w:p w:rsidR="00FE61D3" w:rsidRPr="00FE61D3" w:rsidRDefault="00FE61D3" w:rsidP="00FE61D3">
            <w:pPr>
              <w:spacing w:after="0" w:line="240" w:lineRule="auto"/>
              <w:rPr>
                <w:rFonts w:eastAsia="Times New Roman" w:cs="Times New Roman"/>
                <w:color w:val="24292F"/>
                <w:sz w:val="28"/>
                <w:szCs w:val="28"/>
                <w:lang w:eastAsia="en-IN"/>
              </w:rPr>
            </w:pPr>
            <w:r w:rsidRPr="00FE61D3">
              <w:rPr>
                <w:rFonts w:eastAsia="Times New Roman" w:cs="Times New Roman"/>
                <w:color w:val="24292F"/>
                <w:sz w:val="28"/>
                <w:szCs w:val="28"/>
                <w:lang w:eastAsia="en-IN"/>
              </w:rPr>
              <w:t>Safety Indicator</w:t>
            </w:r>
          </w:p>
        </w:tc>
      </w:tr>
    </w:tbl>
    <w:p w:rsidR="00FE61D3" w:rsidRPr="005310FC" w:rsidRDefault="00FE61D3" w:rsidP="00FE61D3">
      <w:pPr>
        <w:rPr>
          <w:rFonts w:cs="Times New Roman"/>
          <w:sz w:val="28"/>
          <w:szCs w:val="28"/>
        </w:rPr>
      </w:pPr>
    </w:p>
    <w:p w:rsidR="003D6C43" w:rsidRPr="005310FC" w:rsidRDefault="003D6C43" w:rsidP="003D6C43">
      <w:pPr>
        <w:rPr>
          <w:rFonts w:cs="Times New Roman"/>
          <w:sz w:val="28"/>
          <w:szCs w:val="28"/>
        </w:rPr>
      </w:pPr>
    </w:p>
    <w:p w:rsidR="00032BFC" w:rsidRDefault="003D6C43" w:rsidP="003D6C43">
      <w:pPr>
        <w:pStyle w:val="Heading2"/>
        <w:rPr>
          <w:rFonts w:cs="Times New Roman"/>
          <w:szCs w:val="28"/>
        </w:rPr>
      </w:pPr>
      <w:bookmarkStart w:id="170" w:name="_Toc96280602"/>
      <w:r w:rsidRPr="005310FC">
        <w:rPr>
          <w:rFonts w:cs="Times New Roman"/>
          <w:szCs w:val="28"/>
        </w:rPr>
        <w:t>Design</w:t>
      </w:r>
      <w:bookmarkEnd w:id="170"/>
    </w:p>
    <w:p w:rsidR="00781901" w:rsidRPr="00781901" w:rsidRDefault="00781901" w:rsidP="00781901"/>
    <w:p w:rsidR="003D6C43" w:rsidRPr="005310FC" w:rsidRDefault="00FE61D3" w:rsidP="003D6C43">
      <w:pPr>
        <w:rPr>
          <w:rFonts w:cs="Times New Roman"/>
          <w:sz w:val="28"/>
          <w:szCs w:val="28"/>
        </w:rPr>
      </w:pPr>
      <w:r w:rsidRPr="005310FC">
        <w:rPr>
          <w:rFonts w:cs="Times New Roman"/>
          <w:noProof/>
          <w:sz w:val="28"/>
          <w:szCs w:val="28"/>
          <w:lang w:eastAsia="en-IN"/>
        </w:rPr>
        <w:drawing>
          <wp:inline distT="0" distB="0" distL="0" distR="0">
            <wp:extent cx="4378731" cy="3514725"/>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54413023-28b9b3e4-e9be-4203-b829-c0222362e236.jpeg"/>
                    <pic:cNvPicPr/>
                  </pic:nvPicPr>
                  <pic:blipFill>
                    <a:blip r:embed="rId75">
                      <a:extLst>
                        <a:ext uri="{28A0092B-C50C-407E-A947-70E740481C1C}">
                          <a14:useLocalDpi xmlns:a14="http://schemas.microsoft.com/office/drawing/2010/main" val="0"/>
                        </a:ext>
                      </a:extLst>
                    </a:blip>
                    <a:stretch>
                      <a:fillRect/>
                    </a:stretch>
                  </pic:blipFill>
                  <pic:spPr>
                    <a:xfrm>
                      <a:off x="0" y="0"/>
                      <a:ext cx="4381429" cy="3516891"/>
                    </a:xfrm>
                    <a:prstGeom prst="rect">
                      <a:avLst/>
                    </a:prstGeom>
                  </pic:spPr>
                </pic:pic>
              </a:graphicData>
            </a:graphic>
          </wp:inline>
        </w:drawing>
      </w:r>
    </w:p>
    <w:p w:rsidR="003D6C43" w:rsidRPr="005310FC" w:rsidRDefault="00A20427" w:rsidP="00A20427">
      <w:pPr>
        <w:ind w:left="2880"/>
        <w:rPr>
          <w:rFonts w:cs="Times New Roman"/>
          <w:sz w:val="28"/>
          <w:szCs w:val="28"/>
        </w:rPr>
      </w:pPr>
      <w:bookmarkStart w:id="171" w:name="_Toc95933230"/>
      <w:r w:rsidRPr="005310FC">
        <w:rPr>
          <w:rFonts w:cs="Times New Roman"/>
          <w:sz w:val="28"/>
          <w:szCs w:val="28"/>
        </w:rPr>
        <w:t xml:space="preserve">Figure </w:t>
      </w:r>
      <w:r w:rsidR="00943467" w:rsidRPr="005310FC">
        <w:rPr>
          <w:rFonts w:cs="Times New Roman"/>
          <w:sz w:val="28"/>
          <w:szCs w:val="28"/>
        </w:rPr>
        <w:fldChar w:fldCharType="begin"/>
      </w:r>
      <w:r w:rsidR="00943467" w:rsidRPr="005310FC">
        <w:rPr>
          <w:rFonts w:cs="Times New Roman"/>
          <w:sz w:val="28"/>
          <w:szCs w:val="28"/>
        </w:rPr>
        <w:instrText xml:space="preserve"> SEQ Figure \* ARABIC </w:instrText>
      </w:r>
      <w:r w:rsidR="00943467" w:rsidRPr="005310FC">
        <w:rPr>
          <w:rFonts w:cs="Times New Roman"/>
          <w:sz w:val="28"/>
          <w:szCs w:val="28"/>
        </w:rPr>
        <w:fldChar w:fldCharType="separate"/>
      </w:r>
      <w:r w:rsidR="007779AE" w:rsidRPr="005310FC">
        <w:rPr>
          <w:rFonts w:cs="Times New Roman"/>
          <w:noProof/>
          <w:sz w:val="28"/>
          <w:szCs w:val="28"/>
        </w:rPr>
        <w:t>18</w:t>
      </w:r>
      <w:r w:rsidR="00943467" w:rsidRPr="005310FC">
        <w:rPr>
          <w:rFonts w:cs="Times New Roman"/>
          <w:noProof/>
          <w:sz w:val="28"/>
          <w:szCs w:val="28"/>
        </w:rPr>
        <w:fldChar w:fldCharType="end"/>
      </w:r>
      <w:r w:rsidR="003D6C43" w:rsidRPr="005310FC">
        <w:rPr>
          <w:rFonts w:cs="Times New Roman"/>
          <w:sz w:val="28"/>
          <w:szCs w:val="28"/>
        </w:rPr>
        <w:t xml:space="preserve"> VFB Diagram</w:t>
      </w:r>
      <w:bookmarkEnd w:id="171"/>
    </w:p>
    <w:p w:rsidR="003E71FF" w:rsidRDefault="003E71FF" w:rsidP="003D6C43">
      <w:pPr>
        <w:pStyle w:val="Heading2"/>
        <w:rPr>
          <w:rFonts w:cs="Times New Roman"/>
          <w:szCs w:val="28"/>
        </w:rPr>
      </w:pPr>
      <w:bookmarkStart w:id="172" w:name="_Toc96280603"/>
    </w:p>
    <w:p w:rsidR="003E71FF" w:rsidRDefault="003E71FF" w:rsidP="003D6C43">
      <w:pPr>
        <w:pStyle w:val="Heading2"/>
        <w:rPr>
          <w:rFonts w:cs="Times New Roman"/>
          <w:szCs w:val="28"/>
        </w:rPr>
      </w:pPr>
    </w:p>
    <w:p w:rsidR="003D6C43" w:rsidRPr="005310FC" w:rsidRDefault="003D6C43" w:rsidP="003D6C43">
      <w:pPr>
        <w:pStyle w:val="Heading2"/>
        <w:rPr>
          <w:rFonts w:cs="Times New Roman"/>
          <w:szCs w:val="28"/>
        </w:rPr>
      </w:pPr>
      <w:r w:rsidRPr="005310FC">
        <w:rPr>
          <w:rFonts w:cs="Times New Roman"/>
          <w:szCs w:val="28"/>
        </w:rPr>
        <w:t>Implementation and Summary</w:t>
      </w:r>
      <w:bookmarkEnd w:id="172"/>
    </w:p>
    <w:p w:rsidR="003D6C43" w:rsidRPr="005310FC" w:rsidRDefault="003D6C43" w:rsidP="003D6C43">
      <w:pPr>
        <w:pStyle w:val="Heading3"/>
        <w:rPr>
          <w:rFonts w:cs="Times New Roman"/>
          <w:szCs w:val="28"/>
        </w:rPr>
      </w:pPr>
      <w:bookmarkStart w:id="173" w:name="_Toc96280604"/>
      <w:r w:rsidRPr="005310FC">
        <w:rPr>
          <w:rFonts w:cs="Times New Roman"/>
          <w:szCs w:val="28"/>
        </w:rPr>
        <w:t>Git Link:</w:t>
      </w:r>
      <w:bookmarkEnd w:id="173"/>
    </w:p>
    <w:p w:rsidR="00FE61D3" w:rsidRPr="005310FC" w:rsidRDefault="003D6C43" w:rsidP="00FE61D3">
      <w:pPr>
        <w:rPr>
          <w:rFonts w:cs="Times New Roman"/>
          <w:sz w:val="28"/>
          <w:szCs w:val="28"/>
        </w:rPr>
      </w:pPr>
      <w:r w:rsidRPr="005310FC">
        <w:rPr>
          <w:rFonts w:cs="Times New Roman"/>
          <w:sz w:val="28"/>
          <w:szCs w:val="28"/>
        </w:rPr>
        <w:t xml:space="preserve">Link: </w:t>
      </w:r>
      <w:hyperlink r:id="rId76" w:history="1">
        <w:r w:rsidR="00FE61D3" w:rsidRPr="005310FC">
          <w:rPr>
            <w:rStyle w:val="Hyperlink"/>
            <w:rFonts w:cs="Times New Roman"/>
            <w:sz w:val="28"/>
            <w:szCs w:val="28"/>
          </w:rPr>
          <w:t>https://github.com/Pradnya579/Automotive_Ford_Team</w:t>
        </w:r>
      </w:hyperlink>
    </w:p>
    <w:p w:rsidR="003D6C43" w:rsidRPr="005310FC" w:rsidRDefault="003D6C43" w:rsidP="00FE61D3">
      <w:pPr>
        <w:rPr>
          <w:rFonts w:cs="Times New Roman"/>
          <w:sz w:val="28"/>
          <w:szCs w:val="28"/>
          <w:u w:val="single"/>
        </w:rPr>
      </w:pPr>
      <w:r w:rsidRPr="005310FC">
        <w:rPr>
          <w:rFonts w:cs="Times New Roman"/>
          <w:sz w:val="28"/>
          <w:szCs w:val="28"/>
          <w:u w:val="single"/>
        </w:rPr>
        <w:t>Individual Contribution and Highlights</w:t>
      </w:r>
    </w:p>
    <w:p w:rsidR="00796692" w:rsidRPr="005310FC" w:rsidRDefault="00FE61D3" w:rsidP="00DE4C60">
      <w:pPr>
        <w:pStyle w:val="ListParagraph"/>
        <w:numPr>
          <w:ilvl w:val="0"/>
          <w:numId w:val="7"/>
        </w:numPr>
        <w:rPr>
          <w:rFonts w:cs="Times New Roman"/>
          <w:sz w:val="28"/>
          <w:szCs w:val="28"/>
        </w:rPr>
      </w:pPr>
      <w:r w:rsidRPr="005310FC">
        <w:rPr>
          <w:rFonts w:cs="Times New Roman"/>
          <w:sz w:val="28"/>
          <w:szCs w:val="28"/>
        </w:rPr>
        <w:t>Interior Light Control</w:t>
      </w:r>
      <w:r w:rsidR="003D6C43" w:rsidRPr="005310FC">
        <w:rPr>
          <w:rFonts w:cs="Times New Roman"/>
          <w:sz w:val="28"/>
          <w:szCs w:val="28"/>
        </w:rPr>
        <w:t xml:space="preserve"> Case Study</w:t>
      </w:r>
    </w:p>
    <w:p w:rsidR="00465043" w:rsidRPr="005310FC" w:rsidRDefault="003D6C43" w:rsidP="00DE4C60">
      <w:pPr>
        <w:pStyle w:val="ListParagraph"/>
        <w:numPr>
          <w:ilvl w:val="0"/>
          <w:numId w:val="7"/>
        </w:numPr>
        <w:rPr>
          <w:rFonts w:cs="Times New Roman"/>
          <w:sz w:val="28"/>
          <w:szCs w:val="28"/>
        </w:rPr>
      </w:pPr>
      <w:r w:rsidRPr="005310FC">
        <w:rPr>
          <w:rFonts w:cs="Times New Roman"/>
          <w:sz w:val="28"/>
          <w:szCs w:val="28"/>
        </w:rPr>
        <w:t>Source code management using GitHub</w:t>
      </w:r>
    </w:p>
    <w:p w:rsidR="00465043" w:rsidRPr="005310FC" w:rsidRDefault="0023781A" w:rsidP="00DE4C60">
      <w:pPr>
        <w:pStyle w:val="ListParagraph"/>
        <w:numPr>
          <w:ilvl w:val="0"/>
          <w:numId w:val="7"/>
        </w:numPr>
        <w:rPr>
          <w:rFonts w:cs="Times New Roman"/>
          <w:sz w:val="28"/>
          <w:szCs w:val="28"/>
        </w:rPr>
      </w:pPr>
      <w:r w:rsidRPr="005310FC">
        <w:rPr>
          <w:rFonts w:cs="Times New Roman"/>
          <w:sz w:val="28"/>
          <w:szCs w:val="28"/>
        </w:rPr>
        <w:t>AtomicSwComponent</w:t>
      </w:r>
    </w:p>
    <w:p w:rsidR="00465043" w:rsidRPr="005310FC" w:rsidRDefault="0023781A" w:rsidP="00DE4C60">
      <w:pPr>
        <w:pStyle w:val="ListParagraph"/>
        <w:numPr>
          <w:ilvl w:val="0"/>
          <w:numId w:val="7"/>
        </w:numPr>
        <w:rPr>
          <w:rFonts w:cs="Times New Roman"/>
          <w:sz w:val="28"/>
          <w:szCs w:val="28"/>
        </w:rPr>
      </w:pPr>
      <w:r w:rsidRPr="005310FC">
        <w:rPr>
          <w:rFonts w:cs="Times New Roman"/>
          <w:sz w:val="28"/>
          <w:szCs w:val="28"/>
        </w:rPr>
        <w:t>SWCInternalBehavior</w:t>
      </w:r>
    </w:p>
    <w:p w:rsidR="0023781A" w:rsidRPr="005310FC" w:rsidRDefault="0023781A" w:rsidP="00DE4C60">
      <w:pPr>
        <w:pStyle w:val="ListParagraph"/>
        <w:numPr>
          <w:ilvl w:val="0"/>
          <w:numId w:val="7"/>
        </w:numPr>
        <w:rPr>
          <w:rFonts w:cs="Times New Roman"/>
          <w:sz w:val="28"/>
          <w:szCs w:val="28"/>
        </w:rPr>
      </w:pPr>
      <w:r w:rsidRPr="005310FC">
        <w:rPr>
          <w:rFonts w:cs="Times New Roman"/>
          <w:sz w:val="28"/>
          <w:szCs w:val="28"/>
        </w:rPr>
        <w:t>SWCImplementation</w:t>
      </w:r>
    </w:p>
    <w:p w:rsidR="003D6C43" w:rsidRPr="005310FC" w:rsidRDefault="003D6C43" w:rsidP="003D6C43">
      <w:pPr>
        <w:rPr>
          <w:rFonts w:cs="Times New Roman"/>
          <w:sz w:val="28"/>
          <w:szCs w:val="28"/>
        </w:rPr>
      </w:pPr>
    </w:p>
    <w:p w:rsidR="003D6C43" w:rsidRPr="005310FC" w:rsidRDefault="003D6C43" w:rsidP="003D6C43">
      <w:pPr>
        <w:rPr>
          <w:rFonts w:cs="Times New Roman"/>
          <w:sz w:val="28"/>
          <w:szCs w:val="28"/>
        </w:rPr>
      </w:pPr>
    </w:p>
    <w:sectPr w:rsidR="003D6C43" w:rsidRPr="005310FC" w:rsidSect="000D28B5">
      <w:headerReference w:type="default" r:id="rId77"/>
      <w:footerReference w:type="default" r:id="rId78"/>
      <w:pgSz w:w="11906" w:h="16838"/>
      <w:pgMar w:top="1440" w:right="1440" w:bottom="1440" w:left="1440" w:header="709"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4C60" w:rsidRDefault="00DE4C60" w:rsidP="000D28B5">
      <w:pPr>
        <w:spacing w:after="0" w:line="240" w:lineRule="auto"/>
      </w:pPr>
      <w:r>
        <w:separator/>
      </w:r>
    </w:p>
  </w:endnote>
  <w:endnote w:type="continuationSeparator" w:id="0">
    <w:p w:rsidR="00DE4C60" w:rsidRDefault="00DE4C60" w:rsidP="000D28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4920665"/>
      <w:docPartObj>
        <w:docPartGallery w:val="Page Numbers (Bottom of Page)"/>
        <w:docPartUnique/>
      </w:docPartObj>
    </w:sdtPr>
    <w:sdtContent>
      <w:p w:rsidR="003E71FF" w:rsidRDefault="003E71FF">
        <w:pPr>
          <w:pStyle w:val="Footer"/>
        </w:pPr>
      </w:p>
      <w:p w:rsidR="003E71FF" w:rsidRDefault="003E71FF">
        <w:pPr>
          <w:pStyle w:val="Footer"/>
        </w:pPr>
        <w:r>
          <w:t>L&amp;T Technology Services</w:t>
        </w:r>
        <w:r>
          <w:tab/>
          <w:t>CONFIDENTIAL</w:t>
        </w:r>
        <w:sdt>
          <w:sdtPr>
            <w:id w:val="-1769616900"/>
            <w:docPartObj>
              <w:docPartGallery w:val="Page Numbers (Top of Page)"/>
              <w:docPartUnique/>
            </w:docPartObj>
          </w:sdtPr>
          <w:sdtContent>
            <w:r>
              <w:tab/>
              <w:t xml:space="preserve">Page </w:t>
            </w:r>
            <w:r>
              <w:rPr>
                <w:b/>
                <w:bCs/>
                <w:szCs w:val="24"/>
              </w:rPr>
              <w:fldChar w:fldCharType="begin"/>
            </w:r>
            <w:r>
              <w:rPr>
                <w:b/>
                <w:bCs/>
              </w:rPr>
              <w:instrText xml:space="preserve"> PAGE </w:instrText>
            </w:r>
            <w:r>
              <w:rPr>
                <w:b/>
                <w:bCs/>
                <w:szCs w:val="24"/>
              </w:rPr>
              <w:fldChar w:fldCharType="separate"/>
            </w:r>
            <w:r w:rsidR="00D650B1">
              <w:rPr>
                <w:b/>
                <w:bCs/>
                <w:noProof/>
              </w:rPr>
              <w:t>5</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D650B1">
              <w:rPr>
                <w:b/>
                <w:bCs/>
                <w:noProof/>
              </w:rPr>
              <w:t>69</w:t>
            </w:r>
            <w:r>
              <w:rPr>
                <w:b/>
                <w:bCs/>
                <w:szCs w:val="24"/>
              </w:rPr>
              <w:fldChar w:fldCharType="end"/>
            </w:r>
          </w:sdtContent>
        </w:sdt>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4C60" w:rsidRDefault="00DE4C60" w:rsidP="000D28B5">
      <w:pPr>
        <w:spacing w:after="0" w:line="240" w:lineRule="auto"/>
      </w:pPr>
      <w:r>
        <w:separator/>
      </w:r>
    </w:p>
  </w:footnote>
  <w:footnote w:type="continuationSeparator" w:id="0">
    <w:p w:rsidR="00DE4C60" w:rsidRDefault="00DE4C60" w:rsidP="000D28B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71FF" w:rsidRDefault="003E71FF">
    <w:pPr>
      <w:pStyle w:val="Header"/>
    </w:pPr>
    <w:r>
      <w:t xml:space="preserve">GENESIS – Learning Outcome and Mini-project Summary Report       </w:t>
    </w:r>
    <w:r>
      <w:rPr>
        <w:noProof/>
        <w:lang w:eastAsia="en-IN"/>
      </w:rPr>
      <w:drawing>
        <wp:inline distT="0" distB="0" distL="0" distR="0" wp14:anchorId="3CF73D07" wp14:editId="73ED02B7">
          <wp:extent cx="1337507" cy="202019"/>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tts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37507" cy="202019"/>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6049F"/>
    <w:multiLevelType w:val="hybridMultilevel"/>
    <w:tmpl w:val="28DCEA46"/>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FB37A55"/>
    <w:multiLevelType w:val="hybridMultilevel"/>
    <w:tmpl w:val="E28CD8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04444A8"/>
    <w:multiLevelType w:val="hybridMultilevel"/>
    <w:tmpl w:val="A50646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0CA45A3"/>
    <w:multiLevelType w:val="multilevel"/>
    <w:tmpl w:val="A45CC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3E6064"/>
    <w:multiLevelType w:val="hybridMultilevel"/>
    <w:tmpl w:val="ABF68C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3AC6310"/>
    <w:multiLevelType w:val="multilevel"/>
    <w:tmpl w:val="4B905C3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4495E82"/>
    <w:multiLevelType w:val="multilevel"/>
    <w:tmpl w:val="F2F42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C26F66"/>
    <w:multiLevelType w:val="hybridMultilevel"/>
    <w:tmpl w:val="EC7E1B5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nsid w:val="1A1430A5"/>
    <w:multiLevelType w:val="hybridMultilevel"/>
    <w:tmpl w:val="2EE460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D8000AE"/>
    <w:multiLevelType w:val="multilevel"/>
    <w:tmpl w:val="927C1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C05F81"/>
    <w:multiLevelType w:val="multilevel"/>
    <w:tmpl w:val="389AC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3FC241A"/>
    <w:multiLevelType w:val="multilevel"/>
    <w:tmpl w:val="5E381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80D3C0B"/>
    <w:multiLevelType w:val="hybridMultilevel"/>
    <w:tmpl w:val="16D2E1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9DE7225"/>
    <w:multiLevelType w:val="multilevel"/>
    <w:tmpl w:val="6CD80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AE83878"/>
    <w:multiLevelType w:val="hybridMultilevel"/>
    <w:tmpl w:val="24264F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2C1B5292"/>
    <w:multiLevelType w:val="multilevel"/>
    <w:tmpl w:val="DEB21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3A56EBC"/>
    <w:multiLevelType w:val="multilevel"/>
    <w:tmpl w:val="08947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5FD64D1"/>
    <w:multiLevelType w:val="multilevel"/>
    <w:tmpl w:val="048CD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B306141"/>
    <w:multiLevelType w:val="multilevel"/>
    <w:tmpl w:val="6EC60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C280C0F"/>
    <w:multiLevelType w:val="multilevel"/>
    <w:tmpl w:val="7C065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E3C5330"/>
    <w:multiLevelType w:val="multilevel"/>
    <w:tmpl w:val="5C467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37E6DB3"/>
    <w:multiLevelType w:val="hybridMultilevel"/>
    <w:tmpl w:val="759091E2"/>
    <w:lvl w:ilvl="0" w:tplc="40090001">
      <w:start w:val="1"/>
      <w:numFmt w:val="bullet"/>
      <w:lvlText w:val=""/>
      <w:lvlJc w:val="left"/>
      <w:pPr>
        <w:ind w:left="2955" w:hanging="360"/>
      </w:pPr>
      <w:rPr>
        <w:rFonts w:ascii="Symbol" w:hAnsi="Symbol" w:hint="default"/>
      </w:rPr>
    </w:lvl>
    <w:lvl w:ilvl="1" w:tplc="40090003" w:tentative="1">
      <w:start w:val="1"/>
      <w:numFmt w:val="bullet"/>
      <w:lvlText w:val="o"/>
      <w:lvlJc w:val="left"/>
      <w:pPr>
        <w:ind w:left="3675" w:hanging="360"/>
      </w:pPr>
      <w:rPr>
        <w:rFonts w:ascii="Courier New" w:hAnsi="Courier New" w:cs="Courier New" w:hint="default"/>
      </w:rPr>
    </w:lvl>
    <w:lvl w:ilvl="2" w:tplc="40090005" w:tentative="1">
      <w:start w:val="1"/>
      <w:numFmt w:val="bullet"/>
      <w:lvlText w:val=""/>
      <w:lvlJc w:val="left"/>
      <w:pPr>
        <w:ind w:left="4395" w:hanging="360"/>
      </w:pPr>
      <w:rPr>
        <w:rFonts w:ascii="Wingdings" w:hAnsi="Wingdings" w:hint="default"/>
      </w:rPr>
    </w:lvl>
    <w:lvl w:ilvl="3" w:tplc="40090001" w:tentative="1">
      <w:start w:val="1"/>
      <w:numFmt w:val="bullet"/>
      <w:lvlText w:val=""/>
      <w:lvlJc w:val="left"/>
      <w:pPr>
        <w:ind w:left="5115" w:hanging="360"/>
      </w:pPr>
      <w:rPr>
        <w:rFonts w:ascii="Symbol" w:hAnsi="Symbol" w:hint="default"/>
      </w:rPr>
    </w:lvl>
    <w:lvl w:ilvl="4" w:tplc="40090003" w:tentative="1">
      <w:start w:val="1"/>
      <w:numFmt w:val="bullet"/>
      <w:lvlText w:val="o"/>
      <w:lvlJc w:val="left"/>
      <w:pPr>
        <w:ind w:left="5835" w:hanging="360"/>
      </w:pPr>
      <w:rPr>
        <w:rFonts w:ascii="Courier New" w:hAnsi="Courier New" w:cs="Courier New" w:hint="default"/>
      </w:rPr>
    </w:lvl>
    <w:lvl w:ilvl="5" w:tplc="40090005" w:tentative="1">
      <w:start w:val="1"/>
      <w:numFmt w:val="bullet"/>
      <w:lvlText w:val=""/>
      <w:lvlJc w:val="left"/>
      <w:pPr>
        <w:ind w:left="6555" w:hanging="360"/>
      </w:pPr>
      <w:rPr>
        <w:rFonts w:ascii="Wingdings" w:hAnsi="Wingdings" w:hint="default"/>
      </w:rPr>
    </w:lvl>
    <w:lvl w:ilvl="6" w:tplc="40090001" w:tentative="1">
      <w:start w:val="1"/>
      <w:numFmt w:val="bullet"/>
      <w:lvlText w:val=""/>
      <w:lvlJc w:val="left"/>
      <w:pPr>
        <w:ind w:left="7275" w:hanging="360"/>
      </w:pPr>
      <w:rPr>
        <w:rFonts w:ascii="Symbol" w:hAnsi="Symbol" w:hint="default"/>
      </w:rPr>
    </w:lvl>
    <w:lvl w:ilvl="7" w:tplc="40090003" w:tentative="1">
      <w:start w:val="1"/>
      <w:numFmt w:val="bullet"/>
      <w:lvlText w:val="o"/>
      <w:lvlJc w:val="left"/>
      <w:pPr>
        <w:ind w:left="7995" w:hanging="360"/>
      </w:pPr>
      <w:rPr>
        <w:rFonts w:ascii="Courier New" w:hAnsi="Courier New" w:cs="Courier New" w:hint="default"/>
      </w:rPr>
    </w:lvl>
    <w:lvl w:ilvl="8" w:tplc="40090005" w:tentative="1">
      <w:start w:val="1"/>
      <w:numFmt w:val="bullet"/>
      <w:lvlText w:val=""/>
      <w:lvlJc w:val="left"/>
      <w:pPr>
        <w:ind w:left="8715" w:hanging="360"/>
      </w:pPr>
      <w:rPr>
        <w:rFonts w:ascii="Wingdings" w:hAnsi="Wingdings" w:hint="default"/>
      </w:rPr>
    </w:lvl>
  </w:abstractNum>
  <w:abstractNum w:abstractNumId="22">
    <w:nsid w:val="43B71667"/>
    <w:multiLevelType w:val="multilevel"/>
    <w:tmpl w:val="2348C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3B95E5F"/>
    <w:multiLevelType w:val="multilevel"/>
    <w:tmpl w:val="3CA63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3E14702"/>
    <w:multiLevelType w:val="multilevel"/>
    <w:tmpl w:val="9B1CF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6C706EF"/>
    <w:multiLevelType w:val="multilevel"/>
    <w:tmpl w:val="68980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94C3D67"/>
    <w:multiLevelType w:val="hybridMultilevel"/>
    <w:tmpl w:val="CE1A5B5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4BE00C9B"/>
    <w:multiLevelType w:val="multilevel"/>
    <w:tmpl w:val="96862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CE6516F"/>
    <w:multiLevelType w:val="multilevel"/>
    <w:tmpl w:val="BCB85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FAD65C7"/>
    <w:multiLevelType w:val="multilevel"/>
    <w:tmpl w:val="8222C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10036DC"/>
    <w:multiLevelType w:val="multilevel"/>
    <w:tmpl w:val="B0485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27216D0"/>
    <w:multiLevelType w:val="multilevel"/>
    <w:tmpl w:val="CCF8D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2F97027"/>
    <w:multiLevelType w:val="hybridMultilevel"/>
    <w:tmpl w:val="7F6235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631F7B5D"/>
    <w:multiLevelType w:val="multilevel"/>
    <w:tmpl w:val="CBF64A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1175417"/>
    <w:multiLevelType w:val="hybridMultilevel"/>
    <w:tmpl w:val="F71693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76B55B7C"/>
    <w:multiLevelType w:val="multilevel"/>
    <w:tmpl w:val="E3827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6CA6C7F"/>
    <w:multiLevelType w:val="multilevel"/>
    <w:tmpl w:val="2654E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8"/>
  </w:num>
  <w:num w:numId="3">
    <w:abstractNumId w:val="32"/>
  </w:num>
  <w:num w:numId="4">
    <w:abstractNumId w:val="34"/>
  </w:num>
  <w:num w:numId="5">
    <w:abstractNumId w:val="14"/>
  </w:num>
  <w:num w:numId="6">
    <w:abstractNumId w:val="1"/>
  </w:num>
  <w:num w:numId="7">
    <w:abstractNumId w:val="2"/>
  </w:num>
  <w:num w:numId="8">
    <w:abstractNumId w:val="21"/>
  </w:num>
  <w:num w:numId="9">
    <w:abstractNumId w:val="0"/>
  </w:num>
  <w:num w:numId="10">
    <w:abstractNumId w:val="16"/>
  </w:num>
  <w:num w:numId="11">
    <w:abstractNumId w:val="3"/>
  </w:num>
  <w:num w:numId="12">
    <w:abstractNumId w:val="20"/>
  </w:num>
  <w:num w:numId="13">
    <w:abstractNumId w:val="11"/>
  </w:num>
  <w:num w:numId="14">
    <w:abstractNumId w:val="13"/>
  </w:num>
  <w:num w:numId="15">
    <w:abstractNumId w:val="23"/>
  </w:num>
  <w:num w:numId="16">
    <w:abstractNumId w:val="26"/>
  </w:num>
  <w:num w:numId="17">
    <w:abstractNumId w:val="18"/>
  </w:num>
  <w:num w:numId="18">
    <w:abstractNumId w:val="24"/>
  </w:num>
  <w:num w:numId="19">
    <w:abstractNumId w:val="33"/>
  </w:num>
  <w:num w:numId="20">
    <w:abstractNumId w:val="25"/>
  </w:num>
  <w:num w:numId="21">
    <w:abstractNumId w:val="12"/>
  </w:num>
  <w:num w:numId="22">
    <w:abstractNumId w:val="7"/>
  </w:num>
  <w:num w:numId="23">
    <w:abstractNumId w:val="4"/>
  </w:num>
  <w:num w:numId="24">
    <w:abstractNumId w:val="27"/>
  </w:num>
  <w:num w:numId="25">
    <w:abstractNumId w:val="6"/>
  </w:num>
  <w:num w:numId="26">
    <w:abstractNumId w:val="22"/>
  </w:num>
  <w:num w:numId="27">
    <w:abstractNumId w:val="35"/>
  </w:num>
  <w:num w:numId="28">
    <w:abstractNumId w:val="17"/>
  </w:num>
  <w:num w:numId="29">
    <w:abstractNumId w:val="9"/>
  </w:num>
  <w:num w:numId="30">
    <w:abstractNumId w:val="31"/>
  </w:num>
  <w:num w:numId="31">
    <w:abstractNumId w:val="10"/>
  </w:num>
  <w:num w:numId="32">
    <w:abstractNumId w:val="28"/>
  </w:num>
  <w:num w:numId="33">
    <w:abstractNumId w:val="30"/>
  </w:num>
  <w:num w:numId="34">
    <w:abstractNumId w:val="15"/>
  </w:num>
  <w:num w:numId="35">
    <w:abstractNumId w:val="19"/>
  </w:num>
  <w:num w:numId="36">
    <w:abstractNumId w:val="29"/>
  </w:num>
  <w:num w:numId="37">
    <w:abstractNumId w:val="3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8B5"/>
    <w:rsid w:val="00032BFC"/>
    <w:rsid w:val="00050D7E"/>
    <w:rsid w:val="00061FA3"/>
    <w:rsid w:val="00093C1A"/>
    <w:rsid w:val="000D28B5"/>
    <w:rsid w:val="000E5DDF"/>
    <w:rsid w:val="00162756"/>
    <w:rsid w:val="00167A31"/>
    <w:rsid w:val="001A59DE"/>
    <w:rsid w:val="00211A35"/>
    <w:rsid w:val="002214C9"/>
    <w:rsid w:val="00232668"/>
    <w:rsid w:val="002357F1"/>
    <w:rsid w:val="00236FE2"/>
    <w:rsid w:val="0023781A"/>
    <w:rsid w:val="00237F0E"/>
    <w:rsid w:val="00276400"/>
    <w:rsid w:val="002F56D6"/>
    <w:rsid w:val="002F723C"/>
    <w:rsid w:val="00383495"/>
    <w:rsid w:val="00395055"/>
    <w:rsid w:val="00395811"/>
    <w:rsid w:val="003D6C43"/>
    <w:rsid w:val="003E71FF"/>
    <w:rsid w:val="004407DE"/>
    <w:rsid w:val="0045024C"/>
    <w:rsid w:val="004539BB"/>
    <w:rsid w:val="00465043"/>
    <w:rsid w:val="00466591"/>
    <w:rsid w:val="004A6FE5"/>
    <w:rsid w:val="005310FC"/>
    <w:rsid w:val="00551C28"/>
    <w:rsid w:val="005738D6"/>
    <w:rsid w:val="0057707E"/>
    <w:rsid w:val="006151B3"/>
    <w:rsid w:val="00625201"/>
    <w:rsid w:val="00695319"/>
    <w:rsid w:val="006A5834"/>
    <w:rsid w:val="0071503A"/>
    <w:rsid w:val="00731093"/>
    <w:rsid w:val="00757BE4"/>
    <w:rsid w:val="007779AE"/>
    <w:rsid w:val="00781901"/>
    <w:rsid w:val="00796692"/>
    <w:rsid w:val="007A2D01"/>
    <w:rsid w:val="007D566E"/>
    <w:rsid w:val="00805037"/>
    <w:rsid w:val="00810D2E"/>
    <w:rsid w:val="00833774"/>
    <w:rsid w:val="00847650"/>
    <w:rsid w:val="00883DD0"/>
    <w:rsid w:val="008A5C5C"/>
    <w:rsid w:val="008F2D44"/>
    <w:rsid w:val="00906C9D"/>
    <w:rsid w:val="00933D53"/>
    <w:rsid w:val="00943467"/>
    <w:rsid w:val="00964743"/>
    <w:rsid w:val="00A20427"/>
    <w:rsid w:val="00A3102B"/>
    <w:rsid w:val="00A6267A"/>
    <w:rsid w:val="00A66CD2"/>
    <w:rsid w:val="00AA0FD0"/>
    <w:rsid w:val="00AA6980"/>
    <w:rsid w:val="00AB14AF"/>
    <w:rsid w:val="00AB6938"/>
    <w:rsid w:val="00AC72C6"/>
    <w:rsid w:val="00AD0EDF"/>
    <w:rsid w:val="00AE4D23"/>
    <w:rsid w:val="00B534AA"/>
    <w:rsid w:val="00B607A5"/>
    <w:rsid w:val="00B973D8"/>
    <w:rsid w:val="00BA0C4F"/>
    <w:rsid w:val="00BC2D4D"/>
    <w:rsid w:val="00BF672B"/>
    <w:rsid w:val="00C70521"/>
    <w:rsid w:val="00CD050C"/>
    <w:rsid w:val="00CD34CE"/>
    <w:rsid w:val="00D41AAD"/>
    <w:rsid w:val="00D650B1"/>
    <w:rsid w:val="00DA56EC"/>
    <w:rsid w:val="00DA6450"/>
    <w:rsid w:val="00DB5A8E"/>
    <w:rsid w:val="00DD5136"/>
    <w:rsid w:val="00DE3CEC"/>
    <w:rsid w:val="00DE4C60"/>
    <w:rsid w:val="00E244B8"/>
    <w:rsid w:val="00E34924"/>
    <w:rsid w:val="00E6397F"/>
    <w:rsid w:val="00E84921"/>
    <w:rsid w:val="00EC5EBC"/>
    <w:rsid w:val="00ED076D"/>
    <w:rsid w:val="00F40EF4"/>
    <w:rsid w:val="00F54FDC"/>
    <w:rsid w:val="00FD1B76"/>
    <w:rsid w:val="00FE61D3"/>
    <w:rsid w:val="00FE6950"/>
    <w:rsid w:val="00FF0F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B4B80FD-78CF-4A6B-99AD-57B828E15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4921"/>
    <w:rPr>
      <w:rFonts w:ascii="Times New Roman" w:hAnsi="Times New Roman"/>
      <w:sz w:val="24"/>
    </w:rPr>
  </w:style>
  <w:style w:type="paragraph" w:styleId="Heading1">
    <w:name w:val="heading 1"/>
    <w:basedOn w:val="Normal"/>
    <w:next w:val="Normal"/>
    <w:link w:val="Heading1Char"/>
    <w:uiPriority w:val="9"/>
    <w:qFormat/>
    <w:rsid w:val="00E84921"/>
    <w:pPr>
      <w:outlineLvl w:val="0"/>
    </w:pPr>
    <w:rPr>
      <w:rFonts w:cs="Times New Roman"/>
      <w:b/>
      <w:sz w:val="32"/>
    </w:rPr>
  </w:style>
  <w:style w:type="paragraph" w:styleId="Heading2">
    <w:name w:val="heading 2"/>
    <w:basedOn w:val="Normal"/>
    <w:next w:val="Normal"/>
    <w:link w:val="Heading2Char"/>
    <w:uiPriority w:val="9"/>
    <w:unhideWhenUsed/>
    <w:qFormat/>
    <w:rsid w:val="00E84921"/>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5738D6"/>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semiHidden/>
    <w:unhideWhenUsed/>
    <w:qFormat/>
    <w:rsid w:val="00AD0ED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4921"/>
    <w:rPr>
      <w:rFonts w:ascii="Times New Roman" w:hAnsi="Times New Roman" w:cs="Times New Roman"/>
      <w:b/>
      <w:sz w:val="32"/>
    </w:rPr>
  </w:style>
  <w:style w:type="character" w:customStyle="1" w:styleId="Heading2Char">
    <w:name w:val="Heading 2 Char"/>
    <w:basedOn w:val="DefaultParagraphFont"/>
    <w:link w:val="Heading2"/>
    <w:uiPriority w:val="9"/>
    <w:rsid w:val="00E84921"/>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5738D6"/>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semiHidden/>
    <w:rsid w:val="00AD0EDF"/>
    <w:rPr>
      <w:rFonts w:asciiTheme="majorHAnsi" w:eastAsiaTheme="majorEastAsia" w:hAnsiTheme="majorHAnsi" w:cstheme="majorBidi"/>
      <w:i/>
      <w:iCs/>
      <w:color w:val="2E74B5" w:themeColor="accent1" w:themeShade="BF"/>
      <w:sz w:val="24"/>
    </w:rPr>
  </w:style>
  <w:style w:type="table" w:styleId="TableGrid">
    <w:name w:val="Table Grid"/>
    <w:basedOn w:val="TableNormal"/>
    <w:uiPriority w:val="39"/>
    <w:rsid w:val="000D28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D28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28B5"/>
  </w:style>
  <w:style w:type="paragraph" w:styleId="Footer">
    <w:name w:val="footer"/>
    <w:basedOn w:val="Normal"/>
    <w:link w:val="FooterChar"/>
    <w:uiPriority w:val="99"/>
    <w:unhideWhenUsed/>
    <w:rsid w:val="000D28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28B5"/>
  </w:style>
  <w:style w:type="paragraph" w:styleId="TOCHeading">
    <w:name w:val="TOC Heading"/>
    <w:basedOn w:val="Heading1"/>
    <w:next w:val="Normal"/>
    <w:uiPriority w:val="39"/>
    <w:unhideWhenUsed/>
    <w:qFormat/>
    <w:rsid w:val="00847650"/>
    <w:pPr>
      <w:outlineLvl w:val="9"/>
    </w:pPr>
    <w:rPr>
      <w:lang w:val="en-US"/>
    </w:rPr>
  </w:style>
  <w:style w:type="paragraph" w:styleId="ListParagraph">
    <w:name w:val="List Paragraph"/>
    <w:basedOn w:val="Normal"/>
    <w:uiPriority w:val="34"/>
    <w:qFormat/>
    <w:rsid w:val="00964743"/>
    <w:pPr>
      <w:ind w:left="720"/>
      <w:contextualSpacing/>
    </w:pPr>
  </w:style>
  <w:style w:type="character" w:styleId="Hyperlink">
    <w:name w:val="Hyperlink"/>
    <w:basedOn w:val="DefaultParagraphFont"/>
    <w:uiPriority w:val="99"/>
    <w:unhideWhenUsed/>
    <w:rsid w:val="0045024C"/>
    <w:rPr>
      <w:color w:val="0563C1" w:themeColor="hyperlink"/>
      <w:u w:val="single"/>
    </w:rPr>
  </w:style>
  <w:style w:type="paragraph" w:styleId="TOC1">
    <w:name w:val="toc 1"/>
    <w:basedOn w:val="Normal"/>
    <w:next w:val="Normal"/>
    <w:autoRedefine/>
    <w:uiPriority w:val="39"/>
    <w:unhideWhenUsed/>
    <w:rsid w:val="007A2D01"/>
    <w:pPr>
      <w:spacing w:after="100"/>
    </w:pPr>
  </w:style>
  <w:style w:type="paragraph" w:styleId="TOC2">
    <w:name w:val="toc 2"/>
    <w:basedOn w:val="Normal"/>
    <w:next w:val="Normal"/>
    <w:autoRedefine/>
    <w:uiPriority w:val="39"/>
    <w:unhideWhenUsed/>
    <w:rsid w:val="00E84921"/>
    <w:pPr>
      <w:spacing w:after="100"/>
      <w:ind w:left="220"/>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E84921"/>
    <w:pPr>
      <w:spacing w:after="100"/>
      <w:ind w:left="440"/>
    </w:pPr>
    <w:rPr>
      <w:rFonts w:asciiTheme="minorHAnsi" w:eastAsiaTheme="minorEastAsia" w:hAnsiTheme="minorHAnsi" w:cs="Times New Roman"/>
      <w:sz w:val="22"/>
      <w:lang w:val="en-US"/>
    </w:rPr>
  </w:style>
  <w:style w:type="paragraph" w:styleId="Caption">
    <w:name w:val="caption"/>
    <w:basedOn w:val="Normal"/>
    <w:next w:val="Normal"/>
    <w:uiPriority w:val="35"/>
    <w:unhideWhenUsed/>
    <w:qFormat/>
    <w:rsid w:val="00AE4D2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E4D23"/>
    <w:pPr>
      <w:spacing w:after="0"/>
    </w:pPr>
  </w:style>
  <w:style w:type="paragraph" w:styleId="NoSpacing">
    <w:name w:val="No Spacing"/>
    <w:uiPriority w:val="1"/>
    <w:qFormat/>
    <w:rsid w:val="00A20427"/>
    <w:pPr>
      <w:spacing w:after="0" w:line="240" w:lineRule="auto"/>
    </w:pPr>
    <w:rPr>
      <w:rFonts w:ascii="Times New Roman" w:hAnsi="Times New Roman"/>
      <w:sz w:val="24"/>
    </w:rPr>
  </w:style>
  <w:style w:type="paragraph" w:styleId="NormalWeb">
    <w:name w:val="Normal (Web)"/>
    <w:basedOn w:val="Normal"/>
    <w:uiPriority w:val="99"/>
    <w:unhideWhenUsed/>
    <w:rsid w:val="00167A31"/>
    <w:pPr>
      <w:spacing w:before="100" w:beforeAutospacing="1" w:after="100" w:afterAutospacing="1" w:line="240" w:lineRule="auto"/>
    </w:pPr>
    <w:rPr>
      <w:rFonts w:eastAsia="Times New Roman" w:cs="Times New Roman"/>
      <w:szCs w:val="24"/>
      <w:lang w:eastAsia="en-IN"/>
    </w:rPr>
  </w:style>
  <w:style w:type="paragraph" w:styleId="HTMLPreformatted">
    <w:name w:val="HTML Preformatted"/>
    <w:basedOn w:val="Normal"/>
    <w:link w:val="HTMLPreformattedChar"/>
    <w:uiPriority w:val="99"/>
    <w:semiHidden/>
    <w:unhideWhenUsed/>
    <w:rsid w:val="00AD0E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D0EDF"/>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AD0EDF"/>
    <w:rPr>
      <w:rFonts w:ascii="Courier New" w:eastAsia="Times New Roman" w:hAnsi="Courier New" w:cs="Courier New"/>
      <w:sz w:val="20"/>
      <w:szCs w:val="20"/>
    </w:rPr>
  </w:style>
  <w:style w:type="table" w:styleId="GridTable1Light">
    <w:name w:val="Grid Table 1 Light"/>
    <w:basedOn w:val="TableNormal"/>
    <w:uiPriority w:val="46"/>
    <w:rsid w:val="00757BE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237F0E"/>
    <w:rPr>
      <w:b/>
      <w:bCs/>
    </w:rPr>
  </w:style>
  <w:style w:type="paragraph" w:customStyle="1" w:styleId="programlistingindent">
    <w:name w:val="programlistingindent"/>
    <w:basedOn w:val="Normal"/>
    <w:rsid w:val="00237F0E"/>
    <w:pPr>
      <w:spacing w:before="100" w:beforeAutospacing="1" w:after="100" w:afterAutospacing="1" w:line="240" w:lineRule="auto"/>
    </w:pPr>
    <w:rPr>
      <w:rFonts w:eastAsia="Times New Roman" w:cs="Times New Roman"/>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80589">
      <w:bodyDiv w:val="1"/>
      <w:marLeft w:val="0"/>
      <w:marRight w:val="0"/>
      <w:marTop w:val="0"/>
      <w:marBottom w:val="0"/>
      <w:divBdr>
        <w:top w:val="none" w:sz="0" w:space="0" w:color="auto"/>
        <w:left w:val="none" w:sz="0" w:space="0" w:color="auto"/>
        <w:bottom w:val="none" w:sz="0" w:space="0" w:color="auto"/>
        <w:right w:val="none" w:sz="0" w:space="0" w:color="auto"/>
      </w:divBdr>
    </w:div>
    <w:div w:id="41290602">
      <w:bodyDiv w:val="1"/>
      <w:marLeft w:val="0"/>
      <w:marRight w:val="0"/>
      <w:marTop w:val="0"/>
      <w:marBottom w:val="0"/>
      <w:divBdr>
        <w:top w:val="none" w:sz="0" w:space="0" w:color="auto"/>
        <w:left w:val="none" w:sz="0" w:space="0" w:color="auto"/>
        <w:bottom w:val="none" w:sz="0" w:space="0" w:color="auto"/>
        <w:right w:val="none" w:sz="0" w:space="0" w:color="auto"/>
      </w:divBdr>
    </w:div>
    <w:div w:id="99765349">
      <w:bodyDiv w:val="1"/>
      <w:marLeft w:val="0"/>
      <w:marRight w:val="0"/>
      <w:marTop w:val="0"/>
      <w:marBottom w:val="0"/>
      <w:divBdr>
        <w:top w:val="none" w:sz="0" w:space="0" w:color="auto"/>
        <w:left w:val="none" w:sz="0" w:space="0" w:color="auto"/>
        <w:bottom w:val="none" w:sz="0" w:space="0" w:color="auto"/>
        <w:right w:val="none" w:sz="0" w:space="0" w:color="auto"/>
      </w:divBdr>
      <w:divsChild>
        <w:div w:id="885528926">
          <w:marLeft w:val="0"/>
          <w:marRight w:val="0"/>
          <w:marTop w:val="0"/>
          <w:marBottom w:val="0"/>
          <w:divBdr>
            <w:top w:val="none" w:sz="0" w:space="0" w:color="auto"/>
            <w:left w:val="none" w:sz="0" w:space="0" w:color="auto"/>
            <w:bottom w:val="none" w:sz="0" w:space="0" w:color="auto"/>
            <w:right w:val="none" w:sz="0" w:space="0" w:color="auto"/>
          </w:divBdr>
        </w:div>
        <w:div w:id="895237185">
          <w:marLeft w:val="0"/>
          <w:marRight w:val="0"/>
          <w:marTop w:val="0"/>
          <w:marBottom w:val="0"/>
          <w:divBdr>
            <w:top w:val="none" w:sz="0" w:space="0" w:color="auto"/>
            <w:left w:val="none" w:sz="0" w:space="0" w:color="auto"/>
            <w:bottom w:val="none" w:sz="0" w:space="0" w:color="auto"/>
            <w:right w:val="none" w:sz="0" w:space="0" w:color="auto"/>
          </w:divBdr>
        </w:div>
        <w:div w:id="360060848">
          <w:marLeft w:val="0"/>
          <w:marRight w:val="0"/>
          <w:marTop w:val="0"/>
          <w:marBottom w:val="0"/>
          <w:divBdr>
            <w:top w:val="none" w:sz="0" w:space="0" w:color="auto"/>
            <w:left w:val="none" w:sz="0" w:space="0" w:color="auto"/>
            <w:bottom w:val="none" w:sz="0" w:space="0" w:color="auto"/>
            <w:right w:val="none" w:sz="0" w:space="0" w:color="auto"/>
          </w:divBdr>
        </w:div>
        <w:div w:id="1553540816">
          <w:marLeft w:val="0"/>
          <w:marRight w:val="0"/>
          <w:marTop w:val="0"/>
          <w:marBottom w:val="0"/>
          <w:divBdr>
            <w:top w:val="none" w:sz="0" w:space="0" w:color="auto"/>
            <w:left w:val="none" w:sz="0" w:space="0" w:color="auto"/>
            <w:bottom w:val="none" w:sz="0" w:space="0" w:color="auto"/>
            <w:right w:val="none" w:sz="0" w:space="0" w:color="auto"/>
          </w:divBdr>
        </w:div>
        <w:div w:id="166405173">
          <w:marLeft w:val="0"/>
          <w:marRight w:val="0"/>
          <w:marTop w:val="0"/>
          <w:marBottom w:val="0"/>
          <w:divBdr>
            <w:top w:val="none" w:sz="0" w:space="0" w:color="auto"/>
            <w:left w:val="none" w:sz="0" w:space="0" w:color="auto"/>
            <w:bottom w:val="none" w:sz="0" w:space="0" w:color="auto"/>
            <w:right w:val="none" w:sz="0" w:space="0" w:color="auto"/>
          </w:divBdr>
        </w:div>
      </w:divsChild>
    </w:div>
    <w:div w:id="122235402">
      <w:bodyDiv w:val="1"/>
      <w:marLeft w:val="0"/>
      <w:marRight w:val="0"/>
      <w:marTop w:val="0"/>
      <w:marBottom w:val="0"/>
      <w:divBdr>
        <w:top w:val="none" w:sz="0" w:space="0" w:color="auto"/>
        <w:left w:val="none" w:sz="0" w:space="0" w:color="auto"/>
        <w:bottom w:val="none" w:sz="0" w:space="0" w:color="auto"/>
        <w:right w:val="none" w:sz="0" w:space="0" w:color="auto"/>
      </w:divBdr>
    </w:div>
    <w:div w:id="185796552">
      <w:bodyDiv w:val="1"/>
      <w:marLeft w:val="0"/>
      <w:marRight w:val="0"/>
      <w:marTop w:val="0"/>
      <w:marBottom w:val="0"/>
      <w:divBdr>
        <w:top w:val="none" w:sz="0" w:space="0" w:color="auto"/>
        <w:left w:val="none" w:sz="0" w:space="0" w:color="auto"/>
        <w:bottom w:val="none" w:sz="0" w:space="0" w:color="auto"/>
        <w:right w:val="none" w:sz="0" w:space="0" w:color="auto"/>
      </w:divBdr>
    </w:div>
    <w:div w:id="190072790">
      <w:bodyDiv w:val="1"/>
      <w:marLeft w:val="0"/>
      <w:marRight w:val="0"/>
      <w:marTop w:val="0"/>
      <w:marBottom w:val="0"/>
      <w:divBdr>
        <w:top w:val="none" w:sz="0" w:space="0" w:color="auto"/>
        <w:left w:val="none" w:sz="0" w:space="0" w:color="auto"/>
        <w:bottom w:val="none" w:sz="0" w:space="0" w:color="auto"/>
        <w:right w:val="none" w:sz="0" w:space="0" w:color="auto"/>
      </w:divBdr>
    </w:div>
    <w:div w:id="198931678">
      <w:bodyDiv w:val="1"/>
      <w:marLeft w:val="0"/>
      <w:marRight w:val="0"/>
      <w:marTop w:val="0"/>
      <w:marBottom w:val="0"/>
      <w:divBdr>
        <w:top w:val="none" w:sz="0" w:space="0" w:color="auto"/>
        <w:left w:val="none" w:sz="0" w:space="0" w:color="auto"/>
        <w:bottom w:val="none" w:sz="0" w:space="0" w:color="auto"/>
        <w:right w:val="none" w:sz="0" w:space="0" w:color="auto"/>
      </w:divBdr>
    </w:div>
    <w:div w:id="233667789">
      <w:bodyDiv w:val="1"/>
      <w:marLeft w:val="0"/>
      <w:marRight w:val="0"/>
      <w:marTop w:val="0"/>
      <w:marBottom w:val="0"/>
      <w:divBdr>
        <w:top w:val="none" w:sz="0" w:space="0" w:color="auto"/>
        <w:left w:val="none" w:sz="0" w:space="0" w:color="auto"/>
        <w:bottom w:val="none" w:sz="0" w:space="0" w:color="auto"/>
        <w:right w:val="none" w:sz="0" w:space="0" w:color="auto"/>
      </w:divBdr>
    </w:div>
    <w:div w:id="248778961">
      <w:bodyDiv w:val="1"/>
      <w:marLeft w:val="0"/>
      <w:marRight w:val="0"/>
      <w:marTop w:val="0"/>
      <w:marBottom w:val="0"/>
      <w:divBdr>
        <w:top w:val="none" w:sz="0" w:space="0" w:color="auto"/>
        <w:left w:val="none" w:sz="0" w:space="0" w:color="auto"/>
        <w:bottom w:val="none" w:sz="0" w:space="0" w:color="auto"/>
        <w:right w:val="none" w:sz="0" w:space="0" w:color="auto"/>
      </w:divBdr>
    </w:div>
    <w:div w:id="279839885">
      <w:bodyDiv w:val="1"/>
      <w:marLeft w:val="0"/>
      <w:marRight w:val="0"/>
      <w:marTop w:val="0"/>
      <w:marBottom w:val="0"/>
      <w:divBdr>
        <w:top w:val="none" w:sz="0" w:space="0" w:color="auto"/>
        <w:left w:val="none" w:sz="0" w:space="0" w:color="auto"/>
        <w:bottom w:val="none" w:sz="0" w:space="0" w:color="auto"/>
        <w:right w:val="none" w:sz="0" w:space="0" w:color="auto"/>
      </w:divBdr>
    </w:div>
    <w:div w:id="283926470">
      <w:bodyDiv w:val="1"/>
      <w:marLeft w:val="0"/>
      <w:marRight w:val="0"/>
      <w:marTop w:val="0"/>
      <w:marBottom w:val="0"/>
      <w:divBdr>
        <w:top w:val="none" w:sz="0" w:space="0" w:color="auto"/>
        <w:left w:val="none" w:sz="0" w:space="0" w:color="auto"/>
        <w:bottom w:val="none" w:sz="0" w:space="0" w:color="auto"/>
        <w:right w:val="none" w:sz="0" w:space="0" w:color="auto"/>
      </w:divBdr>
    </w:div>
    <w:div w:id="309017233">
      <w:bodyDiv w:val="1"/>
      <w:marLeft w:val="0"/>
      <w:marRight w:val="0"/>
      <w:marTop w:val="0"/>
      <w:marBottom w:val="0"/>
      <w:divBdr>
        <w:top w:val="none" w:sz="0" w:space="0" w:color="auto"/>
        <w:left w:val="none" w:sz="0" w:space="0" w:color="auto"/>
        <w:bottom w:val="none" w:sz="0" w:space="0" w:color="auto"/>
        <w:right w:val="none" w:sz="0" w:space="0" w:color="auto"/>
      </w:divBdr>
    </w:div>
    <w:div w:id="352459644">
      <w:bodyDiv w:val="1"/>
      <w:marLeft w:val="0"/>
      <w:marRight w:val="0"/>
      <w:marTop w:val="0"/>
      <w:marBottom w:val="0"/>
      <w:divBdr>
        <w:top w:val="none" w:sz="0" w:space="0" w:color="auto"/>
        <w:left w:val="none" w:sz="0" w:space="0" w:color="auto"/>
        <w:bottom w:val="none" w:sz="0" w:space="0" w:color="auto"/>
        <w:right w:val="none" w:sz="0" w:space="0" w:color="auto"/>
      </w:divBdr>
    </w:div>
    <w:div w:id="369451078">
      <w:bodyDiv w:val="1"/>
      <w:marLeft w:val="0"/>
      <w:marRight w:val="0"/>
      <w:marTop w:val="0"/>
      <w:marBottom w:val="0"/>
      <w:divBdr>
        <w:top w:val="none" w:sz="0" w:space="0" w:color="auto"/>
        <w:left w:val="none" w:sz="0" w:space="0" w:color="auto"/>
        <w:bottom w:val="none" w:sz="0" w:space="0" w:color="auto"/>
        <w:right w:val="none" w:sz="0" w:space="0" w:color="auto"/>
      </w:divBdr>
    </w:div>
    <w:div w:id="478571931">
      <w:bodyDiv w:val="1"/>
      <w:marLeft w:val="0"/>
      <w:marRight w:val="0"/>
      <w:marTop w:val="0"/>
      <w:marBottom w:val="0"/>
      <w:divBdr>
        <w:top w:val="none" w:sz="0" w:space="0" w:color="auto"/>
        <w:left w:val="none" w:sz="0" w:space="0" w:color="auto"/>
        <w:bottom w:val="none" w:sz="0" w:space="0" w:color="auto"/>
        <w:right w:val="none" w:sz="0" w:space="0" w:color="auto"/>
      </w:divBdr>
    </w:div>
    <w:div w:id="489831051">
      <w:bodyDiv w:val="1"/>
      <w:marLeft w:val="0"/>
      <w:marRight w:val="0"/>
      <w:marTop w:val="0"/>
      <w:marBottom w:val="0"/>
      <w:divBdr>
        <w:top w:val="none" w:sz="0" w:space="0" w:color="auto"/>
        <w:left w:val="none" w:sz="0" w:space="0" w:color="auto"/>
        <w:bottom w:val="none" w:sz="0" w:space="0" w:color="auto"/>
        <w:right w:val="none" w:sz="0" w:space="0" w:color="auto"/>
      </w:divBdr>
    </w:div>
    <w:div w:id="520317438">
      <w:bodyDiv w:val="1"/>
      <w:marLeft w:val="0"/>
      <w:marRight w:val="0"/>
      <w:marTop w:val="0"/>
      <w:marBottom w:val="0"/>
      <w:divBdr>
        <w:top w:val="none" w:sz="0" w:space="0" w:color="auto"/>
        <w:left w:val="none" w:sz="0" w:space="0" w:color="auto"/>
        <w:bottom w:val="none" w:sz="0" w:space="0" w:color="auto"/>
        <w:right w:val="none" w:sz="0" w:space="0" w:color="auto"/>
      </w:divBdr>
    </w:div>
    <w:div w:id="531117864">
      <w:bodyDiv w:val="1"/>
      <w:marLeft w:val="0"/>
      <w:marRight w:val="0"/>
      <w:marTop w:val="0"/>
      <w:marBottom w:val="0"/>
      <w:divBdr>
        <w:top w:val="none" w:sz="0" w:space="0" w:color="auto"/>
        <w:left w:val="none" w:sz="0" w:space="0" w:color="auto"/>
        <w:bottom w:val="none" w:sz="0" w:space="0" w:color="auto"/>
        <w:right w:val="none" w:sz="0" w:space="0" w:color="auto"/>
      </w:divBdr>
    </w:div>
    <w:div w:id="623318377">
      <w:bodyDiv w:val="1"/>
      <w:marLeft w:val="0"/>
      <w:marRight w:val="0"/>
      <w:marTop w:val="0"/>
      <w:marBottom w:val="0"/>
      <w:divBdr>
        <w:top w:val="none" w:sz="0" w:space="0" w:color="auto"/>
        <w:left w:val="none" w:sz="0" w:space="0" w:color="auto"/>
        <w:bottom w:val="none" w:sz="0" w:space="0" w:color="auto"/>
        <w:right w:val="none" w:sz="0" w:space="0" w:color="auto"/>
      </w:divBdr>
    </w:div>
    <w:div w:id="636226987">
      <w:bodyDiv w:val="1"/>
      <w:marLeft w:val="0"/>
      <w:marRight w:val="0"/>
      <w:marTop w:val="0"/>
      <w:marBottom w:val="0"/>
      <w:divBdr>
        <w:top w:val="none" w:sz="0" w:space="0" w:color="auto"/>
        <w:left w:val="none" w:sz="0" w:space="0" w:color="auto"/>
        <w:bottom w:val="none" w:sz="0" w:space="0" w:color="auto"/>
        <w:right w:val="none" w:sz="0" w:space="0" w:color="auto"/>
      </w:divBdr>
      <w:divsChild>
        <w:div w:id="1688752155">
          <w:marLeft w:val="0"/>
          <w:marRight w:val="0"/>
          <w:marTop w:val="0"/>
          <w:marBottom w:val="0"/>
          <w:divBdr>
            <w:top w:val="none" w:sz="0" w:space="0" w:color="auto"/>
            <w:left w:val="none" w:sz="0" w:space="0" w:color="auto"/>
            <w:bottom w:val="none" w:sz="0" w:space="0" w:color="auto"/>
            <w:right w:val="none" w:sz="0" w:space="0" w:color="auto"/>
          </w:divBdr>
        </w:div>
      </w:divsChild>
    </w:div>
    <w:div w:id="666791343">
      <w:bodyDiv w:val="1"/>
      <w:marLeft w:val="0"/>
      <w:marRight w:val="0"/>
      <w:marTop w:val="0"/>
      <w:marBottom w:val="0"/>
      <w:divBdr>
        <w:top w:val="none" w:sz="0" w:space="0" w:color="auto"/>
        <w:left w:val="none" w:sz="0" w:space="0" w:color="auto"/>
        <w:bottom w:val="none" w:sz="0" w:space="0" w:color="auto"/>
        <w:right w:val="none" w:sz="0" w:space="0" w:color="auto"/>
      </w:divBdr>
    </w:div>
    <w:div w:id="676885358">
      <w:bodyDiv w:val="1"/>
      <w:marLeft w:val="0"/>
      <w:marRight w:val="0"/>
      <w:marTop w:val="0"/>
      <w:marBottom w:val="0"/>
      <w:divBdr>
        <w:top w:val="none" w:sz="0" w:space="0" w:color="auto"/>
        <w:left w:val="none" w:sz="0" w:space="0" w:color="auto"/>
        <w:bottom w:val="none" w:sz="0" w:space="0" w:color="auto"/>
        <w:right w:val="none" w:sz="0" w:space="0" w:color="auto"/>
      </w:divBdr>
    </w:div>
    <w:div w:id="682363792">
      <w:bodyDiv w:val="1"/>
      <w:marLeft w:val="0"/>
      <w:marRight w:val="0"/>
      <w:marTop w:val="0"/>
      <w:marBottom w:val="0"/>
      <w:divBdr>
        <w:top w:val="none" w:sz="0" w:space="0" w:color="auto"/>
        <w:left w:val="none" w:sz="0" w:space="0" w:color="auto"/>
        <w:bottom w:val="none" w:sz="0" w:space="0" w:color="auto"/>
        <w:right w:val="none" w:sz="0" w:space="0" w:color="auto"/>
      </w:divBdr>
    </w:div>
    <w:div w:id="691803016">
      <w:bodyDiv w:val="1"/>
      <w:marLeft w:val="0"/>
      <w:marRight w:val="0"/>
      <w:marTop w:val="0"/>
      <w:marBottom w:val="0"/>
      <w:divBdr>
        <w:top w:val="none" w:sz="0" w:space="0" w:color="auto"/>
        <w:left w:val="none" w:sz="0" w:space="0" w:color="auto"/>
        <w:bottom w:val="none" w:sz="0" w:space="0" w:color="auto"/>
        <w:right w:val="none" w:sz="0" w:space="0" w:color="auto"/>
      </w:divBdr>
    </w:div>
    <w:div w:id="698748227">
      <w:bodyDiv w:val="1"/>
      <w:marLeft w:val="0"/>
      <w:marRight w:val="0"/>
      <w:marTop w:val="0"/>
      <w:marBottom w:val="0"/>
      <w:divBdr>
        <w:top w:val="none" w:sz="0" w:space="0" w:color="auto"/>
        <w:left w:val="none" w:sz="0" w:space="0" w:color="auto"/>
        <w:bottom w:val="none" w:sz="0" w:space="0" w:color="auto"/>
        <w:right w:val="none" w:sz="0" w:space="0" w:color="auto"/>
      </w:divBdr>
    </w:div>
    <w:div w:id="699934585">
      <w:bodyDiv w:val="1"/>
      <w:marLeft w:val="0"/>
      <w:marRight w:val="0"/>
      <w:marTop w:val="0"/>
      <w:marBottom w:val="0"/>
      <w:divBdr>
        <w:top w:val="none" w:sz="0" w:space="0" w:color="auto"/>
        <w:left w:val="none" w:sz="0" w:space="0" w:color="auto"/>
        <w:bottom w:val="none" w:sz="0" w:space="0" w:color="auto"/>
        <w:right w:val="none" w:sz="0" w:space="0" w:color="auto"/>
      </w:divBdr>
    </w:div>
    <w:div w:id="745418398">
      <w:bodyDiv w:val="1"/>
      <w:marLeft w:val="0"/>
      <w:marRight w:val="0"/>
      <w:marTop w:val="0"/>
      <w:marBottom w:val="0"/>
      <w:divBdr>
        <w:top w:val="none" w:sz="0" w:space="0" w:color="auto"/>
        <w:left w:val="none" w:sz="0" w:space="0" w:color="auto"/>
        <w:bottom w:val="none" w:sz="0" w:space="0" w:color="auto"/>
        <w:right w:val="none" w:sz="0" w:space="0" w:color="auto"/>
      </w:divBdr>
    </w:div>
    <w:div w:id="762148320">
      <w:bodyDiv w:val="1"/>
      <w:marLeft w:val="0"/>
      <w:marRight w:val="0"/>
      <w:marTop w:val="0"/>
      <w:marBottom w:val="0"/>
      <w:divBdr>
        <w:top w:val="none" w:sz="0" w:space="0" w:color="auto"/>
        <w:left w:val="none" w:sz="0" w:space="0" w:color="auto"/>
        <w:bottom w:val="none" w:sz="0" w:space="0" w:color="auto"/>
        <w:right w:val="none" w:sz="0" w:space="0" w:color="auto"/>
      </w:divBdr>
    </w:div>
    <w:div w:id="787704781">
      <w:bodyDiv w:val="1"/>
      <w:marLeft w:val="0"/>
      <w:marRight w:val="0"/>
      <w:marTop w:val="0"/>
      <w:marBottom w:val="0"/>
      <w:divBdr>
        <w:top w:val="none" w:sz="0" w:space="0" w:color="auto"/>
        <w:left w:val="none" w:sz="0" w:space="0" w:color="auto"/>
        <w:bottom w:val="none" w:sz="0" w:space="0" w:color="auto"/>
        <w:right w:val="none" w:sz="0" w:space="0" w:color="auto"/>
      </w:divBdr>
    </w:div>
    <w:div w:id="787744775">
      <w:bodyDiv w:val="1"/>
      <w:marLeft w:val="0"/>
      <w:marRight w:val="0"/>
      <w:marTop w:val="0"/>
      <w:marBottom w:val="0"/>
      <w:divBdr>
        <w:top w:val="none" w:sz="0" w:space="0" w:color="auto"/>
        <w:left w:val="none" w:sz="0" w:space="0" w:color="auto"/>
        <w:bottom w:val="none" w:sz="0" w:space="0" w:color="auto"/>
        <w:right w:val="none" w:sz="0" w:space="0" w:color="auto"/>
      </w:divBdr>
    </w:div>
    <w:div w:id="903679142">
      <w:bodyDiv w:val="1"/>
      <w:marLeft w:val="0"/>
      <w:marRight w:val="0"/>
      <w:marTop w:val="0"/>
      <w:marBottom w:val="0"/>
      <w:divBdr>
        <w:top w:val="none" w:sz="0" w:space="0" w:color="auto"/>
        <w:left w:val="none" w:sz="0" w:space="0" w:color="auto"/>
        <w:bottom w:val="none" w:sz="0" w:space="0" w:color="auto"/>
        <w:right w:val="none" w:sz="0" w:space="0" w:color="auto"/>
      </w:divBdr>
    </w:div>
    <w:div w:id="904266873">
      <w:bodyDiv w:val="1"/>
      <w:marLeft w:val="0"/>
      <w:marRight w:val="0"/>
      <w:marTop w:val="0"/>
      <w:marBottom w:val="0"/>
      <w:divBdr>
        <w:top w:val="none" w:sz="0" w:space="0" w:color="auto"/>
        <w:left w:val="none" w:sz="0" w:space="0" w:color="auto"/>
        <w:bottom w:val="none" w:sz="0" w:space="0" w:color="auto"/>
        <w:right w:val="none" w:sz="0" w:space="0" w:color="auto"/>
      </w:divBdr>
    </w:div>
    <w:div w:id="913468603">
      <w:bodyDiv w:val="1"/>
      <w:marLeft w:val="0"/>
      <w:marRight w:val="0"/>
      <w:marTop w:val="0"/>
      <w:marBottom w:val="0"/>
      <w:divBdr>
        <w:top w:val="none" w:sz="0" w:space="0" w:color="auto"/>
        <w:left w:val="none" w:sz="0" w:space="0" w:color="auto"/>
        <w:bottom w:val="none" w:sz="0" w:space="0" w:color="auto"/>
        <w:right w:val="none" w:sz="0" w:space="0" w:color="auto"/>
      </w:divBdr>
    </w:div>
    <w:div w:id="920681406">
      <w:bodyDiv w:val="1"/>
      <w:marLeft w:val="0"/>
      <w:marRight w:val="0"/>
      <w:marTop w:val="0"/>
      <w:marBottom w:val="0"/>
      <w:divBdr>
        <w:top w:val="none" w:sz="0" w:space="0" w:color="auto"/>
        <w:left w:val="none" w:sz="0" w:space="0" w:color="auto"/>
        <w:bottom w:val="none" w:sz="0" w:space="0" w:color="auto"/>
        <w:right w:val="none" w:sz="0" w:space="0" w:color="auto"/>
      </w:divBdr>
    </w:div>
    <w:div w:id="931163638">
      <w:bodyDiv w:val="1"/>
      <w:marLeft w:val="0"/>
      <w:marRight w:val="0"/>
      <w:marTop w:val="0"/>
      <w:marBottom w:val="0"/>
      <w:divBdr>
        <w:top w:val="none" w:sz="0" w:space="0" w:color="auto"/>
        <w:left w:val="none" w:sz="0" w:space="0" w:color="auto"/>
        <w:bottom w:val="none" w:sz="0" w:space="0" w:color="auto"/>
        <w:right w:val="none" w:sz="0" w:space="0" w:color="auto"/>
      </w:divBdr>
    </w:div>
    <w:div w:id="1045522934">
      <w:bodyDiv w:val="1"/>
      <w:marLeft w:val="0"/>
      <w:marRight w:val="0"/>
      <w:marTop w:val="0"/>
      <w:marBottom w:val="0"/>
      <w:divBdr>
        <w:top w:val="none" w:sz="0" w:space="0" w:color="auto"/>
        <w:left w:val="none" w:sz="0" w:space="0" w:color="auto"/>
        <w:bottom w:val="none" w:sz="0" w:space="0" w:color="auto"/>
        <w:right w:val="none" w:sz="0" w:space="0" w:color="auto"/>
      </w:divBdr>
    </w:div>
    <w:div w:id="1053574966">
      <w:bodyDiv w:val="1"/>
      <w:marLeft w:val="0"/>
      <w:marRight w:val="0"/>
      <w:marTop w:val="0"/>
      <w:marBottom w:val="0"/>
      <w:divBdr>
        <w:top w:val="none" w:sz="0" w:space="0" w:color="auto"/>
        <w:left w:val="none" w:sz="0" w:space="0" w:color="auto"/>
        <w:bottom w:val="none" w:sz="0" w:space="0" w:color="auto"/>
        <w:right w:val="none" w:sz="0" w:space="0" w:color="auto"/>
      </w:divBdr>
    </w:div>
    <w:div w:id="1070924907">
      <w:bodyDiv w:val="1"/>
      <w:marLeft w:val="0"/>
      <w:marRight w:val="0"/>
      <w:marTop w:val="0"/>
      <w:marBottom w:val="0"/>
      <w:divBdr>
        <w:top w:val="none" w:sz="0" w:space="0" w:color="auto"/>
        <w:left w:val="none" w:sz="0" w:space="0" w:color="auto"/>
        <w:bottom w:val="none" w:sz="0" w:space="0" w:color="auto"/>
        <w:right w:val="none" w:sz="0" w:space="0" w:color="auto"/>
      </w:divBdr>
    </w:div>
    <w:div w:id="1105273608">
      <w:bodyDiv w:val="1"/>
      <w:marLeft w:val="0"/>
      <w:marRight w:val="0"/>
      <w:marTop w:val="0"/>
      <w:marBottom w:val="0"/>
      <w:divBdr>
        <w:top w:val="none" w:sz="0" w:space="0" w:color="auto"/>
        <w:left w:val="none" w:sz="0" w:space="0" w:color="auto"/>
        <w:bottom w:val="none" w:sz="0" w:space="0" w:color="auto"/>
        <w:right w:val="none" w:sz="0" w:space="0" w:color="auto"/>
      </w:divBdr>
    </w:div>
    <w:div w:id="1124615898">
      <w:bodyDiv w:val="1"/>
      <w:marLeft w:val="0"/>
      <w:marRight w:val="0"/>
      <w:marTop w:val="0"/>
      <w:marBottom w:val="0"/>
      <w:divBdr>
        <w:top w:val="none" w:sz="0" w:space="0" w:color="auto"/>
        <w:left w:val="none" w:sz="0" w:space="0" w:color="auto"/>
        <w:bottom w:val="none" w:sz="0" w:space="0" w:color="auto"/>
        <w:right w:val="none" w:sz="0" w:space="0" w:color="auto"/>
      </w:divBdr>
    </w:div>
    <w:div w:id="1143623747">
      <w:bodyDiv w:val="1"/>
      <w:marLeft w:val="0"/>
      <w:marRight w:val="0"/>
      <w:marTop w:val="0"/>
      <w:marBottom w:val="0"/>
      <w:divBdr>
        <w:top w:val="none" w:sz="0" w:space="0" w:color="auto"/>
        <w:left w:val="none" w:sz="0" w:space="0" w:color="auto"/>
        <w:bottom w:val="none" w:sz="0" w:space="0" w:color="auto"/>
        <w:right w:val="none" w:sz="0" w:space="0" w:color="auto"/>
      </w:divBdr>
    </w:div>
    <w:div w:id="1149326136">
      <w:bodyDiv w:val="1"/>
      <w:marLeft w:val="0"/>
      <w:marRight w:val="0"/>
      <w:marTop w:val="0"/>
      <w:marBottom w:val="0"/>
      <w:divBdr>
        <w:top w:val="none" w:sz="0" w:space="0" w:color="auto"/>
        <w:left w:val="none" w:sz="0" w:space="0" w:color="auto"/>
        <w:bottom w:val="none" w:sz="0" w:space="0" w:color="auto"/>
        <w:right w:val="none" w:sz="0" w:space="0" w:color="auto"/>
      </w:divBdr>
    </w:div>
    <w:div w:id="1168058696">
      <w:bodyDiv w:val="1"/>
      <w:marLeft w:val="0"/>
      <w:marRight w:val="0"/>
      <w:marTop w:val="0"/>
      <w:marBottom w:val="0"/>
      <w:divBdr>
        <w:top w:val="none" w:sz="0" w:space="0" w:color="auto"/>
        <w:left w:val="none" w:sz="0" w:space="0" w:color="auto"/>
        <w:bottom w:val="none" w:sz="0" w:space="0" w:color="auto"/>
        <w:right w:val="none" w:sz="0" w:space="0" w:color="auto"/>
      </w:divBdr>
    </w:div>
    <w:div w:id="1179999733">
      <w:bodyDiv w:val="1"/>
      <w:marLeft w:val="0"/>
      <w:marRight w:val="0"/>
      <w:marTop w:val="0"/>
      <w:marBottom w:val="0"/>
      <w:divBdr>
        <w:top w:val="none" w:sz="0" w:space="0" w:color="auto"/>
        <w:left w:val="none" w:sz="0" w:space="0" w:color="auto"/>
        <w:bottom w:val="none" w:sz="0" w:space="0" w:color="auto"/>
        <w:right w:val="none" w:sz="0" w:space="0" w:color="auto"/>
      </w:divBdr>
    </w:div>
    <w:div w:id="1217007708">
      <w:bodyDiv w:val="1"/>
      <w:marLeft w:val="0"/>
      <w:marRight w:val="0"/>
      <w:marTop w:val="0"/>
      <w:marBottom w:val="0"/>
      <w:divBdr>
        <w:top w:val="none" w:sz="0" w:space="0" w:color="auto"/>
        <w:left w:val="none" w:sz="0" w:space="0" w:color="auto"/>
        <w:bottom w:val="none" w:sz="0" w:space="0" w:color="auto"/>
        <w:right w:val="none" w:sz="0" w:space="0" w:color="auto"/>
      </w:divBdr>
    </w:div>
    <w:div w:id="1217550770">
      <w:bodyDiv w:val="1"/>
      <w:marLeft w:val="0"/>
      <w:marRight w:val="0"/>
      <w:marTop w:val="0"/>
      <w:marBottom w:val="0"/>
      <w:divBdr>
        <w:top w:val="none" w:sz="0" w:space="0" w:color="auto"/>
        <w:left w:val="none" w:sz="0" w:space="0" w:color="auto"/>
        <w:bottom w:val="none" w:sz="0" w:space="0" w:color="auto"/>
        <w:right w:val="none" w:sz="0" w:space="0" w:color="auto"/>
      </w:divBdr>
    </w:div>
    <w:div w:id="1217818351">
      <w:bodyDiv w:val="1"/>
      <w:marLeft w:val="0"/>
      <w:marRight w:val="0"/>
      <w:marTop w:val="0"/>
      <w:marBottom w:val="0"/>
      <w:divBdr>
        <w:top w:val="none" w:sz="0" w:space="0" w:color="auto"/>
        <w:left w:val="none" w:sz="0" w:space="0" w:color="auto"/>
        <w:bottom w:val="none" w:sz="0" w:space="0" w:color="auto"/>
        <w:right w:val="none" w:sz="0" w:space="0" w:color="auto"/>
      </w:divBdr>
    </w:div>
    <w:div w:id="1222474536">
      <w:bodyDiv w:val="1"/>
      <w:marLeft w:val="0"/>
      <w:marRight w:val="0"/>
      <w:marTop w:val="0"/>
      <w:marBottom w:val="0"/>
      <w:divBdr>
        <w:top w:val="none" w:sz="0" w:space="0" w:color="auto"/>
        <w:left w:val="none" w:sz="0" w:space="0" w:color="auto"/>
        <w:bottom w:val="none" w:sz="0" w:space="0" w:color="auto"/>
        <w:right w:val="none" w:sz="0" w:space="0" w:color="auto"/>
      </w:divBdr>
    </w:div>
    <w:div w:id="1242641732">
      <w:bodyDiv w:val="1"/>
      <w:marLeft w:val="0"/>
      <w:marRight w:val="0"/>
      <w:marTop w:val="0"/>
      <w:marBottom w:val="0"/>
      <w:divBdr>
        <w:top w:val="none" w:sz="0" w:space="0" w:color="auto"/>
        <w:left w:val="none" w:sz="0" w:space="0" w:color="auto"/>
        <w:bottom w:val="none" w:sz="0" w:space="0" w:color="auto"/>
        <w:right w:val="none" w:sz="0" w:space="0" w:color="auto"/>
      </w:divBdr>
    </w:div>
    <w:div w:id="1254700138">
      <w:bodyDiv w:val="1"/>
      <w:marLeft w:val="0"/>
      <w:marRight w:val="0"/>
      <w:marTop w:val="0"/>
      <w:marBottom w:val="0"/>
      <w:divBdr>
        <w:top w:val="none" w:sz="0" w:space="0" w:color="auto"/>
        <w:left w:val="none" w:sz="0" w:space="0" w:color="auto"/>
        <w:bottom w:val="none" w:sz="0" w:space="0" w:color="auto"/>
        <w:right w:val="none" w:sz="0" w:space="0" w:color="auto"/>
      </w:divBdr>
    </w:div>
    <w:div w:id="1333872768">
      <w:bodyDiv w:val="1"/>
      <w:marLeft w:val="0"/>
      <w:marRight w:val="0"/>
      <w:marTop w:val="0"/>
      <w:marBottom w:val="0"/>
      <w:divBdr>
        <w:top w:val="none" w:sz="0" w:space="0" w:color="auto"/>
        <w:left w:val="none" w:sz="0" w:space="0" w:color="auto"/>
        <w:bottom w:val="none" w:sz="0" w:space="0" w:color="auto"/>
        <w:right w:val="none" w:sz="0" w:space="0" w:color="auto"/>
      </w:divBdr>
    </w:div>
    <w:div w:id="1364983969">
      <w:bodyDiv w:val="1"/>
      <w:marLeft w:val="0"/>
      <w:marRight w:val="0"/>
      <w:marTop w:val="0"/>
      <w:marBottom w:val="0"/>
      <w:divBdr>
        <w:top w:val="none" w:sz="0" w:space="0" w:color="auto"/>
        <w:left w:val="none" w:sz="0" w:space="0" w:color="auto"/>
        <w:bottom w:val="none" w:sz="0" w:space="0" w:color="auto"/>
        <w:right w:val="none" w:sz="0" w:space="0" w:color="auto"/>
      </w:divBdr>
    </w:div>
    <w:div w:id="1368019615">
      <w:bodyDiv w:val="1"/>
      <w:marLeft w:val="0"/>
      <w:marRight w:val="0"/>
      <w:marTop w:val="0"/>
      <w:marBottom w:val="0"/>
      <w:divBdr>
        <w:top w:val="none" w:sz="0" w:space="0" w:color="auto"/>
        <w:left w:val="none" w:sz="0" w:space="0" w:color="auto"/>
        <w:bottom w:val="none" w:sz="0" w:space="0" w:color="auto"/>
        <w:right w:val="none" w:sz="0" w:space="0" w:color="auto"/>
      </w:divBdr>
      <w:divsChild>
        <w:div w:id="979919010">
          <w:marLeft w:val="0"/>
          <w:marRight w:val="0"/>
          <w:marTop w:val="0"/>
          <w:marBottom w:val="0"/>
          <w:divBdr>
            <w:top w:val="none" w:sz="0" w:space="0" w:color="auto"/>
            <w:left w:val="none" w:sz="0" w:space="0" w:color="auto"/>
            <w:bottom w:val="none" w:sz="0" w:space="0" w:color="auto"/>
            <w:right w:val="none" w:sz="0" w:space="0" w:color="auto"/>
          </w:divBdr>
        </w:div>
      </w:divsChild>
    </w:div>
    <w:div w:id="1371762427">
      <w:bodyDiv w:val="1"/>
      <w:marLeft w:val="0"/>
      <w:marRight w:val="0"/>
      <w:marTop w:val="0"/>
      <w:marBottom w:val="0"/>
      <w:divBdr>
        <w:top w:val="none" w:sz="0" w:space="0" w:color="auto"/>
        <w:left w:val="none" w:sz="0" w:space="0" w:color="auto"/>
        <w:bottom w:val="none" w:sz="0" w:space="0" w:color="auto"/>
        <w:right w:val="none" w:sz="0" w:space="0" w:color="auto"/>
      </w:divBdr>
    </w:div>
    <w:div w:id="1459446057">
      <w:bodyDiv w:val="1"/>
      <w:marLeft w:val="0"/>
      <w:marRight w:val="0"/>
      <w:marTop w:val="0"/>
      <w:marBottom w:val="0"/>
      <w:divBdr>
        <w:top w:val="none" w:sz="0" w:space="0" w:color="auto"/>
        <w:left w:val="none" w:sz="0" w:space="0" w:color="auto"/>
        <w:bottom w:val="none" w:sz="0" w:space="0" w:color="auto"/>
        <w:right w:val="none" w:sz="0" w:space="0" w:color="auto"/>
      </w:divBdr>
    </w:div>
    <w:div w:id="1507330934">
      <w:bodyDiv w:val="1"/>
      <w:marLeft w:val="0"/>
      <w:marRight w:val="0"/>
      <w:marTop w:val="0"/>
      <w:marBottom w:val="0"/>
      <w:divBdr>
        <w:top w:val="none" w:sz="0" w:space="0" w:color="auto"/>
        <w:left w:val="none" w:sz="0" w:space="0" w:color="auto"/>
        <w:bottom w:val="none" w:sz="0" w:space="0" w:color="auto"/>
        <w:right w:val="none" w:sz="0" w:space="0" w:color="auto"/>
      </w:divBdr>
    </w:div>
    <w:div w:id="1547451241">
      <w:bodyDiv w:val="1"/>
      <w:marLeft w:val="0"/>
      <w:marRight w:val="0"/>
      <w:marTop w:val="0"/>
      <w:marBottom w:val="0"/>
      <w:divBdr>
        <w:top w:val="none" w:sz="0" w:space="0" w:color="auto"/>
        <w:left w:val="none" w:sz="0" w:space="0" w:color="auto"/>
        <w:bottom w:val="none" w:sz="0" w:space="0" w:color="auto"/>
        <w:right w:val="none" w:sz="0" w:space="0" w:color="auto"/>
      </w:divBdr>
    </w:div>
    <w:div w:id="1550148803">
      <w:bodyDiv w:val="1"/>
      <w:marLeft w:val="0"/>
      <w:marRight w:val="0"/>
      <w:marTop w:val="0"/>
      <w:marBottom w:val="0"/>
      <w:divBdr>
        <w:top w:val="none" w:sz="0" w:space="0" w:color="auto"/>
        <w:left w:val="none" w:sz="0" w:space="0" w:color="auto"/>
        <w:bottom w:val="none" w:sz="0" w:space="0" w:color="auto"/>
        <w:right w:val="none" w:sz="0" w:space="0" w:color="auto"/>
      </w:divBdr>
    </w:div>
    <w:div w:id="1557205434">
      <w:bodyDiv w:val="1"/>
      <w:marLeft w:val="0"/>
      <w:marRight w:val="0"/>
      <w:marTop w:val="0"/>
      <w:marBottom w:val="0"/>
      <w:divBdr>
        <w:top w:val="none" w:sz="0" w:space="0" w:color="auto"/>
        <w:left w:val="none" w:sz="0" w:space="0" w:color="auto"/>
        <w:bottom w:val="none" w:sz="0" w:space="0" w:color="auto"/>
        <w:right w:val="none" w:sz="0" w:space="0" w:color="auto"/>
      </w:divBdr>
    </w:div>
    <w:div w:id="1572304119">
      <w:bodyDiv w:val="1"/>
      <w:marLeft w:val="0"/>
      <w:marRight w:val="0"/>
      <w:marTop w:val="0"/>
      <w:marBottom w:val="0"/>
      <w:divBdr>
        <w:top w:val="none" w:sz="0" w:space="0" w:color="auto"/>
        <w:left w:val="none" w:sz="0" w:space="0" w:color="auto"/>
        <w:bottom w:val="none" w:sz="0" w:space="0" w:color="auto"/>
        <w:right w:val="none" w:sz="0" w:space="0" w:color="auto"/>
      </w:divBdr>
    </w:div>
    <w:div w:id="1578591140">
      <w:bodyDiv w:val="1"/>
      <w:marLeft w:val="0"/>
      <w:marRight w:val="0"/>
      <w:marTop w:val="0"/>
      <w:marBottom w:val="0"/>
      <w:divBdr>
        <w:top w:val="none" w:sz="0" w:space="0" w:color="auto"/>
        <w:left w:val="none" w:sz="0" w:space="0" w:color="auto"/>
        <w:bottom w:val="none" w:sz="0" w:space="0" w:color="auto"/>
        <w:right w:val="none" w:sz="0" w:space="0" w:color="auto"/>
      </w:divBdr>
    </w:div>
    <w:div w:id="1595432383">
      <w:bodyDiv w:val="1"/>
      <w:marLeft w:val="0"/>
      <w:marRight w:val="0"/>
      <w:marTop w:val="0"/>
      <w:marBottom w:val="0"/>
      <w:divBdr>
        <w:top w:val="none" w:sz="0" w:space="0" w:color="auto"/>
        <w:left w:val="none" w:sz="0" w:space="0" w:color="auto"/>
        <w:bottom w:val="none" w:sz="0" w:space="0" w:color="auto"/>
        <w:right w:val="none" w:sz="0" w:space="0" w:color="auto"/>
      </w:divBdr>
    </w:div>
    <w:div w:id="1598323972">
      <w:bodyDiv w:val="1"/>
      <w:marLeft w:val="0"/>
      <w:marRight w:val="0"/>
      <w:marTop w:val="0"/>
      <w:marBottom w:val="0"/>
      <w:divBdr>
        <w:top w:val="none" w:sz="0" w:space="0" w:color="auto"/>
        <w:left w:val="none" w:sz="0" w:space="0" w:color="auto"/>
        <w:bottom w:val="none" w:sz="0" w:space="0" w:color="auto"/>
        <w:right w:val="none" w:sz="0" w:space="0" w:color="auto"/>
      </w:divBdr>
    </w:div>
    <w:div w:id="1605261778">
      <w:bodyDiv w:val="1"/>
      <w:marLeft w:val="0"/>
      <w:marRight w:val="0"/>
      <w:marTop w:val="0"/>
      <w:marBottom w:val="0"/>
      <w:divBdr>
        <w:top w:val="none" w:sz="0" w:space="0" w:color="auto"/>
        <w:left w:val="none" w:sz="0" w:space="0" w:color="auto"/>
        <w:bottom w:val="none" w:sz="0" w:space="0" w:color="auto"/>
        <w:right w:val="none" w:sz="0" w:space="0" w:color="auto"/>
      </w:divBdr>
    </w:div>
    <w:div w:id="1627395670">
      <w:bodyDiv w:val="1"/>
      <w:marLeft w:val="0"/>
      <w:marRight w:val="0"/>
      <w:marTop w:val="0"/>
      <w:marBottom w:val="0"/>
      <w:divBdr>
        <w:top w:val="none" w:sz="0" w:space="0" w:color="auto"/>
        <w:left w:val="none" w:sz="0" w:space="0" w:color="auto"/>
        <w:bottom w:val="none" w:sz="0" w:space="0" w:color="auto"/>
        <w:right w:val="none" w:sz="0" w:space="0" w:color="auto"/>
      </w:divBdr>
    </w:div>
    <w:div w:id="1690763851">
      <w:bodyDiv w:val="1"/>
      <w:marLeft w:val="0"/>
      <w:marRight w:val="0"/>
      <w:marTop w:val="0"/>
      <w:marBottom w:val="0"/>
      <w:divBdr>
        <w:top w:val="none" w:sz="0" w:space="0" w:color="auto"/>
        <w:left w:val="none" w:sz="0" w:space="0" w:color="auto"/>
        <w:bottom w:val="none" w:sz="0" w:space="0" w:color="auto"/>
        <w:right w:val="none" w:sz="0" w:space="0" w:color="auto"/>
      </w:divBdr>
    </w:div>
    <w:div w:id="1691182637">
      <w:bodyDiv w:val="1"/>
      <w:marLeft w:val="0"/>
      <w:marRight w:val="0"/>
      <w:marTop w:val="0"/>
      <w:marBottom w:val="0"/>
      <w:divBdr>
        <w:top w:val="none" w:sz="0" w:space="0" w:color="auto"/>
        <w:left w:val="none" w:sz="0" w:space="0" w:color="auto"/>
        <w:bottom w:val="none" w:sz="0" w:space="0" w:color="auto"/>
        <w:right w:val="none" w:sz="0" w:space="0" w:color="auto"/>
      </w:divBdr>
    </w:div>
    <w:div w:id="1727484882">
      <w:bodyDiv w:val="1"/>
      <w:marLeft w:val="0"/>
      <w:marRight w:val="0"/>
      <w:marTop w:val="0"/>
      <w:marBottom w:val="0"/>
      <w:divBdr>
        <w:top w:val="none" w:sz="0" w:space="0" w:color="auto"/>
        <w:left w:val="none" w:sz="0" w:space="0" w:color="auto"/>
        <w:bottom w:val="none" w:sz="0" w:space="0" w:color="auto"/>
        <w:right w:val="none" w:sz="0" w:space="0" w:color="auto"/>
      </w:divBdr>
    </w:div>
    <w:div w:id="1734083678">
      <w:bodyDiv w:val="1"/>
      <w:marLeft w:val="0"/>
      <w:marRight w:val="0"/>
      <w:marTop w:val="0"/>
      <w:marBottom w:val="0"/>
      <w:divBdr>
        <w:top w:val="none" w:sz="0" w:space="0" w:color="auto"/>
        <w:left w:val="none" w:sz="0" w:space="0" w:color="auto"/>
        <w:bottom w:val="none" w:sz="0" w:space="0" w:color="auto"/>
        <w:right w:val="none" w:sz="0" w:space="0" w:color="auto"/>
      </w:divBdr>
    </w:div>
    <w:div w:id="1746218667">
      <w:bodyDiv w:val="1"/>
      <w:marLeft w:val="0"/>
      <w:marRight w:val="0"/>
      <w:marTop w:val="0"/>
      <w:marBottom w:val="0"/>
      <w:divBdr>
        <w:top w:val="none" w:sz="0" w:space="0" w:color="auto"/>
        <w:left w:val="none" w:sz="0" w:space="0" w:color="auto"/>
        <w:bottom w:val="none" w:sz="0" w:space="0" w:color="auto"/>
        <w:right w:val="none" w:sz="0" w:space="0" w:color="auto"/>
      </w:divBdr>
    </w:div>
    <w:div w:id="1844125047">
      <w:bodyDiv w:val="1"/>
      <w:marLeft w:val="0"/>
      <w:marRight w:val="0"/>
      <w:marTop w:val="0"/>
      <w:marBottom w:val="0"/>
      <w:divBdr>
        <w:top w:val="none" w:sz="0" w:space="0" w:color="auto"/>
        <w:left w:val="none" w:sz="0" w:space="0" w:color="auto"/>
        <w:bottom w:val="none" w:sz="0" w:space="0" w:color="auto"/>
        <w:right w:val="none" w:sz="0" w:space="0" w:color="auto"/>
      </w:divBdr>
    </w:div>
    <w:div w:id="1862817078">
      <w:bodyDiv w:val="1"/>
      <w:marLeft w:val="0"/>
      <w:marRight w:val="0"/>
      <w:marTop w:val="0"/>
      <w:marBottom w:val="0"/>
      <w:divBdr>
        <w:top w:val="none" w:sz="0" w:space="0" w:color="auto"/>
        <w:left w:val="none" w:sz="0" w:space="0" w:color="auto"/>
        <w:bottom w:val="none" w:sz="0" w:space="0" w:color="auto"/>
        <w:right w:val="none" w:sz="0" w:space="0" w:color="auto"/>
      </w:divBdr>
    </w:div>
    <w:div w:id="1935550719">
      <w:bodyDiv w:val="1"/>
      <w:marLeft w:val="0"/>
      <w:marRight w:val="0"/>
      <w:marTop w:val="0"/>
      <w:marBottom w:val="0"/>
      <w:divBdr>
        <w:top w:val="none" w:sz="0" w:space="0" w:color="auto"/>
        <w:left w:val="none" w:sz="0" w:space="0" w:color="auto"/>
        <w:bottom w:val="none" w:sz="0" w:space="0" w:color="auto"/>
        <w:right w:val="none" w:sz="0" w:space="0" w:color="auto"/>
      </w:divBdr>
    </w:div>
    <w:div w:id="1953245011">
      <w:bodyDiv w:val="1"/>
      <w:marLeft w:val="0"/>
      <w:marRight w:val="0"/>
      <w:marTop w:val="0"/>
      <w:marBottom w:val="0"/>
      <w:divBdr>
        <w:top w:val="none" w:sz="0" w:space="0" w:color="auto"/>
        <w:left w:val="none" w:sz="0" w:space="0" w:color="auto"/>
        <w:bottom w:val="none" w:sz="0" w:space="0" w:color="auto"/>
        <w:right w:val="none" w:sz="0" w:space="0" w:color="auto"/>
      </w:divBdr>
      <w:divsChild>
        <w:div w:id="1983775859">
          <w:marLeft w:val="0"/>
          <w:marRight w:val="0"/>
          <w:marTop w:val="0"/>
          <w:marBottom w:val="0"/>
          <w:divBdr>
            <w:top w:val="none" w:sz="0" w:space="0" w:color="auto"/>
            <w:left w:val="none" w:sz="0" w:space="0" w:color="auto"/>
            <w:bottom w:val="none" w:sz="0" w:space="0" w:color="auto"/>
            <w:right w:val="none" w:sz="0" w:space="0" w:color="auto"/>
          </w:divBdr>
          <w:divsChild>
            <w:div w:id="1819686976">
              <w:marLeft w:val="0"/>
              <w:marRight w:val="0"/>
              <w:marTop w:val="0"/>
              <w:marBottom w:val="0"/>
              <w:divBdr>
                <w:top w:val="none" w:sz="0" w:space="0" w:color="auto"/>
                <w:left w:val="none" w:sz="0" w:space="0" w:color="auto"/>
                <w:bottom w:val="none" w:sz="0" w:space="0" w:color="auto"/>
                <w:right w:val="none" w:sz="0" w:space="0" w:color="auto"/>
              </w:divBdr>
              <w:divsChild>
                <w:div w:id="2137212652">
                  <w:marLeft w:val="0"/>
                  <w:marRight w:val="0"/>
                  <w:marTop w:val="0"/>
                  <w:marBottom w:val="0"/>
                  <w:divBdr>
                    <w:top w:val="none" w:sz="0" w:space="0" w:color="auto"/>
                    <w:left w:val="none" w:sz="0" w:space="0" w:color="auto"/>
                    <w:bottom w:val="none" w:sz="0" w:space="0" w:color="auto"/>
                    <w:right w:val="none" w:sz="0" w:space="0" w:color="auto"/>
                  </w:divBdr>
                  <w:divsChild>
                    <w:div w:id="2093308807">
                      <w:marLeft w:val="0"/>
                      <w:marRight w:val="0"/>
                      <w:marTop w:val="0"/>
                      <w:marBottom w:val="0"/>
                      <w:divBdr>
                        <w:top w:val="none" w:sz="0" w:space="0" w:color="auto"/>
                        <w:left w:val="none" w:sz="0" w:space="0" w:color="auto"/>
                        <w:bottom w:val="none" w:sz="0" w:space="0" w:color="auto"/>
                        <w:right w:val="none" w:sz="0" w:space="0" w:color="auto"/>
                      </w:divBdr>
                      <w:divsChild>
                        <w:div w:id="1429039705">
                          <w:marLeft w:val="0"/>
                          <w:marRight w:val="0"/>
                          <w:marTop w:val="0"/>
                          <w:marBottom w:val="0"/>
                          <w:divBdr>
                            <w:top w:val="none" w:sz="0" w:space="0" w:color="auto"/>
                            <w:left w:val="none" w:sz="0" w:space="0" w:color="auto"/>
                            <w:bottom w:val="none" w:sz="0" w:space="0" w:color="auto"/>
                            <w:right w:val="none" w:sz="0" w:space="0" w:color="auto"/>
                          </w:divBdr>
                          <w:divsChild>
                            <w:div w:id="1802190551">
                              <w:marLeft w:val="0"/>
                              <w:marRight w:val="0"/>
                              <w:marTop w:val="0"/>
                              <w:marBottom w:val="0"/>
                              <w:divBdr>
                                <w:top w:val="none" w:sz="0" w:space="0" w:color="auto"/>
                                <w:left w:val="none" w:sz="0" w:space="0" w:color="auto"/>
                                <w:bottom w:val="none" w:sz="0" w:space="0" w:color="auto"/>
                                <w:right w:val="none" w:sz="0" w:space="0" w:color="auto"/>
                              </w:divBdr>
                              <w:divsChild>
                                <w:div w:id="172151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7058291">
      <w:bodyDiv w:val="1"/>
      <w:marLeft w:val="0"/>
      <w:marRight w:val="0"/>
      <w:marTop w:val="0"/>
      <w:marBottom w:val="0"/>
      <w:divBdr>
        <w:top w:val="none" w:sz="0" w:space="0" w:color="auto"/>
        <w:left w:val="none" w:sz="0" w:space="0" w:color="auto"/>
        <w:bottom w:val="none" w:sz="0" w:space="0" w:color="auto"/>
        <w:right w:val="none" w:sz="0" w:space="0" w:color="auto"/>
      </w:divBdr>
    </w:div>
    <w:div w:id="1982806940">
      <w:bodyDiv w:val="1"/>
      <w:marLeft w:val="0"/>
      <w:marRight w:val="0"/>
      <w:marTop w:val="0"/>
      <w:marBottom w:val="0"/>
      <w:divBdr>
        <w:top w:val="none" w:sz="0" w:space="0" w:color="auto"/>
        <w:left w:val="none" w:sz="0" w:space="0" w:color="auto"/>
        <w:bottom w:val="none" w:sz="0" w:space="0" w:color="auto"/>
        <w:right w:val="none" w:sz="0" w:space="0" w:color="auto"/>
      </w:divBdr>
    </w:div>
    <w:div w:id="1986010092">
      <w:bodyDiv w:val="1"/>
      <w:marLeft w:val="0"/>
      <w:marRight w:val="0"/>
      <w:marTop w:val="0"/>
      <w:marBottom w:val="0"/>
      <w:divBdr>
        <w:top w:val="none" w:sz="0" w:space="0" w:color="auto"/>
        <w:left w:val="none" w:sz="0" w:space="0" w:color="auto"/>
        <w:bottom w:val="none" w:sz="0" w:space="0" w:color="auto"/>
        <w:right w:val="none" w:sz="0" w:space="0" w:color="auto"/>
      </w:divBdr>
    </w:div>
    <w:div w:id="2032874313">
      <w:bodyDiv w:val="1"/>
      <w:marLeft w:val="0"/>
      <w:marRight w:val="0"/>
      <w:marTop w:val="0"/>
      <w:marBottom w:val="0"/>
      <w:divBdr>
        <w:top w:val="none" w:sz="0" w:space="0" w:color="auto"/>
        <w:left w:val="none" w:sz="0" w:space="0" w:color="auto"/>
        <w:bottom w:val="none" w:sz="0" w:space="0" w:color="auto"/>
        <w:right w:val="none" w:sz="0" w:space="0" w:color="auto"/>
      </w:divBdr>
    </w:div>
    <w:div w:id="2033728054">
      <w:bodyDiv w:val="1"/>
      <w:marLeft w:val="0"/>
      <w:marRight w:val="0"/>
      <w:marTop w:val="0"/>
      <w:marBottom w:val="0"/>
      <w:divBdr>
        <w:top w:val="none" w:sz="0" w:space="0" w:color="auto"/>
        <w:left w:val="none" w:sz="0" w:space="0" w:color="auto"/>
        <w:bottom w:val="none" w:sz="0" w:space="0" w:color="auto"/>
        <w:right w:val="none" w:sz="0" w:space="0" w:color="auto"/>
      </w:divBdr>
    </w:div>
    <w:div w:id="2039425631">
      <w:bodyDiv w:val="1"/>
      <w:marLeft w:val="0"/>
      <w:marRight w:val="0"/>
      <w:marTop w:val="0"/>
      <w:marBottom w:val="0"/>
      <w:divBdr>
        <w:top w:val="none" w:sz="0" w:space="0" w:color="auto"/>
        <w:left w:val="none" w:sz="0" w:space="0" w:color="auto"/>
        <w:bottom w:val="none" w:sz="0" w:space="0" w:color="auto"/>
        <w:right w:val="none" w:sz="0" w:space="0" w:color="auto"/>
      </w:divBdr>
    </w:div>
    <w:div w:id="2057467855">
      <w:bodyDiv w:val="1"/>
      <w:marLeft w:val="0"/>
      <w:marRight w:val="0"/>
      <w:marTop w:val="0"/>
      <w:marBottom w:val="0"/>
      <w:divBdr>
        <w:top w:val="none" w:sz="0" w:space="0" w:color="auto"/>
        <w:left w:val="none" w:sz="0" w:space="0" w:color="auto"/>
        <w:bottom w:val="none" w:sz="0" w:space="0" w:color="auto"/>
        <w:right w:val="none" w:sz="0" w:space="0" w:color="auto"/>
      </w:divBdr>
    </w:div>
    <w:div w:id="2123920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user-images.githubusercontent.com/94240954/146131323-04fa51e2-7b9e-4a07-9a4d-68d1f4c351bd.png" TargetMode="External"/><Relationship Id="rId21" Type="http://schemas.openxmlformats.org/officeDocument/2006/relationships/image" Target="media/image11.jpeg"/><Relationship Id="rId42" Type="http://schemas.openxmlformats.org/officeDocument/2006/relationships/image" Target="media/image22.png"/><Relationship Id="rId47" Type="http://schemas.openxmlformats.org/officeDocument/2006/relationships/image" Target="media/image27.JPG"/><Relationship Id="rId63" Type="http://schemas.openxmlformats.org/officeDocument/2006/relationships/hyperlink" Target="https://user-images.githubusercontent.com/95903618/148649206-19629a1d-ea92-451d-931a-f18c47b4074d.jpg" TargetMode="External"/><Relationship Id="rId68" Type="http://schemas.openxmlformats.org/officeDocument/2006/relationships/image" Target="media/image38.png"/><Relationship Id="rId16" Type="http://schemas.openxmlformats.org/officeDocument/2006/relationships/image" Target="media/image8.jpeg"/><Relationship Id="rId11" Type="http://schemas.openxmlformats.org/officeDocument/2006/relationships/hyperlink" Target="https://github.com/alrichroshan/M1_App_FinancialCalculator" TargetMode="External"/><Relationship Id="rId24" Type="http://schemas.openxmlformats.org/officeDocument/2006/relationships/hyperlink" Target="https://user-images.githubusercontent.com/94240954/146131150-ec18ce18-bc84-4945-b776-ce4426ef4caf.png" TargetMode="External"/><Relationship Id="rId32" Type="http://schemas.openxmlformats.org/officeDocument/2006/relationships/hyperlink" Target="https://docs.google.com/spreadsheets/d/1EWYp_1iyK2wLMfKGJOiTJAk5WexZusCP/edit?usp=sharing&amp;ouid=113003694561146884677&amp;rtpof=true&amp;sd=true"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JPG"/><Relationship Id="rId53" Type="http://schemas.openxmlformats.org/officeDocument/2006/relationships/hyperlink" Target="https://user-images.githubusercontent.com/94304459/148668701-59d6ab3f-9175-4323-979c-2bcfe6c5b797.jpg" TargetMode="External"/><Relationship Id="rId58" Type="http://schemas.openxmlformats.org/officeDocument/2006/relationships/image" Target="media/image33.jpeg"/><Relationship Id="rId66" Type="http://schemas.openxmlformats.org/officeDocument/2006/relationships/image" Target="media/image37.jpeg"/><Relationship Id="rId74" Type="http://schemas.openxmlformats.org/officeDocument/2006/relationships/image" Target="media/image40.jpe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user-images.githubusercontent.com/95903618/148647630-5474cd5f-8cb2-4585-b01a-8be3d3013266.jpg" TargetMode="External"/><Relationship Id="rId19" Type="http://schemas.openxmlformats.org/officeDocument/2006/relationships/image" Target="media/image10.png"/><Relationship Id="rId14" Type="http://schemas.openxmlformats.org/officeDocument/2006/relationships/image" Target="media/image6.jpg"/><Relationship Id="rId22" Type="http://schemas.openxmlformats.org/officeDocument/2006/relationships/hyperlink" Target="https://user-images.githubusercontent.com/94294050/146142432-b9beb024-7a16-4018-9083-dba53918795e.jpg" TargetMode="External"/><Relationship Id="rId27" Type="http://schemas.openxmlformats.org/officeDocument/2006/relationships/image" Target="media/image14.png"/><Relationship Id="rId30" Type="http://schemas.openxmlformats.org/officeDocument/2006/relationships/hyperlink" Target="https://user-images.githubusercontent.com/94240954/146324237-c6903ae2-586b-4592-97f3-9ea2249efbdf.png" TargetMode="External"/><Relationship Id="rId35" Type="http://schemas.openxmlformats.org/officeDocument/2006/relationships/hyperlink" Target="https://devcenter.heroku.com/articles/getting-started-with-python" TargetMode="External"/><Relationship Id="rId43" Type="http://schemas.openxmlformats.org/officeDocument/2006/relationships/image" Target="media/image23.JPG"/><Relationship Id="rId48" Type="http://schemas.openxmlformats.org/officeDocument/2006/relationships/image" Target="media/image28.JPG"/><Relationship Id="rId56" Type="http://schemas.openxmlformats.org/officeDocument/2006/relationships/image" Target="media/image32.jpeg"/><Relationship Id="rId64" Type="http://schemas.openxmlformats.org/officeDocument/2006/relationships/image" Target="media/image36.jpeg"/><Relationship Id="rId69" Type="http://schemas.openxmlformats.org/officeDocument/2006/relationships/hyperlink" Target="https://user-images.githubusercontent.com/94118726/150648766-a63f203e-bcc9-4fdc-a4c8-9a468ee191b5.png" TargetMode="External"/><Relationship Id="rId77" Type="http://schemas.openxmlformats.org/officeDocument/2006/relationships/header" Target="header1.xml"/><Relationship Id="rId8" Type="http://schemas.openxmlformats.org/officeDocument/2006/relationships/image" Target="media/image1.JPG"/><Relationship Id="rId51" Type="http://schemas.openxmlformats.org/officeDocument/2006/relationships/hyperlink" Target="https://user-images.githubusercontent.com/95903618/148645700-98d07e9f-5aa4-440d-aab3-cbd3ce8df965.jpg" TargetMode="External"/><Relationship Id="rId72" Type="http://schemas.openxmlformats.org/officeDocument/2006/relationships/hyperlink" Target="https://www.tandfonline.com/doi/abs/10.1080/00423110412331291553"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hyperlink" Target="https://github.com/Pradnya579/M2-Embedded_UltrasonicSoundSensor" TargetMode="External"/><Relationship Id="rId25" Type="http://schemas.openxmlformats.org/officeDocument/2006/relationships/image" Target="media/image13.png"/><Relationship Id="rId33" Type="http://schemas.openxmlformats.org/officeDocument/2006/relationships/hyperlink" Target="https://docs.google.com/spreadsheets/d/1jtKnXV12VE1fH20CGDo4B3uNWRTAhQCWz-hHUDWUe3I/edit?usp=sharing" TargetMode="External"/><Relationship Id="rId38" Type="http://schemas.openxmlformats.org/officeDocument/2006/relationships/image" Target="media/image18.png"/><Relationship Id="rId46" Type="http://schemas.openxmlformats.org/officeDocument/2006/relationships/image" Target="media/image26.JPG"/><Relationship Id="rId59" Type="http://schemas.openxmlformats.org/officeDocument/2006/relationships/hyperlink" Target="https://user-images.githubusercontent.com/95903618/148645916-4005d5b7-6324-43ae-af86-1acda391d920.jpg" TargetMode="External"/><Relationship Id="rId67" Type="http://schemas.openxmlformats.org/officeDocument/2006/relationships/hyperlink" Target="https://user-images.githubusercontent.com/94118726/150649288-0258c06a-5755-4b9c-b4db-26da7486f14e.png" TargetMode="External"/><Relationship Id="rId20" Type="http://schemas.openxmlformats.org/officeDocument/2006/relationships/hyperlink" Target="https://user-images.githubusercontent.com/94294050/146140854-be886e97-d2c4-4e23-bf37-5ebac4da199f.jpg" TargetMode="External"/><Relationship Id="rId41" Type="http://schemas.openxmlformats.org/officeDocument/2006/relationships/image" Target="media/image21.png"/><Relationship Id="rId54" Type="http://schemas.openxmlformats.org/officeDocument/2006/relationships/image" Target="media/image31.jpeg"/><Relationship Id="rId62" Type="http://schemas.openxmlformats.org/officeDocument/2006/relationships/image" Target="media/image35.jpeg"/><Relationship Id="rId70" Type="http://schemas.openxmlformats.org/officeDocument/2006/relationships/image" Target="media/image39.png"/><Relationship Id="rId75" Type="http://schemas.openxmlformats.org/officeDocument/2006/relationships/image" Target="media/image4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2.jpeg"/><Relationship Id="rId28" Type="http://schemas.openxmlformats.org/officeDocument/2006/relationships/hyperlink" Target="https://user-images.githubusercontent.com/94240954/146324220-25ffd32f-6f23-4b31-9e23-277ba4fb061a.png" TargetMode="External"/><Relationship Id="rId36" Type="http://schemas.openxmlformats.org/officeDocument/2006/relationships/image" Target="media/image16.png"/><Relationship Id="rId49" Type="http://schemas.openxmlformats.org/officeDocument/2006/relationships/hyperlink" Target="https://user-images.githubusercontent.com/94118726/148398163-c7e29d3e-35cb-4ba6-a0f7-5c2776349f48.jpeg" TargetMode="External"/><Relationship Id="rId57" Type="http://schemas.openxmlformats.org/officeDocument/2006/relationships/hyperlink" Target="https://user-images.githubusercontent.com/94304459/148669088-172d72e0-923b-4256-b936-b8262cea5bf8.jpg" TargetMode="External"/><Relationship Id="rId10" Type="http://schemas.openxmlformats.org/officeDocument/2006/relationships/image" Target="media/image3.jpg"/><Relationship Id="rId31" Type="http://schemas.openxmlformats.org/officeDocument/2006/relationships/hyperlink" Target="https://github.com/GENESIS2021Q1/Applied_SDLC-Dec_Team_47" TargetMode="External"/><Relationship Id="rId44" Type="http://schemas.openxmlformats.org/officeDocument/2006/relationships/image" Target="media/image24.JPG"/><Relationship Id="rId52" Type="http://schemas.openxmlformats.org/officeDocument/2006/relationships/image" Target="media/image30.jpeg"/><Relationship Id="rId60" Type="http://schemas.openxmlformats.org/officeDocument/2006/relationships/image" Target="media/image34.jpeg"/><Relationship Id="rId65" Type="http://schemas.openxmlformats.org/officeDocument/2006/relationships/hyperlink" Target="https://user-images.githubusercontent.com/94118726/150636352-1b524cd2-6b02-47b6-9b41-e99ac291e1c0.JPG" TargetMode="External"/><Relationship Id="rId73" Type="http://schemas.openxmlformats.org/officeDocument/2006/relationships/hyperlink" Target="https://user-images.githubusercontent.com/94118726/152677873-fbcdd4b0-3733-4d6f-ba50-6f4756168263.JPG" TargetMode="External"/><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JPG"/><Relationship Id="rId39" Type="http://schemas.openxmlformats.org/officeDocument/2006/relationships/image" Target="media/image19.png"/><Relationship Id="rId34" Type="http://schemas.openxmlformats.org/officeDocument/2006/relationships/hyperlink" Target="https://docs.google.com/spreadsheets/d/1jVheSPZkOtfNKRNoc_858nwk2UaHCe0gExTNZfZ8vxA/edit?usp=sharing" TargetMode="External"/><Relationship Id="rId50" Type="http://schemas.openxmlformats.org/officeDocument/2006/relationships/image" Target="media/image29.jpeg"/><Relationship Id="rId55" Type="http://schemas.openxmlformats.org/officeDocument/2006/relationships/hyperlink" Target="https://user-images.githubusercontent.com/94304459/148668959-58aff2ed-7316-4ed9-a3bd-2cc93e2ced36.jpg" TargetMode="External"/><Relationship Id="rId76" Type="http://schemas.openxmlformats.org/officeDocument/2006/relationships/hyperlink" Target="https://github.com/Pradnya579/Automotive_Ford_Team" TargetMode="External"/><Relationship Id="rId7" Type="http://schemas.openxmlformats.org/officeDocument/2006/relationships/endnotes" Target="endnotes.xml"/><Relationship Id="rId71" Type="http://schemas.openxmlformats.org/officeDocument/2006/relationships/hyperlink" Target="https://ieeexplore.ieee.org/abstract/document/7587102" TargetMode="External"/><Relationship Id="rId2" Type="http://schemas.openxmlformats.org/officeDocument/2006/relationships/numbering" Target="numbering.xml"/><Relationship Id="rId29"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15373A8E-E323-4C08-97D1-A2973A22E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1448</TotalTime>
  <Pages>69</Pages>
  <Words>8904</Words>
  <Characters>50757</Characters>
  <Application>Microsoft Office Word</Application>
  <DocSecurity>0</DocSecurity>
  <Lines>422</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Alrich Roshan</dc:creator>
  <cp:keywords/>
  <dc:description/>
  <cp:lastModifiedBy>Admin</cp:lastModifiedBy>
  <cp:revision>11</cp:revision>
  <dcterms:created xsi:type="dcterms:W3CDTF">2022-02-17T07:00:00Z</dcterms:created>
  <dcterms:modified xsi:type="dcterms:W3CDTF">2022-02-20T17:55:00Z</dcterms:modified>
</cp:coreProperties>
</file>